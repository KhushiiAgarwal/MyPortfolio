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24687AEA" w14:textId="77777777" w:rsidR="00DC4499" w:rsidRDefault="00DC4499" w:rsidP="00574D37">
      <w:pPr>
        <w:pStyle w:val="Heading2"/>
        <w:jc w:val="both"/>
        <w:rPr>
          <w:color w:val="auto"/>
        </w:rPr>
      </w:pPr>
      <w:bookmarkStart w:id="0" w:name="_Hlk109307083"/>
    </w:p>
    <w:p w14:paraId="682D40CF" w14:textId="62EFCBC0" w:rsidR="00574D37" w:rsidRPr="00B14A39" w:rsidRDefault="00574D37" w:rsidP="00DC4499">
      <w:pPr>
        <w:pStyle w:val="Heading2"/>
        <w:ind w:left="540" w:right="506"/>
        <w:jc w:val="both"/>
        <w:rPr>
          <w:color w:val="auto"/>
        </w:rPr>
      </w:pPr>
      <w:r w:rsidRPr="00B14A39">
        <w:rPr>
          <w:color w:val="auto"/>
        </w:rPr>
        <w:t>To,</w:t>
      </w:r>
    </w:p>
    <w:p w14:paraId="2B1C415B" w14:textId="77777777" w:rsidR="00574D37" w:rsidRPr="00B14A39" w:rsidRDefault="00574D37" w:rsidP="00DC4499">
      <w:pPr>
        <w:pStyle w:val="Heading2"/>
        <w:ind w:left="540" w:right="506"/>
        <w:jc w:val="both"/>
        <w:rPr>
          <w:color w:val="auto"/>
        </w:rPr>
      </w:pPr>
      <w:r w:rsidRPr="00B14A39">
        <w:rPr>
          <w:color w:val="auto"/>
        </w:rPr>
        <w:t>The Recruiting Officer,</w:t>
      </w:r>
    </w:p>
    <w:p w14:paraId="76041912" w14:textId="74FE4A0B" w:rsidR="00574D37" w:rsidRPr="00B14A39" w:rsidRDefault="00B14A39" w:rsidP="00DC4499">
      <w:pPr>
        <w:pStyle w:val="Heading2"/>
        <w:ind w:left="540" w:right="506"/>
        <w:jc w:val="both"/>
        <w:rPr>
          <w:color w:val="auto"/>
        </w:rPr>
      </w:pPr>
      <w:r w:rsidRPr="00B14A39">
        <w:rPr>
          <w:color w:val="auto"/>
        </w:rPr>
        <w:t xml:space="preserve">Emory </w:t>
      </w:r>
      <w:proofErr w:type="gramStart"/>
      <w:r w:rsidR="004F61B9" w:rsidRPr="00B14A39">
        <w:rPr>
          <w:color w:val="auto"/>
        </w:rPr>
        <w:t>University</w:t>
      </w:r>
      <w:r w:rsidRPr="00B14A39">
        <w:rPr>
          <w:color w:val="auto"/>
        </w:rPr>
        <w:t xml:space="preserve">, </w:t>
      </w:r>
      <w:r w:rsidR="004F61B9" w:rsidRPr="00B14A39">
        <w:rPr>
          <w:color w:val="auto"/>
        </w:rPr>
        <w:t xml:space="preserve"> </w:t>
      </w:r>
      <w:r w:rsidRPr="00B14A39">
        <w:rPr>
          <w:color w:val="4D5156"/>
          <w:shd w:val="clear" w:color="auto" w:fill="FFFFFF"/>
        </w:rPr>
        <w:t>Atlanta</w:t>
      </w:r>
      <w:proofErr w:type="gramEnd"/>
      <w:r w:rsidRPr="00B14A39">
        <w:rPr>
          <w:color w:val="4D5156"/>
          <w:shd w:val="clear" w:color="auto" w:fill="FFFFFF"/>
        </w:rPr>
        <w:t>, Georgia</w:t>
      </w:r>
      <w:r w:rsidRPr="00B14A39">
        <w:rPr>
          <w:color w:val="4D5156"/>
          <w:shd w:val="clear" w:color="auto" w:fill="FFFFFF"/>
        </w:rPr>
        <w:t>.</w:t>
      </w:r>
    </w:p>
    <w:p w14:paraId="1642BFA7" w14:textId="77777777" w:rsidR="00574D37" w:rsidRPr="00B14A39" w:rsidRDefault="00574D37" w:rsidP="00DC4499">
      <w:pPr>
        <w:pStyle w:val="Heading2"/>
        <w:ind w:left="540" w:right="506"/>
        <w:jc w:val="both"/>
        <w:rPr>
          <w:color w:val="auto"/>
        </w:rPr>
      </w:pPr>
      <w:r w:rsidRPr="00B14A39">
        <w:rPr>
          <w:color w:val="auto"/>
        </w:rPr>
        <w:t xml:space="preserve"> </w:t>
      </w:r>
    </w:p>
    <w:p w14:paraId="19BF23BD" w14:textId="1AA74EB2" w:rsidR="00574D37" w:rsidRPr="00D8641E" w:rsidRDefault="00574D37" w:rsidP="00DC4499">
      <w:pPr>
        <w:pStyle w:val="Heading1"/>
        <w:shd w:val="clear" w:color="auto" w:fill="FFFFFF"/>
        <w:spacing w:after="96" w:line="264" w:lineRule="atLeast"/>
        <w:ind w:left="540" w:right="506"/>
        <w:rPr>
          <w:color w:val="auto"/>
        </w:rPr>
      </w:pPr>
      <w:r w:rsidRPr="00D8641E">
        <w:rPr>
          <w:color w:val="auto"/>
        </w:rPr>
        <w:t xml:space="preserve">Subject: Application for the post of </w:t>
      </w:r>
      <w:proofErr w:type="spellStart"/>
      <w:r w:rsidR="004F61B9">
        <w:rPr>
          <w:color w:val="auto"/>
        </w:rPr>
        <w:t>Post Doctoral</w:t>
      </w:r>
      <w:proofErr w:type="spellEnd"/>
      <w:r w:rsidR="004F61B9">
        <w:rPr>
          <w:color w:val="auto"/>
        </w:rPr>
        <w:t xml:space="preserve"> </w:t>
      </w:r>
      <w:r w:rsidRPr="00D8641E">
        <w:rPr>
          <w:color w:val="auto"/>
        </w:rPr>
        <w:t>Associate in Computer Engineering.</w:t>
      </w:r>
    </w:p>
    <w:p w14:paraId="54CADABB" w14:textId="77777777" w:rsidR="00574D37" w:rsidRPr="00D8641E" w:rsidRDefault="00574D37" w:rsidP="00DC4499">
      <w:pPr>
        <w:pStyle w:val="Heading2"/>
        <w:ind w:left="540" w:right="506"/>
        <w:jc w:val="both"/>
        <w:rPr>
          <w:color w:val="auto"/>
          <w:lang w:bidi="en-US"/>
        </w:rPr>
      </w:pPr>
    </w:p>
    <w:p w14:paraId="0536264F" w14:textId="77777777" w:rsidR="00574D37" w:rsidRPr="00D8641E" w:rsidRDefault="00574D37" w:rsidP="00DC4499">
      <w:pPr>
        <w:pStyle w:val="Heading2"/>
        <w:ind w:left="540" w:right="506"/>
        <w:jc w:val="both"/>
        <w:rPr>
          <w:b w:val="0"/>
          <w:bCs w:val="0"/>
          <w:color w:val="auto"/>
        </w:rPr>
      </w:pPr>
      <w:r w:rsidRPr="00D8641E">
        <w:rPr>
          <w:b w:val="0"/>
          <w:bCs w:val="0"/>
          <w:color w:val="auto"/>
        </w:rPr>
        <w:t xml:space="preserve">Respected Sir, </w:t>
      </w:r>
    </w:p>
    <w:p w14:paraId="23FE1C07" w14:textId="16097EBF" w:rsidR="00574D37" w:rsidRDefault="00574D37" w:rsidP="00DC4499">
      <w:pPr>
        <w:pStyle w:val="Heading2"/>
        <w:ind w:left="540" w:right="506"/>
        <w:jc w:val="both"/>
        <w:rPr>
          <w:b w:val="0"/>
          <w:bCs w:val="0"/>
          <w:color w:val="auto"/>
        </w:rPr>
      </w:pPr>
      <w:r w:rsidRPr="00D8641E">
        <w:rPr>
          <w:b w:val="0"/>
          <w:bCs w:val="0"/>
          <w:color w:val="auto"/>
        </w:rPr>
        <w:t xml:space="preserve">I have </w:t>
      </w:r>
      <w:proofErr w:type="gramStart"/>
      <w:r w:rsidRPr="00D8641E">
        <w:rPr>
          <w:b w:val="0"/>
          <w:bCs w:val="0"/>
          <w:color w:val="auto"/>
        </w:rPr>
        <w:t>passed  B.</w:t>
      </w:r>
      <w:proofErr w:type="gramEnd"/>
      <w:r w:rsidRPr="00D8641E">
        <w:rPr>
          <w:b w:val="0"/>
          <w:bCs w:val="0"/>
          <w:color w:val="auto"/>
        </w:rPr>
        <w:t xml:space="preserve"> E. Electronics, M. Tech. Computer science and Engineering and Ph. D. in Computer Engineering and Technology. I have an experience of 32 years in Teaching, Research</w:t>
      </w:r>
      <w:r w:rsidR="007F6F27">
        <w:rPr>
          <w:b w:val="0"/>
          <w:bCs w:val="0"/>
          <w:color w:val="auto"/>
        </w:rPr>
        <w:t>,</w:t>
      </w:r>
      <w:r w:rsidRPr="00D8641E">
        <w:rPr>
          <w:b w:val="0"/>
          <w:bCs w:val="0"/>
          <w:color w:val="auto"/>
        </w:rPr>
        <w:t xml:space="preserve"> Administration, and accreditation.</w:t>
      </w:r>
    </w:p>
    <w:p w14:paraId="41EB9B0C" w14:textId="3D923DD3" w:rsidR="00B14A39" w:rsidRPr="00B14A39" w:rsidRDefault="00B14A39" w:rsidP="00B14A39">
      <w:pPr>
        <w:pStyle w:val="Heading2"/>
        <w:ind w:left="540" w:right="506"/>
        <w:jc w:val="both"/>
      </w:pPr>
      <w:r w:rsidRPr="00D8641E">
        <w:rPr>
          <w:b w:val="0"/>
          <w:bCs w:val="0"/>
          <w:color w:val="auto"/>
        </w:rPr>
        <w:t xml:space="preserve">My research areas are </w:t>
      </w:r>
      <w:r>
        <w:rPr>
          <w:b w:val="0"/>
          <w:bCs w:val="0"/>
          <w:color w:val="auto"/>
        </w:rPr>
        <w:t xml:space="preserve">Biomedical Engineering, </w:t>
      </w:r>
      <w:r w:rsidRPr="00D8641E">
        <w:rPr>
          <w:b w:val="0"/>
          <w:bCs w:val="0"/>
          <w:color w:val="auto"/>
        </w:rPr>
        <w:t xml:space="preserve">Machine Learning, Artificial Neural Networks, </w:t>
      </w:r>
      <w:r>
        <w:rPr>
          <w:b w:val="0"/>
          <w:bCs w:val="0"/>
          <w:color w:val="auto"/>
        </w:rPr>
        <w:t xml:space="preserve">Data Science, </w:t>
      </w:r>
      <w:r w:rsidRPr="00D8641E">
        <w:rPr>
          <w:b w:val="0"/>
          <w:bCs w:val="0"/>
          <w:color w:val="auto"/>
        </w:rPr>
        <w:t>Artificial Intelligence</w:t>
      </w:r>
      <w:r>
        <w:rPr>
          <w:b w:val="0"/>
          <w:bCs w:val="0"/>
          <w:color w:val="auto"/>
        </w:rPr>
        <w:t xml:space="preserve">, Signal Processing, Image Processing and </w:t>
      </w:r>
      <w:r w:rsidRPr="00D8641E">
        <w:rPr>
          <w:b w:val="0"/>
          <w:bCs w:val="0"/>
          <w:color w:val="auto"/>
        </w:rPr>
        <w:t>Internet of Things</w:t>
      </w:r>
      <w:r>
        <w:rPr>
          <w:b w:val="0"/>
          <w:bCs w:val="0"/>
          <w:color w:val="auto"/>
        </w:rPr>
        <w:t xml:space="preserve">. </w:t>
      </w:r>
    </w:p>
    <w:p w14:paraId="6685FE73" w14:textId="77777777" w:rsidR="00574D37" w:rsidRPr="00D8641E" w:rsidRDefault="00574D37" w:rsidP="00DC4499">
      <w:pPr>
        <w:pStyle w:val="Heading2"/>
        <w:ind w:left="540" w:right="506"/>
        <w:jc w:val="both"/>
        <w:rPr>
          <w:b w:val="0"/>
          <w:bCs w:val="0"/>
          <w:color w:val="auto"/>
        </w:rPr>
      </w:pPr>
      <w:r w:rsidRPr="00D8641E">
        <w:rPr>
          <w:b w:val="0"/>
          <w:bCs w:val="0"/>
          <w:color w:val="auto"/>
        </w:rPr>
        <w:t>I am currently working as Professor in Computer Engineering at Vishwakarma Institute of Technology, Pune, India. I have provided my services to different premier institutes holding the positions of Lecturer, Head of the department, Research coordinator, Research Director, Assistant Professor, Associate professor, Full Professor, and Principal.</w:t>
      </w:r>
    </w:p>
    <w:p w14:paraId="3D7F792D" w14:textId="0E3B3574" w:rsidR="00574D37" w:rsidRPr="00D8641E" w:rsidRDefault="00574D37" w:rsidP="00DC4499">
      <w:pPr>
        <w:pStyle w:val="Heading2"/>
        <w:ind w:left="540" w:right="506"/>
        <w:jc w:val="both"/>
        <w:rPr>
          <w:b w:val="0"/>
          <w:bCs w:val="0"/>
          <w:color w:val="auto"/>
        </w:rPr>
      </w:pPr>
      <w:r w:rsidRPr="00D8641E">
        <w:rPr>
          <w:b w:val="0"/>
          <w:bCs w:val="0"/>
          <w:color w:val="auto"/>
        </w:rPr>
        <w:t xml:space="preserve">I would describe myself as someone who is a </w:t>
      </w:r>
      <w:r w:rsidR="004F61B9">
        <w:rPr>
          <w:b w:val="0"/>
          <w:bCs w:val="0"/>
          <w:color w:val="auto"/>
        </w:rPr>
        <w:t>researcher</w:t>
      </w:r>
      <w:r w:rsidRPr="00D8641E">
        <w:rPr>
          <w:b w:val="0"/>
          <w:bCs w:val="0"/>
          <w:color w:val="auto"/>
        </w:rPr>
        <w:t xml:space="preserve"> and hardworking person to complete your vision and missions.</w:t>
      </w:r>
    </w:p>
    <w:p w14:paraId="5E588B03" w14:textId="77777777" w:rsidR="00574D37" w:rsidRPr="00D8641E" w:rsidRDefault="00574D37" w:rsidP="00DC4499">
      <w:pPr>
        <w:pStyle w:val="Heading2"/>
        <w:ind w:left="540" w:right="506"/>
        <w:jc w:val="both"/>
        <w:rPr>
          <w:b w:val="0"/>
          <w:bCs w:val="0"/>
          <w:color w:val="auto"/>
        </w:rPr>
      </w:pPr>
      <w:r w:rsidRPr="00D8641E">
        <w:rPr>
          <w:b w:val="0"/>
          <w:bCs w:val="0"/>
          <w:color w:val="auto"/>
        </w:rPr>
        <w:t>I would like to put these characteristics to use within your organization. My experience as Professor in computer Engineering has provided me with the expertise to be able to make a valuable contribution to your organization.</w:t>
      </w:r>
    </w:p>
    <w:p w14:paraId="126DD8BC" w14:textId="77777777" w:rsidR="00574D37" w:rsidRPr="00D8641E" w:rsidRDefault="00574D37" w:rsidP="00DC4499">
      <w:pPr>
        <w:pStyle w:val="Heading2"/>
        <w:ind w:left="540" w:right="506"/>
        <w:jc w:val="both"/>
        <w:rPr>
          <w:b w:val="0"/>
          <w:bCs w:val="0"/>
          <w:color w:val="auto"/>
        </w:rPr>
      </w:pPr>
      <w:r w:rsidRPr="00D8641E">
        <w:rPr>
          <w:b w:val="0"/>
          <w:bCs w:val="0"/>
          <w:color w:val="auto"/>
        </w:rPr>
        <w:t xml:space="preserve">I would like to further explain my motivation to work at your institution during an online meeting or personal meeting. You can reach me either via cell phone at +91 9604181937 or email via </w:t>
      </w:r>
      <w:proofErr w:type="gramStart"/>
      <w:r w:rsidRPr="00D8641E">
        <w:rPr>
          <w:b w:val="0"/>
          <w:bCs w:val="0"/>
          <w:color w:val="auto"/>
        </w:rPr>
        <w:t>stpatil77@gmail.com  /</w:t>
      </w:r>
      <w:proofErr w:type="gramEnd"/>
      <w:r w:rsidRPr="00D8641E">
        <w:rPr>
          <w:b w:val="0"/>
          <w:bCs w:val="0"/>
          <w:color w:val="auto"/>
        </w:rPr>
        <w:t xml:space="preserve"> patil.st@vit.edu  </w:t>
      </w:r>
    </w:p>
    <w:p w14:paraId="1B2067A9" w14:textId="274F8445" w:rsidR="00574D37" w:rsidRPr="00D8641E" w:rsidRDefault="00574D37" w:rsidP="00B14A39">
      <w:pPr>
        <w:pStyle w:val="Heading2"/>
        <w:ind w:right="506" w:firstLine="540"/>
        <w:jc w:val="both"/>
        <w:rPr>
          <w:b w:val="0"/>
          <w:bCs w:val="0"/>
          <w:color w:val="auto"/>
        </w:rPr>
      </w:pPr>
      <w:r w:rsidRPr="00D8641E">
        <w:rPr>
          <w:b w:val="0"/>
          <w:bCs w:val="0"/>
          <w:color w:val="auto"/>
        </w:rPr>
        <w:t xml:space="preserve"> I look forward to hearing from you. </w:t>
      </w:r>
    </w:p>
    <w:p w14:paraId="45357D2F" w14:textId="77777777" w:rsidR="00574D37" w:rsidRPr="00D8641E" w:rsidRDefault="00574D37" w:rsidP="00DC4499">
      <w:pPr>
        <w:pStyle w:val="Heading2"/>
        <w:ind w:left="540" w:right="506"/>
        <w:jc w:val="both"/>
        <w:rPr>
          <w:b w:val="0"/>
          <w:bCs w:val="0"/>
          <w:color w:val="auto"/>
        </w:rPr>
      </w:pPr>
    </w:p>
    <w:p w14:paraId="30105628" w14:textId="4D482AAD" w:rsidR="00574D37" w:rsidRDefault="00574D37" w:rsidP="00DC4499">
      <w:pPr>
        <w:pStyle w:val="Heading2"/>
        <w:ind w:left="540" w:right="506"/>
        <w:jc w:val="both"/>
        <w:rPr>
          <w:b w:val="0"/>
          <w:bCs w:val="0"/>
          <w:color w:val="auto"/>
        </w:rPr>
      </w:pPr>
      <w:r w:rsidRPr="00D8641E">
        <w:rPr>
          <w:b w:val="0"/>
          <w:bCs w:val="0"/>
          <w:color w:val="auto"/>
        </w:rPr>
        <w:t xml:space="preserve">               Sincerely,</w:t>
      </w:r>
    </w:p>
    <w:p w14:paraId="649A07A3" w14:textId="77777777" w:rsidR="00B14A39" w:rsidRPr="00B14A39" w:rsidRDefault="00B14A39" w:rsidP="00B14A39"/>
    <w:p w14:paraId="7DC60D73" w14:textId="77777777" w:rsidR="00574D37" w:rsidRPr="00D8641E" w:rsidRDefault="00574D37" w:rsidP="00DC4499">
      <w:pPr>
        <w:pStyle w:val="Heading2"/>
        <w:ind w:left="540" w:right="506"/>
        <w:jc w:val="both"/>
        <w:rPr>
          <w:color w:val="auto"/>
        </w:rPr>
      </w:pPr>
    </w:p>
    <w:p w14:paraId="31FEFB93" w14:textId="4233837D" w:rsidR="00574D37" w:rsidRPr="00D8641E" w:rsidRDefault="00574D37" w:rsidP="00DC4499">
      <w:pPr>
        <w:pStyle w:val="Heading2"/>
        <w:ind w:left="540" w:right="506"/>
        <w:jc w:val="both"/>
        <w:rPr>
          <w:color w:val="auto"/>
        </w:rPr>
      </w:pPr>
      <w:r w:rsidRPr="00D8641E">
        <w:rPr>
          <w:color w:val="auto"/>
        </w:rPr>
        <w:t xml:space="preserve">Dr. </w:t>
      </w:r>
      <w:proofErr w:type="spellStart"/>
      <w:r w:rsidRPr="00D8641E">
        <w:rPr>
          <w:color w:val="auto"/>
        </w:rPr>
        <w:t>S</w:t>
      </w:r>
      <w:r w:rsidR="00B14A39">
        <w:rPr>
          <w:color w:val="auto"/>
        </w:rPr>
        <w:t>hrishailappa</w:t>
      </w:r>
      <w:proofErr w:type="spellEnd"/>
      <w:r w:rsidR="00B14A39">
        <w:rPr>
          <w:color w:val="auto"/>
        </w:rPr>
        <w:t xml:space="preserve"> Patil </w:t>
      </w:r>
      <w:r w:rsidRPr="00D8641E">
        <w:rPr>
          <w:color w:val="auto"/>
        </w:rPr>
        <w:t xml:space="preserve"> </w:t>
      </w:r>
    </w:p>
    <w:p w14:paraId="1E06078D" w14:textId="77777777" w:rsidR="00574D37" w:rsidRPr="00D8641E" w:rsidRDefault="00574D37" w:rsidP="00DC4499">
      <w:pPr>
        <w:pStyle w:val="Heading2"/>
        <w:ind w:left="540" w:right="506"/>
        <w:jc w:val="both"/>
        <w:rPr>
          <w:color w:val="auto"/>
        </w:rPr>
      </w:pPr>
    </w:p>
    <w:p w14:paraId="685C7B32" w14:textId="1D38C2F3" w:rsidR="00574D37" w:rsidRDefault="00574D37" w:rsidP="00DC4499">
      <w:pPr>
        <w:pStyle w:val="Heading2"/>
        <w:ind w:left="540" w:right="506"/>
        <w:jc w:val="both"/>
        <w:rPr>
          <w:b w:val="0"/>
          <w:bCs w:val="0"/>
          <w:color w:val="auto"/>
        </w:rPr>
      </w:pPr>
      <w:r w:rsidRPr="00D8641E">
        <w:rPr>
          <w:b w:val="0"/>
          <w:bCs w:val="0"/>
          <w:color w:val="auto"/>
        </w:rPr>
        <w:t>Attachment: C</w:t>
      </w:r>
      <w:r w:rsidR="00D66114" w:rsidRPr="00D8641E">
        <w:rPr>
          <w:b w:val="0"/>
          <w:bCs w:val="0"/>
          <w:color w:val="auto"/>
        </w:rPr>
        <w:t>V</w:t>
      </w:r>
    </w:p>
    <w:p w14:paraId="3CA9B2BC" w14:textId="578C1AE5" w:rsidR="00574D37" w:rsidRDefault="00574D37" w:rsidP="009469A8">
      <w:pPr>
        <w:pStyle w:val="divname"/>
        <w:jc w:val="center"/>
        <w:rPr>
          <w:rStyle w:val="span"/>
          <w:rFonts w:asciiTheme="minorHAnsi" w:eastAsia="Century Gothic" w:hAnsiTheme="minorHAnsi" w:cstheme="minorHAnsi"/>
          <w:sz w:val="36"/>
          <w:szCs w:val="36"/>
        </w:rPr>
      </w:pPr>
    </w:p>
    <w:p w14:paraId="34F09B9C" w14:textId="3F5B16E3" w:rsidR="00D8641E" w:rsidRDefault="00D8641E" w:rsidP="009469A8">
      <w:pPr>
        <w:pStyle w:val="divname"/>
        <w:jc w:val="center"/>
        <w:rPr>
          <w:rStyle w:val="span"/>
          <w:rFonts w:asciiTheme="minorHAnsi" w:eastAsia="Century Gothic" w:hAnsiTheme="minorHAnsi" w:cstheme="minorHAnsi"/>
          <w:sz w:val="36"/>
          <w:szCs w:val="36"/>
        </w:rPr>
      </w:pPr>
    </w:p>
    <w:p w14:paraId="2489CDD8" w14:textId="77777777" w:rsidR="00307E03" w:rsidRDefault="00307E03" w:rsidP="009469A8">
      <w:pPr>
        <w:pStyle w:val="divname"/>
        <w:jc w:val="center"/>
        <w:rPr>
          <w:rStyle w:val="span"/>
          <w:rFonts w:asciiTheme="minorHAnsi" w:eastAsia="Century Gothic" w:hAnsiTheme="minorHAnsi" w:cstheme="minorHAnsi"/>
          <w:sz w:val="36"/>
          <w:szCs w:val="36"/>
        </w:rPr>
      </w:pPr>
    </w:p>
    <w:p w14:paraId="2662F089" w14:textId="77777777" w:rsidR="004F61B9" w:rsidRDefault="004F61B9" w:rsidP="009469A8">
      <w:pPr>
        <w:pStyle w:val="divname"/>
        <w:jc w:val="center"/>
        <w:rPr>
          <w:rStyle w:val="span"/>
          <w:rFonts w:asciiTheme="minorHAnsi" w:eastAsia="Century Gothic" w:hAnsiTheme="minorHAnsi" w:cstheme="minorHAnsi"/>
          <w:sz w:val="36"/>
          <w:szCs w:val="36"/>
        </w:rPr>
      </w:pPr>
    </w:p>
    <w:p w14:paraId="2C6CE43C" w14:textId="687C98E7" w:rsidR="00D8641E" w:rsidRDefault="00D8641E" w:rsidP="009469A8">
      <w:pPr>
        <w:pStyle w:val="divname"/>
        <w:jc w:val="center"/>
        <w:rPr>
          <w:rStyle w:val="span"/>
          <w:rFonts w:asciiTheme="minorHAnsi" w:eastAsia="Century Gothic" w:hAnsiTheme="minorHAnsi" w:cstheme="minorHAnsi"/>
          <w:sz w:val="36"/>
          <w:szCs w:val="36"/>
        </w:rPr>
      </w:pPr>
    </w:p>
    <w:p w14:paraId="0F02BE39" w14:textId="77777777" w:rsidR="00D8641E" w:rsidRPr="00D8641E" w:rsidRDefault="00D8641E" w:rsidP="009469A8">
      <w:pPr>
        <w:pStyle w:val="divname"/>
        <w:jc w:val="center"/>
        <w:rPr>
          <w:rStyle w:val="span"/>
          <w:rFonts w:asciiTheme="minorHAnsi" w:eastAsia="Century Gothic" w:hAnsiTheme="minorHAnsi" w:cstheme="minorHAnsi"/>
          <w:sz w:val="36"/>
          <w:szCs w:val="36"/>
        </w:rPr>
      </w:pPr>
    </w:p>
    <w:p w14:paraId="4B5F0555" w14:textId="23F9AE8A" w:rsidR="00554D07" w:rsidRPr="000D272A" w:rsidRDefault="003A6E27" w:rsidP="009469A8">
      <w:pPr>
        <w:pStyle w:val="divname"/>
        <w:jc w:val="center"/>
        <w:rPr>
          <w:rStyle w:val="divdocumentdivnamespanlName"/>
          <w:rFonts w:asciiTheme="minorHAnsi" w:eastAsia="Century Gothic" w:hAnsiTheme="minorHAnsi" w:cstheme="minorHAnsi"/>
          <w:caps w:val="0"/>
          <w:color w:val="548DD4" w:themeColor="text2" w:themeTint="99"/>
          <w:sz w:val="32"/>
          <w:szCs w:val="32"/>
        </w:rPr>
      </w:pPr>
      <w:r w:rsidRPr="000D272A">
        <w:rPr>
          <w:rFonts w:asciiTheme="minorHAnsi" w:eastAsia="Century Gothic" w:hAnsiTheme="minorHAnsi" w:cstheme="minorHAnsi"/>
          <w:noProof/>
          <w:color w:val="31849B" w:themeColor="accent5" w:themeShade="BF"/>
          <w:sz w:val="32"/>
          <w:szCs w:val="32"/>
        </w:rPr>
        <w:drawing>
          <wp:anchor distT="0" distB="0" distL="114300" distR="114300" simplePos="0" relativeHeight="251659776" behindDoc="0" locked="0" layoutInCell="1" allowOverlap="1" wp14:anchorId="7700E4BE" wp14:editId="78B25707">
            <wp:simplePos x="0" y="0"/>
            <wp:positionH relativeFrom="column">
              <wp:posOffset>5480050</wp:posOffset>
            </wp:positionH>
            <wp:positionV relativeFrom="paragraph">
              <wp:posOffset>-12700</wp:posOffset>
            </wp:positionV>
            <wp:extent cx="1190625" cy="1231900"/>
            <wp:effectExtent l="0" t="0" r="0" b="0"/>
            <wp:wrapSquare wrapText="lef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0625" cy="1231900"/>
                    </a:xfrm>
                    <a:prstGeom prst="rect">
                      <a:avLst/>
                    </a:prstGeom>
                  </pic:spPr>
                </pic:pic>
              </a:graphicData>
            </a:graphic>
            <wp14:sizeRelH relativeFrom="margin">
              <wp14:pctWidth>0</wp14:pctWidth>
            </wp14:sizeRelH>
            <wp14:sizeRelV relativeFrom="margin">
              <wp14:pctHeight>0</wp14:pctHeight>
            </wp14:sizeRelV>
          </wp:anchor>
        </w:drawing>
      </w:r>
      <w:r w:rsidR="00FD07B7" w:rsidRPr="000D272A">
        <w:rPr>
          <w:rStyle w:val="span"/>
          <w:rFonts w:asciiTheme="minorHAnsi" w:eastAsia="Century Gothic" w:hAnsiTheme="minorHAnsi" w:cstheme="minorHAnsi"/>
          <w:color w:val="548DD4" w:themeColor="text2" w:themeTint="99"/>
          <w:sz w:val="36"/>
          <w:szCs w:val="36"/>
        </w:rPr>
        <w:t>D</w:t>
      </w:r>
      <w:r w:rsidR="00FD07B7" w:rsidRPr="000D272A">
        <w:rPr>
          <w:rStyle w:val="span"/>
          <w:rFonts w:asciiTheme="minorHAnsi" w:eastAsia="Century Gothic" w:hAnsiTheme="minorHAnsi" w:cstheme="minorHAnsi"/>
          <w:caps w:val="0"/>
          <w:color w:val="548DD4" w:themeColor="text2" w:themeTint="99"/>
          <w:sz w:val="36"/>
          <w:szCs w:val="36"/>
        </w:rPr>
        <w:t xml:space="preserve">r. </w:t>
      </w:r>
      <w:proofErr w:type="spellStart"/>
      <w:r w:rsidRPr="000D272A">
        <w:rPr>
          <w:rStyle w:val="span"/>
          <w:rFonts w:asciiTheme="minorHAnsi" w:eastAsia="Century Gothic" w:hAnsiTheme="minorHAnsi" w:cstheme="minorHAnsi"/>
          <w:caps w:val="0"/>
          <w:color w:val="548DD4" w:themeColor="text2" w:themeTint="99"/>
          <w:sz w:val="32"/>
          <w:szCs w:val="32"/>
        </w:rPr>
        <w:t>Shrishailappa</w:t>
      </w:r>
      <w:proofErr w:type="spellEnd"/>
      <w:r w:rsidRPr="000D272A">
        <w:rPr>
          <w:rFonts w:asciiTheme="minorHAnsi" w:eastAsia="Century Gothic" w:hAnsiTheme="minorHAnsi" w:cstheme="minorHAnsi"/>
          <w:caps w:val="0"/>
          <w:color w:val="548DD4" w:themeColor="text2" w:themeTint="99"/>
          <w:sz w:val="32"/>
          <w:szCs w:val="32"/>
        </w:rPr>
        <w:t xml:space="preserve"> </w:t>
      </w:r>
      <w:r w:rsidRPr="000D272A">
        <w:rPr>
          <w:rStyle w:val="divdocumentdivnamespanlName"/>
          <w:rFonts w:asciiTheme="minorHAnsi" w:eastAsia="Century Gothic" w:hAnsiTheme="minorHAnsi" w:cstheme="minorHAnsi"/>
          <w:caps w:val="0"/>
          <w:color w:val="548DD4" w:themeColor="text2" w:themeTint="99"/>
          <w:sz w:val="32"/>
          <w:szCs w:val="32"/>
        </w:rPr>
        <w:t>Patil</w:t>
      </w:r>
    </w:p>
    <w:bookmarkEnd w:id="0"/>
    <w:p w14:paraId="3B430BE7" w14:textId="77777777" w:rsidR="0062496B" w:rsidRPr="000D272A" w:rsidRDefault="0062496B" w:rsidP="00FD07B7">
      <w:pPr>
        <w:pStyle w:val="Heading2"/>
        <w:shd w:val="clear" w:color="auto" w:fill="FFFFFF"/>
        <w:spacing w:before="0"/>
        <w:textAlignment w:val="baseline"/>
        <w:rPr>
          <w:rFonts w:asciiTheme="minorHAnsi" w:hAnsiTheme="minorHAnsi" w:cstheme="minorHAnsi"/>
          <w:color w:val="1E1E1E"/>
          <w:sz w:val="28"/>
          <w:szCs w:val="28"/>
          <w:shd w:val="clear" w:color="auto" w:fill="FFFFFF"/>
        </w:rPr>
      </w:pPr>
    </w:p>
    <w:p w14:paraId="7D2F30E3" w14:textId="37C146C2" w:rsidR="000D272A" w:rsidRDefault="000D272A" w:rsidP="000D272A">
      <w:pPr>
        <w:pStyle w:val="Heading2"/>
        <w:shd w:val="clear" w:color="auto" w:fill="FFFFFF"/>
        <w:spacing w:before="0"/>
        <w:jc w:val="center"/>
        <w:textAlignment w:val="baseline"/>
        <w:rPr>
          <w:rStyle w:val="Hyperlink"/>
          <w:rFonts w:asciiTheme="minorHAnsi" w:hAnsiTheme="minorHAnsi" w:cstheme="minorHAnsi"/>
          <w:b w:val="0"/>
          <w:bCs w:val="0"/>
          <w:sz w:val="28"/>
          <w:szCs w:val="28"/>
        </w:rPr>
      </w:pPr>
      <w:r>
        <w:rPr>
          <w:rFonts w:ascii="Segoe UI Emoji" w:hAnsi="Segoe UI Emoji" w:cs="Segoe UI Emoji"/>
          <w:color w:val="1E1E1E"/>
          <w:sz w:val="28"/>
          <w:szCs w:val="28"/>
          <w:shd w:val="clear" w:color="auto" w:fill="FFFFFF"/>
        </w:rPr>
        <w:t xml:space="preserve">     </w:t>
      </w:r>
      <w:r w:rsidR="00FD07B7" w:rsidRPr="000D272A">
        <w:rPr>
          <w:rFonts w:ascii="Segoe UI Emoji" w:hAnsi="Segoe UI Emoji" w:cs="Segoe UI Emoji"/>
          <w:color w:val="1E1E1E"/>
          <w:sz w:val="28"/>
          <w:szCs w:val="28"/>
          <w:shd w:val="clear" w:color="auto" w:fill="FFFFFF"/>
        </w:rPr>
        <w:t>✉</w:t>
      </w:r>
      <w:r>
        <w:rPr>
          <w:rFonts w:ascii="Segoe UI Emoji" w:hAnsi="Segoe UI Emoji" w:cs="Segoe UI Emoji"/>
          <w:color w:val="1E1E1E"/>
          <w:sz w:val="28"/>
          <w:szCs w:val="28"/>
          <w:shd w:val="clear" w:color="auto" w:fill="FFFFFF"/>
        </w:rPr>
        <w:t xml:space="preserve">  </w:t>
      </w:r>
      <w:r w:rsidR="00FD07B7" w:rsidRPr="000D272A">
        <w:rPr>
          <w:rFonts w:asciiTheme="minorHAnsi" w:hAnsiTheme="minorHAnsi" w:cstheme="minorHAnsi"/>
          <w:color w:val="1E1E1E"/>
          <w:sz w:val="28"/>
          <w:szCs w:val="28"/>
          <w:shd w:val="clear" w:color="auto" w:fill="FFFFFF"/>
        </w:rPr>
        <w:t xml:space="preserve">   </w:t>
      </w:r>
      <w:hyperlink r:id="rId8" w:history="1">
        <w:r w:rsidR="00FD07B7" w:rsidRPr="000D272A">
          <w:rPr>
            <w:rStyle w:val="Hyperlink"/>
            <w:rFonts w:asciiTheme="minorHAnsi" w:hAnsiTheme="minorHAnsi" w:cstheme="minorHAnsi"/>
            <w:b w:val="0"/>
            <w:bCs w:val="0"/>
            <w:sz w:val="28"/>
            <w:szCs w:val="28"/>
          </w:rPr>
          <w:t>patil.st@vit.edu</w:t>
        </w:r>
      </w:hyperlink>
      <w:r w:rsidR="00FD07B7" w:rsidRPr="000D272A">
        <w:rPr>
          <w:rStyle w:val="Hyperlink"/>
          <w:rFonts w:asciiTheme="minorHAnsi" w:hAnsiTheme="minorHAnsi" w:cstheme="minorHAnsi"/>
          <w:b w:val="0"/>
          <w:bCs w:val="0"/>
          <w:sz w:val="28"/>
          <w:szCs w:val="28"/>
        </w:rPr>
        <w:t xml:space="preserve">, </w:t>
      </w:r>
      <w:hyperlink r:id="rId9" w:history="1">
        <w:r w:rsidR="00FD07B7" w:rsidRPr="000D272A">
          <w:rPr>
            <w:rStyle w:val="Hyperlink"/>
            <w:rFonts w:asciiTheme="minorHAnsi" w:hAnsiTheme="minorHAnsi" w:cstheme="minorHAnsi"/>
            <w:b w:val="0"/>
            <w:bCs w:val="0"/>
            <w:sz w:val="28"/>
            <w:szCs w:val="28"/>
          </w:rPr>
          <w:t>stpatil77@gmail.com</w:t>
        </w:r>
      </w:hyperlink>
    </w:p>
    <w:p w14:paraId="161C4F21" w14:textId="1917D5D0" w:rsidR="00FD07B7" w:rsidRPr="000D272A" w:rsidRDefault="00FD07B7" w:rsidP="000D272A">
      <w:pPr>
        <w:pStyle w:val="Heading2"/>
        <w:shd w:val="clear" w:color="auto" w:fill="FFFFFF"/>
        <w:spacing w:before="0"/>
        <w:jc w:val="center"/>
        <w:textAlignment w:val="baseline"/>
        <w:rPr>
          <w:rFonts w:asciiTheme="minorHAnsi" w:hAnsiTheme="minorHAnsi" w:cstheme="minorHAnsi"/>
          <w:b w:val="0"/>
          <w:bCs w:val="0"/>
          <w:color w:val="0000FF" w:themeColor="hyperlink"/>
          <w:sz w:val="28"/>
          <w:szCs w:val="28"/>
          <w:u w:val="single"/>
        </w:rPr>
      </w:pPr>
      <w:r w:rsidRPr="000D272A">
        <w:rPr>
          <w:rFonts w:ascii="Segoe UI Emoji" w:hAnsi="Segoe UI Emoji" w:cs="Segoe UI Emoji"/>
          <w:color w:val="auto"/>
          <w:sz w:val="28"/>
          <w:szCs w:val="28"/>
        </w:rPr>
        <w:t>📱</w:t>
      </w:r>
      <w:r w:rsidRPr="000D272A">
        <w:rPr>
          <w:rFonts w:asciiTheme="minorHAnsi" w:hAnsiTheme="minorHAnsi" w:cstheme="minorHAnsi"/>
          <w:b w:val="0"/>
          <w:bCs w:val="0"/>
          <w:color w:val="auto"/>
          <w:sz w:val="28"/>
          <w:szCs w:val="28"/>
        </w:rPr>
        <w:t xml:space="preserve"> </w:t>
      </w:r>
      <w:r w:rsidR="000D272A">
        <w:rPr>
          <w:rFonts w:asciiTheme="minorHAnsi" w:hAnsiTheme="minorHAnsi" w:cstheme="minorHAnsi"/>
          <w:b w:val="0"/>
          <w:bCs w:val="0"/>
          <w:color w:val="auto"/>
          <w:sz w:val="28"/>
          <w:szCs w:val="28"/>
        </w:rPr>
        <w:t xml:space="preserve">   </w:t>
      </w:r>
      <w:r w:rsidRPr="000D272A">
        <w:rPr>
          <w:rFonts w:asciiTheme="minorHAnsi" w:hAnsiTheme="minorHAnsi" w:cstheme="minorHAnsi"/>
          <w:b w:val="0"/>
          <w:bCs w:val="0"/>
          <w:color w:val="auto"/>
          <w:sz w:val="28"/>
          <w:szCs w:val="28"/>
        </w:rPr>
        <w:t>+91 9604181937   +91 7558558737</w:t>
      </w:r>
    </w:p>
    <w:p w14:paraId="5F2195BD" w14:textId="77777777" w:rsidR="003A6E27" w:rsidRPr="003A6E27" w:rsidRDefault="003A6E27" w:rsidP="003A6E27"/>
    <w:p w14:paraId="38D8DDC4" w14:textId="20CA1D2F" w:rsidR="00FD07B7" w:rsidRPr="00FD07B7" w:rsidRDefault="004145A4" w:rsidP="00FD07B7">
      <w:pPr>
        <w:rPr>
          <w:rFonts w:eastAsia="Century Gothic"/>
        </w:rPr>
      </w:pPr>
      <w:r>
        <w:rPr>
          <w:rFonts w:eastAsia="Century Gothic"/>
          <w:noProof/>
        </w:rPr>
        <w:pict w14:anchorId="04CE526B">
          <v:shapetype id="_x0000_t32" coordsize="21600,21600" o:spt="32" o:oned="t" path="m,l21600,21600e" filled="f">
            <v:path arrowok="t" fillok="f" o:connecttype="none"/>
            <o:lock v:ext="edit" shapetype="t"/>
          </v:shapetype>
          <v:shape id="_x0000_s1026" type="#_x0000_t32" style="position:absolute;margin-left:-11.5pt;margin-top:5.1pt;width:534.5pt;height:1.5pt;flip:y;z-index:251658240" o:connectortype="straight" strokecolor="#548dd4 [1951]" strokeweight="3pt">
            <v:shadow type="perspective" color="#4e6128 [1606]" opacity=".5" offset="1pt" offset2="-1pt"/>
          </v:shape>
        </w:pict>
      </w:r>
    </w:p>
    <w:p w14:paraId="1D0526EE" w14:textId="7DB10327" w:rsidR="00554D07" w:rsidRPr="000D272A" w:rsidRDefault="009C7DCE"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Address and Date of Birth</w:t>
      </w:r>
    </w:p>
    <w:p w14:paraId="4D3ECC00" w14:textId="77777777" w:rsidR="0062496B" w:rsidRPr="000D272A" w:rsidRDefault="00731828" w:rsidP="000D272A">
      <w:pPr>
        <w:pStyle w:val="p"/>
        <w:spacing w:line="360" w:lineRule="atLeast"/>
        <w:jc w:val="both"/>
        <w:rPr>
          <w:rFonts w:asciiTheme="minorHAnsi" w:eastAsia="Century Gothic" w:hAnsiTheme="minorHAnsi" w:cstheme="minorHAnsi"/>
          <w:sz w:val="22"/>
          <w:szCs w:val="22"/>
        </w:rPr>
      </w:pPr>
      <w:r w:rsidRPr="000D272A">
        <w:rPr>
          <w:rStyle w:val="Strong1"/>
          <w:rFonts w:asciiTheme="minorHAnsi" w:eastAsia="Century Gothic" w:hAnsiTheme="minorHAnsi" w:cstheme="minorHAnsi"/>
          <w:b/>
          <w:bCs/>
          <w:sz w:val="22"/>
          <w:szCs w:val="22"/>
        </w:rPr>
        <w:t xml:space="preserve">Office </w:t>
      </w:r>
      <w:proofErr w:type="gramStart"/>
      <w:r w:rsidRPr="000D272A">
        <w:rPr>
          <w:rStyle w:val="Strong1"/>
          <w:rFonts w:asciiTheme="minorHAnsi" w:eastAsia="Century Gothic" w:hAnsiTheme="minorHAnsi" w:cstheme="minorHAnsi"/>
          <w:b/>
          <w:bCs/>
          <w:sz w:val="22"/>
          <w:szCs w:val="22"/>
        </w:rPr>
        <w:t>Address</w:t>
      </w:r>
      <w:r w:rsidRPr="000D272A">
        <w:rPr>
          <w:rFonts w:asciiTheme="minorHAnsi" w:eastAsia="Century Gothic" w:hAnsiTheme="minorHAnsi" w:cstheme="minorHAnsi"/>
          <w:sz w:val="22"/>
          <w:szCs w:val="22"/>
        </w:rPr>
        <w:t>::</w:t>
      </w:r>
      <w:proofErr w:type="gramEnd"/>
      <w:r w:rsidRPr="000D272A">
        <w:rPr>
          <w:rFonts w:asciiTheme="minorHAnsi" w:eastAsia="Century Gothic" w:hAnsiTheme="minorHAnsi" w:cstheme="minorHAnsi"/>
          <w:sz w:val="22"/>
          <w:szCs w:val="22"/>
        </w:rPr>
        <w:t xml:space="preserve"> Professor</w:t>
      </w:r>
      <w:r w:rsidR="0062496B" w:rsidRPr="000D272A">
        <w:rPr>
          <w:rFonts w:asciiTheme="minorHAnsi" w:eastAsia="Century Gothic" w:hAnsiTheme="minorHAnsi" w:cstheme="minorHAnsi"/>
          <w:sz w:val="22"/>
          <w:szCs w:val="22"/>
        </w:rPr>
        <w:t>,</w:t>
      </w:r>
      <w:r w:rsidRPr="000D272A">
        <w:rPr>
          <w:rFonts w:asciiTheme="minorHAnsi" w:eastAsia="Century Gothic" w:hAnsiTheme="minorHAnsi" w:cstheme="minorHAnsi"/>
          <w:sz w:val="22"/>
          <w:szCs w:val="22"/>
        </w:rPr>
        <w:t xml:space="preserve"> Computer Engineering, Vishwakarma Institute of Technology,</w:t>
      </w:r>
    </w:p>
    <w:p w14:paraId="697A6960" w14:textId="182965EA" w:rsidR="00B05865" w:rsidRPr="000D272A" w:rsidRDefault="00731828" w:rsidP="000D272A">
      <w:pPr>
        <w:pStyle w:val="p"/>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 </w:t>
      </w:r>
      <w:r w:rsidR="0086371D"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666, Upper Indiranagar, Pune - 411037.</w:t>
      </w:r>
      <w:r w:rsidR="0062496B" w:rsidRPr="000D272A">
        <w:rPr>
          <w:rFonts w:asciiTheme="minorHAnsi" w:eastAsia="Century Gothic" w:hAnsiTheme="minorHAnsi" w:cstheme="minorHAnsi"/>
          <w:sz w:val="22"/>
          <w:szCs w:val="22"/>
        </w:rPr>
        <w:t xml:space="preserve"> India.</w:t>
      </w:r>
    </w:p>
    <w:p w14:paraId="5D477BD0" w14:textId="77777777" w:rsidR="0086371D" w:rsidRPr="000D272A" w:rsidRDefault="00731828" w:rsidP="000D272A">
      <w:pPr>
        <w:pStyle w:val="p"/>
        <w:spacing w:line="360" w:lineRule="atLeast"/>
        <w:jc w:val="both"/>
        <w:rPr>
          <w:rFonts w:asciiTheme="minorHAnsi" w:eastAsia="Century Gothic" w:hAnsiTheme="minorHAnsi" w:cstheme="minorHAnsi"/>
          <w:sz w:val="22"/>
          <w:szCs w:val="22"/>
        </w:rPr>
      </w:pPr>
      <w:r w:rsidRPr="000D272A">
        <w:rPr>
          <w:rStyle w:val="Strong1"/>
          <w:rFonts w:asciiTheme="minorHAnsi" w:eastAsia="Century Gothic" w:hAnsiTheme="minorHAnsi" w:cstheme="minorHAnsi"/>
          <w:b/>
          <w:bCs/>
          <w:sz w:val="22"/>
          <w:szCs w:val="22"/>
        </w:rPr>
        <w:t xml:space="preserve">Residential </w:t>
      </w:r>
      <w:proofErr w:type="gramStart"/>
      <w:r w:rsidRPr="000D272A">
        <w:rPr>
          <w:rStyle w:val="Strong1"/>
          <w:rFonts w:asciiTheme="minorHAnsi" w:eastAsia="Century Gothic" w:hAnsiTheme="minorHAnsi" w:cstheme="minorHAnsi"/>
          <w:b/>
          <w:bCs/>
          <w:sz w:val="22"/>
          <w:szCs w:val="22"/>
        </w:rPr>
        <w:t>Address</w:t>
      </w:r>
      <w:r w:rsidRPr="000D272A">
        <w:rPr>
          <w:rFonts w:asciiTheme="minorHAnsi" w:eastAsia="Century Gothic" w:hAnsiTheme="minorHAnsi" w:cstheme="minorHAnsi"/>
          <w:sz w:val="22"/>
          <w:szCs w:val="22"/>
        </w:rPr>
        <w:t>::</w:t>
      </w:r>
      <w:proofErr w:type="gramEnd"/>
      <w:r w:rsidRPr="000D272A">
        <w:rPr>
          <w:rFonts w:asciiTheme="minorHAnsi" w:eastAsia="Century Gothic" w:hAnsiTheme="minorHAnsi" w:cstheme="minorHAnsi"/>
          <w:sz w:val="22"/>
          <w:szCs w:val="22"/>
        </w:rPr>
        <w:t xml:space="preserve"> Dr. </w:t>
      </w:r>
      <w:proofErr w:type="spellStart"/>
      <w:r w:rsidRPr="000D272A">
        <w:rPr>
          <w:rFonts w:asciiTheme="minorHAnsi" w:eastAsia="Century Gothic" w:hAnsiTheme="minorHAnsi" w:cstheme="minorHAnsi"/>
          <w:sz w:val="22"/>
          <w:szCs w:val="22"/>
        </w:rPr>
        <w:t>Shrishailappa</w:t>
      </w:r>
      <w:proofErr w:type="spellEnd"/>
      <w:r w:rsidRPr="000D272A">
        <w:rPr>
          <w:rFonts w:asciiTheme="minorHAnsi" w:eastAsia="Century Gothic" w:hAnsiTheme="minorHAnsi" w:cstheme="minorHAnsi"/>
          <w:sz w:val="22"/>
          <w:szCs w:val="22"/>
        </w:rPr>
        <w:t xml:space="preserve"> Patil, B-401, </w:t>
      </w:r>
      <w:proofErr w:type="spellStart"/>
      <w:r w:rsidRPr="000D272A">
        <w:rPr>
          <w:rFonts w:asciiTheme="minorHAnsi" w:eastAsia="Century Gothic" w:hAnsiTheme="minorHAnsi" w:cstheme="minorHAnsi"/>
          <w:sz w:val="22"/>
          <w:szCs w:val="22"/>
        </w:rPr>
        <w:t>Agam</w:t>
      </w:r>
      <w:proofErr w:type="spellEnd"/>
      <w:r w:rsidRPr="000D272A">
        <w:rPr>
          <w:rFonts w:asciiTheme="minorHAnsi" w:eastAsia="Century Gothic" w:hAnsiTheme="minorHAnsi" w:cstheme="minorHAnsi"/>
          <w:sz w:val="22"/>
          <w:szCs w:val="22"/>
        </w:rPr>
        <w:t xml:space="preserve"> Darshan , More </w:t>
      </w:r>
      <w:proofErr w:type="spellStart"/>
      <w:r w:rsidRPr="000D272A">
        <w:rPr>
          <w:rFonts w:asciiTheme="minorHAnsi" w:eastAsia="Century Gothic" w:hAnsiTheme="minorHAnsi" w:cstheme="minorHAnsi"/>
          <w:sz w:val="22"/>
          <w:szCs w:val="22"/>
        </w:rPr>
        <w:t>Baug</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Katraj</w:t>
      </w:r>
      <w:proofErr w:type="spellEnd"/>
      <w:r w:rsidRPr="000D272A">
        <w:rPr>
          <w:rFonts w:asciiTheme="minorHAnsi" w:eastAsia="Century Gothic" w:hAnsiTheme="minorHAnsi" w:cstheme="minorHAnsi"/>
          <w:sz w:val="22"/>
          <w:szCs w:val="22"/>
        </w:rPr>
        <w:t xml:space="preserve">, </w:t>
      </w:r>
    </w:p>
    <w:p w14:paraId="71609040" w14:textId="073773EA" w:rsidR="0062496B" w:rsidRPr="000D272A" w:rsidRDefault="0086371D" w:rsidP="000D272A">
      <w:pPr>
        <w:pStyle w:val="p"/>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                                     </w:t>
      </w:r>
      <w:r w:rsidR="00731828" w:rsidRPr="000D272A">
        <w:rPr>
          <w:rFonts w:asciiTheme="minorHAnsi" w:eastAsia="Century Gothic" w:hAnsiTheme="minorHAnsi" w:cstheme="minorHAnsi"/>
          <w:sz w:val="22"/>
          <w:szCs w:val="22"/>
        </w:rPr>
        <w:t>Pune - 411046.</w:t>
      </w:r>
      <w:r w:rsidR="0062496B" w:rsidRPr="000D272A">
        <w:rPr>
          <w:rFonts w:asciiTheme="minorHAnsi" w:eastAsia="Century Gothic" w:hAnsiTheme="minorHAnsi" w:cstheme="minorHAnsi"/>
          <w:sz w:val="22"/>
          <w:szCs w:val="22"/>
        </w:rPr>
        <w:t xml:space="preserve"> India.</w:t>
      </w:r>
    </w:p>
    <w:p w14:paraId="208FC726" w14:textId="601617D6" w:rsidR="009C7DCE" w:rsidRPr="000D272A" w:rsidRDefault="009C7DCE" w:rsidP="000D272A">
      <w:pPr>
        <w:pStyle w:val="p"/>
        <w:spacing w:line="360" w:lineRule="atLeast"/>
        <w:jc w:val="both"/>
        <w:rPr>
          <w:rFonts w:asciiTheme="minorHAnsi" w:eastAsia="Century Gothic" w:hAnsiTheme="minorHAnsi" w:cstheme="minorHAnsi"/>
          <w:sz w:val="22"/>
          <w:szCs w:val="22"/>
        </w:rPr>
      </w:pPr>
      <w:r w:rsidRPr="000D272A">
        <w:rPr>
          <w:rStyle w:val="Strong1"/>
          <w:rFonts w:asciiTheme="minorHAnsi" w:eastAsia="Century Gothic" w:hAnsiTheme="minorHAnsi" w:cstheme="minorHAnsi"/>
          <w:b/>
          <w:bCs/>
          <w:sz w:val="22"/>
          <w:szCs w:val="22"/>
        </w:rPr>
        <w:t xml:space="preserve">Date of </w:t>
      </w:r>
      <w:proofErr w:type="gramStart"/>
      <w:r w:rsidRPr="000D272A">
        <w:rPr>
          <w:rStyle w:val="Strong1"/>
          <w:rFonts w:asciiTheme="minorHAnsi" w:eastAsia="Century Gothic" w:hAnsiTheme="minorHAnsi" w:cstheme="minorHAnsi"/>
          <w:b/>
          <w:bCs/>
          <w:sz w:val="22"/>
          <w:szCs w:val="22"/>
        </w:rPr>
        <w:t>Birth</w:t>
      </w:r>
      <w:r w:rsidRPr="000D272A">
        <w:rPr>
          <w:rFonts w:asciiTheme="minorHAnsi" w:eastAsia="Century Gothic" w:hAnsiTheme="minorHAnsi" w:cstheme="minorHAnsi"/>
          <w:sz w:val="22"/>
          <w:szCs w:val="22"/>
        </w:rPr>
        <w:t>::</w:t>
      </w:r>
      <w:proofErr w:type="gramEnd"/>
      <w:r w:rsidRPr="000D272A">
        <w:rPr>
          <w:rFonts w:asciiTheme="minorHAnsi" w:eastAsia="Century Gothic" w:hAnsiTheme="minorHAnsi" w:cstheme="minorHAnsi"/>
          <w:sz w:val="22"/>
          <w:szCs w:val="22"/>
        </w:rPr>
        <w:t xml:space="preserve"> 01 June 1965</w:t>
      </w:r>
    </w:p>
    <w:p w14:paraId="55247EFE"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Vision, Mission, Objectives and Values</w:t>
      </w:r>
    </w:p>
    <w:p w14:paraId="7428B5CE" w14:textId="312FA55C" w:rsidR="00554D07" w:rsidRPr="000D272A" w:rsidRDefault="00731828" w:rsidP="000D272A">
      <w:pPr>
        <w:pStyle w:val="p"/>
        <w:spacing w:line="360" w:lineRule="atLeast"/>
        <w:jc w:val="both"/>
        <w:rPr>
          <w:rFonts w:asciiTheme="minorHAnsi" w:eastAsia="Century Gothic" w:hAnsiTheme="minorHAnsi" w:cstheme="minorHAnsi"/>
          <w:sz w:val="22"/>
          <w:szCs w:val="22"/>
        </w:rPr>
      </w:pPr>
      <w:proofErr w:type="gramStart"/>
      <w:r w:rsidRPr="000D272A">
        <w:rPr>
          <w:rStyle w:val="Strong1"/>
          <w:rFonts w:asciiTheme="minorHAnsi" w:eastAsia="Century Gothic" w:hAnsiTheme="minorHAnsi" w:cstheme="minorHAnsi"/>
          <w:b/>
          <w:bCs/>
          <w:sz w:val="22"/>
          <w:szCs w:val="22"/>
        </w:rPr>
        <w:t>Vision</w:t>
      </w:r>
      <w:r w:rsidRPr="000D272A">
        <w:rPr>
          <w:rFonts w:asciiTheme="minorHAnsi" w:eastAsia="Century Gothic" w:hAnsiTheme="minorHAnsi" w:cstheme="minorHAnsi"/>
          <w:sz w:val="22"/>
          <w:szCs w:val="22"/>
        </w:rPr>
        <w:t>::</w:t>
      </w:r>
      <w:proofErr w:type="gramEnd"/>
      <w:r w:rsidRPr="000D272A">
        <w:rPr>
          <w:rFonts w:asciiTheme="minorHAnsi" w:eastAsia="Century Gothic" w:hAnsiTheme="minorHAnsi" w:cstheme="minorHAnsi"/>
          <w:sz w:val="22"/>
          <w:szCs w:val="22"/>
        </w:rPr>
        <w:t xml:space="preserve"> Empowerment through </w:t>
      </w:r>
      <w:r w:rsidR="009C7DCE" w:rsidRPr="000D272A">
        <w:rPr>
          <w:rFonts w:asciiTheme="minorHAnsi" w:eastAsia="Century Gothic" w:hAnsiTheme="minorHAnsi" w:cstheme="minorHAnsi"/>
          <w:sz w:val="22"/>
          <w:szCs w:val="22"/>
        </w:rPr>
        <w:t>Knowledge-based</w:t>
      </w:r>
      <w:r w:rsidR="0062496B" w:rsidRPr="000D272A">
        <w:rPr>
          <w:rFonts w:asciiTheme="minorHAnsi" w:eastAsia="Century Gothic" w:hAnsiTheme="minorHAnsi" w:cstheme="minorHAnsi"/>
          <w:sz w:val="22"/>
          <w:szCs w:val="22"/>
        </w:rPr>
        <w:t>,</w:t>
      </w:r>
      <w:r w:rsidRPr="000D272A">
        <w:rPr>
          <w:rFonts w:asciiTheme="minorHAnsi" w:eastAsia="Century Gothic" w:hAnsiTheme="minorHAnsi" w:cstheme="minorHAnsi"/>
          <w:sz w:val="22"/>
          <w:szCs w:val="22"/>
        </w:rPr>
        <w:t xml:space="preserve"> </w:t>
      </w:r>
      <w:r w:rsidR="009C7DCE" w:rsidRPr="000D272A">
        <w:rPr>
          <w:rFonts w:asciiTheme="minorHAnsi" w:eastAsia="Century Gothic" w:hAnsiTheme="minorHAnsi" w:cstheme="minorHAnsi"/>
          <w:sz w:val="22"/>
          <w:szCs w:val="22"/>
        </w:rPr>
        <w:t>skills</w:t>
      </w:r>
      <w:r w:rsidR="0062496B" w:rsidRPr="000D272A">
        <w:rPr>
          <w:rFonts w:asciiTheme="minorHAnsi" w:eastAsia="Century Gothic" w:hAnsiTheme="minorHAnsi" w:cstheme="minorHAnsi"/>
          <w:sz w:val="22"/>
          <w:szCs w:val="22"/>
        </w:rPr>
        <w:t xml:space="preserve"> and Vantage-based</w:t>
      </w:r>
      <w:r w:rsidRPr="000D272A">
        <w:rPr>
          <w:rFonts w:asciiTheme="minorHAnsi" w:eastAsia="Century Gothic" w:hAnsiTheme="minorHAnsi" w:cstheme="minorHAnsi"/>
          <w:sz w:val="22"/>
          <w:szCs w:val="22"/>
        </w:rPr>
        <w:t xml:space="preserve"> technical education.</w:t>
      </w:r>
    </w:p>
    <w:p w14:paraId="58D39061" w14:textId="737426F0" w:rsidR="00554D07" w:rsidRPr="000D272A" w:rsidRDefault="00731828" w:rsidP="000D272A">
      <w:pPr>
        <w:pStyle w:val="p"/>
        <w:spacing w:line="360" w:lineRule="atLeast"/>
        <w:jc w:val="both"/>
        <w:rPr>
          <w:rFonts w:asciiTheme="minorHAnsi" w:eastAsia="Century Gothic" w:hAnsiTheme="minorHAnsi" w:cstheme="minorHAnsi"/>
          <w:sz w:val="22"/>
          <w:szCs w:val="22"/>
        </w:rPr>
      </w:pPr>
      <w:proofErr w:type="gramStart"/>
      <w:r w:rsidRPr="000D272A">
        <w:rPr>
          <w:rStyle w:val="Strong1"/>
          <w:rFonts w:asciiTheme="minorHAnsi" w:eastAsia="Century Gothic" w:hAnsiTheme="minorHAnsi" w:cstheme="minorHAnsi"/>
          <w:b/>
          <w:bCs/>
          <w:sz w:val="22"/>
          <w:szCs w:val="22"/>
        </w:rPr>
        <w:t>Mission</w:t>
      </w:r>
      <w:r w:rsidRPr="000D272A">
        <w:rPr>
          <w:rFonts w:asciiTheme="minorHAnsi" w:eastAsia="Century Gothic" w:hAnsiTheme="minorHAnsi" w:cstheme="minorHAnsi"/>
          <w:sz w:val="22"/>
          <w:szCs w:val="22"/>
        </w:rPr>
        <w:t>::</w:t>
      </w:r>
      <w:proofErr w:type="gramEnd"/>
      <w:r w:rsidRPr="000D272A">
        <w:rPr>
          <w:rFonts w:asciiTheme="minorHAnsi" w:eastAsia="Century Gothic" w:hAnsiTheme="minorHAnsi" w:cstheme="minorHAnsi"/>
          <w:sz w:val="22"/>
          <w:szCs w:val="22"/>
        </w:rPr>
        <w:t xml:space="preserve"> Social transformation through </w:t>
      </w:r>
      <w:r w:rsidR="009C7DCE" w:rsidRPr="000D272A">
        <w:rPr>
          <w:rFonts w:asciiTheme="minorHAnsi" w:eastAsia="Century Gothic" w:hAnsiTheme="minorHAnsi" w:cstheme="minorHAnsi"/>
          <w:sz w:val="22"/>
          <w:szCs w:val="22"/>
        </w:rPr>
        <w:t>outcome-based</w:t>
      </w:r>
      <w:r w:rsidRPr="000D272A">
        <w:rPr>
          <w:rFonts w:asciiTheme="minorHAnsi" w:eastAsia="Century Gothic" w:hAnsiTheme="minorHAnsi" w:cstheme="minorHAnsi"/>
          <w:sz w:val="22"/>
          <w:szCs w:val="22"/>
        </w:rPr>
        <w:t xml:space="preserve"> technical education.</w:t>
      </w:r>
    </w:p>
    <w:p w14:paraId="72D48532" w14:textId="39638E8A" w:rsidR="00554D07" w:rsidRPr="000D272A" w:rsidRDefault="00731828" w:rsidP="000D272A">
      <w:pPr>
        <w:pStyle w:val="p"/>
        <w:spacing w:line="360" w:lineRule="atLeast"/>
        <w:jc w:val="both"/>
        <w:rPr>
          <w:rFonts w:asciiTheme="minorHAnsi" w:eastAsia="Century Gothic" w:hAnsiTheme="minorHAnsi" w:cstheme="minorHAnsi"/>
          <w:sz w:val="22"/>
          <w:szCs w:val="22"/>
        </w:rPr>
      </w:pPr>
      <w:proofErr w:type="gramStart"/>
      <w:r w:rsidRPr="000D272A">
        <w:rPr>
          <w:rStyle w:val="Strong1"/>
          <w:rFonts w:asciiTheme="minorHAnsi" w:eastAsia="Century Gothic" w:hAnsiTheme="minorHAnsi" w:cstheme="minorHAnsi"/>
          <w:b/>
          <w:bCs/>
          <w:sz w:val="22"/>
          <w:szCs w:val="22"/>
        </w:rPr>
        <w:t>Values</w:t>
      </w:r>
      <w:r w:rsidRPr="000D272A">
        <w:rPr>
          <w:rFonts w:asciiTheme="minorHAnsi" w:eastAsia="Century Gothic" w:hAnsiTheme="minorHAnsi" w:cstheme="minorHAnsi"/>
          <w:sz w:val="22"/>
          <w:szCs w:val="22"/>
        </w:rPr>
        <w:t>::</w:t>
      </w:r>
      <w:proofErr w:type="gramEnd"/>
      <w:r w:rsidRPr="000D272A">
        <w:rPr>
          <w:rFonts w:asciiTheme="minorHAnsi" w:eastAsia="Century Gothic" w:hAnsiTheme="minorHAnsi" w:cstheme="minorHAnsi"/>
          <w:sz w:val="22"/>
          <w:szCs w:val="22"/>
        </w:rPr>
        <w:t xml:space="preserve"> Respect, Tolerance, Understand, Acknowledge and Appreciate for views of every person.</w:t>
      </w:r>
    </w:p>
    <w:p w14:paraId="5E06C925"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Professional Summary</w:t>
      </w:r>
    </w:p>
    <w:p w14:paraId="455F858E" w14:textId="1CEAF2D9" w:rsidR="00554D07" w:rsidRPr="000D272A" w:rsidRDefault="00307E03" w:rsidP="000D272A">
      <w:pPr>
        <w:pStyle w:val="p"/>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Completed B E Electronics, </w:t>
      </w:r>
      <w:r w:rsidR="00E06522" w:rsidRPr="000D272A">
        <w:rPr>
          <w:rFonts w:asciiTheme="minorHAnsi" w:eastAsia="Century Gothic" w:hAnsiTheme="minorHAnsi" w:cstheme="minorHAnsi"/>
          <w:sz w:val="22"/>
          <w:szCs w:val="22"/>
        </w:rPr>
        <w:t>M. Tech Computer Science and Engineering</w:t>
      </w:r>
      <w:r w:rsidRPr="000D272A">
        <w:rPr>
          <w:rFonts w:asciiTheme="minorHAnsi" w:eastAsia="Century Gothic" w:hAnsiTheme="minorHAnsi" w:cstheme="minorHAnsi"/>
          <w:sz w:val="22"/>
          <w:szCs w:val="22"/>
        </w:rPr>
        <w:t xml:space="preserve"> and </w:t>
      </w:r>
      <w:r w:rsidR="00E06522" w:rsidRPr="000D272A">
        <w:rPr>
          <w:rFonts w:asciiTheme="minorHAnsi" w:eastAsia="Century Gothic" w:hAnsiTheme="minorHAnsi" w:cstheme="minorHAnsi"/>
          <w:sz w:val="22"/>
          <w:szCs w:val="22"/>
        </w:rPr>
        <w:t xml:space="preserve">Ph. D. Computer Engineering having 32 years of Academic, Administrative, and Research Experience supporting students, developing academic plans, and organizing and grading exams. Commended for sustaining an effective learning environment through prepared classes and relevant assignments and consistently achieving classroom management and academic goals. </w:t>
      </w:r>
      <w:r w:rsidR="00731828" w:rsidRPr="000D272A">
        <w:rPr>
          <w:rFonts w:asciiTheme="minorHAnsi" w:eastAsia="Century Gothic" w:hAnsiTheme="minorHAnsi" w:cstheme="minorHAnsi"/>
          <w:sz w:val="22"/>
          <w:szCs w:val="22"/>
        </w:rPr>
        <w:t xml:space="preserve">Student-centered Professor with expertise in Machine Learning, Artificial Intelligence, Artificial Neural Networks, Data Science, </w:t>
      </w:r>
      <w:r w:rsidR="00DE6713" w:rsidRPr="000D272A">
        <w:rPr>
          <w:rFonts w:asciiTheme="minorHAnsi" w:eastAsia="Century Gothic" w:hAnsiTheme="minorHAnsi" w:cstheme="minorHAnsi"/>
          <w:sz w:val="22"/>
          <w:szCs w:val="22"/>
        </w:rPr>
        <w:t xml:space="preserve">and </w:t>
      </w:r>
      <w:r w:rsidR="00731828" w:rsidRPr="000D272A">
        <w:rPr>
          <w:rFonts w:asciiTheme="minorHAnsi" w:eastAsia="Century Gothic" w:hAnsiTheme="minorHAnsi" w:cstheme="minorHAnsi"/>
          <w:sz w:val="22"/>
          <w:szCs w:val="22"/>
        </w:rPr>
        <w:t xml:space="preserve">Biomedical Engineering. </w:t>
      </w:r>
      <w:bookmarkStart w:id="1" w:name="_Hlk110690141"/>
    </w:p>
    <w:bookmarkEnd w:id="1"/>
    <w:p w14:paraId="7C936EC0"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113"/>
        <w:gridCol w:w="5113"/>
      </w:tblGrid>
      <w:tr w:rsidR="00554D07" w:rsidRPr="000D272A" w14:paraId="16645FDA" w14:textId="77777777">
        <w:tc>
          <w:tcPr>
            <w:tcW w:w="5113" w:type="dxa"/>
            <w:tcMar>
              <w:top w:w="5" w:type="dxa"/>
              <w:left w:w="5" w:type="dxa"/>
              <w:bottom w:w="5" w:type="dxa"/>
              <w:right w:w="5" w:type="dxa"/>
            </w:tcMar>
            <w:hideMark/>
          </w:tcPr>
          <w:p w14:paraId="65EC98E3" w14:textId="5E5CBFF1" w:rsidR="00554D07" w:rsidRPr="000D272A" w:rsidRDefault="00731828" w:rsidP="000D272A">
            <w:pPr>
              <w:pStyle w:val="ulli"/>
              <w:numPr>
                <w:ilvl w:val="0"/>
                <w:numId w:val="1"/>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Python Programming, Spyder, </w:t>
            </w:r>
            <w:proofErr w:type="spellStart"/>
            <w:r w:rsidRPr="000D272A">
              <w:rPr>
                <w:rFonts w:asciiTheme="minorHAnsi" w:eastAsia="Century Gothic" w:hAnsiTheme="minorHAnsi" w:cstheme="minorHAnsi"/>
                <w:sz w:val="22"/>
                <w:szCs w:val="22"/>
              </w:rPr>
              <w:t>Jupyter</w:t>
            </w:r>
            <w:proofErr w:type="spellEnd"/>
            <w:r w:rsidRPr="000D272A">
              <w:rPr>
                <w:rFonts w:asciiTheme="minorHAnsi" w:eastAsia="Century Gothic" w:hAnsiTheme="minorHAnsi" w:cstheme="minorHAnsi"/>
                <w:sz w:val="22"/>
                <w:szCs w:val="22"/>
              </w:rPr>
              <w:t xml:space="preserve"> Notebook.</w:t>
            </w:r>
          </w:p>
          <w:p w14:paraId="2BDC4234" w14:textId="77777777" w:rsidR="00DE6713" w:rsidRPr="000D272A" w:rsidRDefault="00731828" w:rsidP="000D272A">
            <w:pPr>
              <w:pStyle w:val="ulli"/>
              <w:numPr>
                <w:ilvl w:val="0"/>
                <w:numId w:val="1"/>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Assembly Language, C++, MATLAB, </w:t>
            </w:r>
          </w:p>
          <w:p w14:paraId="40B225AA" w14:textId="61896B42" w:rsidR="00554D07" w:rsidRPr="000D272A" w:rsidRDefault="00731828" w:rsidP="000D272A">
            <w:pPr>
              <w:pStyle w:val="ulli"/>
              <w:numPr>
                <w:ilvl w:val="0"/>
                <w:numId w:val="1"/>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R-Programming.</w:t>
            </w:r>
          </w:p>
          <w:p w14:paraId="6FE4A115" w14:textId="08F9F422" w:rsidR="00DE6713" w:rsidRPr="000D272A" w:rsidRDefault="00DE6713" w:rsidP="000D272A">
            <w:pPr>
              <w:pStyle w:val="ulli"/>
              <w:numPr>
                <w:ilvl w:val="0"/>
                <w:numId w:val="1"/>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Thesis Supervision</w:t>
            </w:r>
          </w:p>
          <w:p w14:paraId="14B471B4" w14:textId="0847A395" w:rsidR="00554D07" w:rsidRPr="000D272A" w:rsidRDefault="00554D07" w:rsidP="000D272A">
            <w:pPr>
              <w:pStyle w:val="ulli"/>
              <w:spacing w:line="360" w:lineRule="atLeast"/>
              <w:ind w:left="460"/>
              <w:jc w:val="both"/>
              <w:rPr>
                <w:rFonts w:asciiTheme="minorHAnsi" w:eastAsia="Century Gothic" w:hAnsiTheme="minorHAnsi" w:cstheme="minorHAnsi"/>
                <w:sz w:val="22"/>
                <w:szCs w:val="22"/>
              </w:rPr>
            </w:pPr>
          </w:p>
        </w:tc>
        <w:tc>
          <w:tcPr>
            <w:tcW w:w="5113" w:type="dxa"/>
            <w:tcBorders>
              <w:left w:val="single" w:sz="8" w:space="0" w:color="FEFDFD"/>
            </w:tcBorders>
            <w:tcMar>
              <w:top w:w="5" w:type="dxa"/>
              <w:left w:w="10" w:type="dxa"/>
              <w:bottom w:w="5" w:type="dxa"/>
              <w:right w:w="5" w:type="dxa"/>
            </w:tcMar>
            <w:hideMark/>
          </w:tcPr>
          <w:p w14:paraId="697AD4B0" w14:textId="77777777" w:rsidR="00554D07" w:rsidRPr="000D272A" w:rsidRDefault="00731828" w:rsidP="000D272A">
            <w:pPr>
              <w:pStyle w:val="ulli"/>
              <w:numPr>
                <w:ilvl w:val="0"/>
                <w:numId w:val="2"/>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Accreditation experience.</w:t>
            </w:r>
          </w:p>
          <w:p w14:paraId="7B837708" w14:textId="77777777" w:rsidR="00554D07" w:rsidRPr="000D272A" w:rsidRDefault="00731828" w:rsidP="000D272A">
            <w:pPr>
              <w:pStyle w:val="ulli"/>
              <w:numPr>
                <w:ilvl w:val="0"/>
                <w:numId w:val="2"/>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Technology-based curriculum</w:t>
            </w:r>
          </w:p>
          <w:p w14:paraId="7D7A7586" w14:textId="77777777" w:rsidR="00554D07" w:rsidRPr="000D272A" w:rsidRDefault="00731828" w:rsidP="000D272A">
            <w:pPr>
              <w:pStyle w:val="ulli"/>
              <w:numPr>
                <w:ilvl w:val="0"/>
                <w:numId w:val="2"/>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Student research guidance</w:t>
            </w:r>
          </w:p>
          <w:p w14:paraId="3618AA77" w14:textId="77777777" w:rsidR="00554D07" w:rsidRPr="000D272A" w:rsidRDefault="00731828" w:rsidP="000D272A">
            <w:pPr>
              <w:pStyle w:val="ulli"/>
              <w:numPr>
                <w:ilvl w:val="0"/>
                <w:numId w:val="2"/>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Grant writing</w:t>
            </w:r>
          </w:p>
          <w:p w14:paraId="5DFB8D30" w14:textId="23AA2FAA" w:rsidR="00DE6713" w:rsidRPr="000D272A" w:rsidRDefault="00DE6713" w:rsidP="000D272A">
            <w:pPr>
              <w:pStyle w:val="ulli"/>
              <w:numPr>
                <w:ilvl w:val="0"/>
                <w:numId w:val="2"/>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Consultancy</w:t>
            </w:r>
          </w:p>
        </w:tc>
      </w:tr>
    </w:tbl>
    <w:p w14:paraId="52CEAFB4" w14:textId="77777777" w:rsidR="00B05865" w:rsidRDefault="00B05865"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p>
    <w:p w14:paraId="23BDF9E0" w14:textId="273C63D5"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lastRenderedPageBreak/>
        <w:t>Education</w:t>
      </w:r>
    </w:p>
    <w:p w14:paraId="4A27CB62" w14:textId="0A94E497" w:rsidR="00554D07" w:rsidRPr="000D272A" w:rsidRDefault="00731828" w:rsidP="000D272A">
      <w:pPr>
        <w:pStyle w:val="divdocumentsinglecolumn"/>
        <w:tabs>
          <w:tab w:val="right" w:pos="10206"/>
        </w:tabs>
        <w:spacing w:line="360" w:lineRule="atLeast"/>
        <w:jc w:val="both"/>
        <w:rPr>
          <w:rFonts w:asciiTheme="minorHAnsi" w:eastAsia="Century Gothic" w:hAnsiTheme="minorHAnsi" w:cstheme="minorHAnsi"/>
          <w:sz w:val="22"/>
          <w:szCs w:val="22"/>
        </w:rPr>
      </w:pPr>
      <w:r w:rsidRPr="000D272A">
        <w:rPr>
          <w:rStyle w:val="spandegree"/>
          <w:rFonts w:asciiTheme="minorHAnsi" w:eastAsia="Century Gothic" w:hAnsiTheme="minorHAnsi" w:cstheme="minorHAnsi"/>
          <w:sz w:val="22"/>
          <w:szCs w:val="22"/>
        </w:rPr>
        <w:t>Ph.D.</w:t>
      </w:r>
      <w:r w:rsidRPr="000D272A">
        <w:rPr>
          <w:rStyle w:val="span"/>
          <w:rFonts w:asciiTheme="minorHAnsi" w:eastAsia="Century Gothic" w:hAnsiTheme="minorHAnsi" w:cstheme="minorHAnsi"/>
          <w:sz w:val="22"/>
          <w:szCs w:val="22"/>
        </w:rPr>
        <w:t xml:space="preserve">: Computer Engineering </w:t>
      </w:r>
      <w:proofErr w:type="gramStart"/>
      <w:r w:rsidRPr="000D272A">
        <w:rPr>
          <w:rStyle w:val="span"/>
          <w:rFonts w:asciiTheme="minorHAnsi" w:eastAsia="Century Gothic" w:hAnsiTheme="minorHAnsi" w:cstheme="minorHAnsi"/>
          <w:sz w:val="22"/>
          <w:szCs w:val="22"/>
        </w:rPr>
        <w:t>And</w:t>
      </w:r>
      <w:proofErr w:type="gramEnd"/>
      <w:r w:rsidRPr="000D272A">
        <w:rPr>
          <w:rStyle w:val="span"/>
          <w:rFonts w:asciiTheme="minorHAnsi" w:eastAsia="Century Gothic" w:hAnsiTheme="minorHAnsi" w:cstheme="minorHAnsi"/>
          <w:sz w:val="22"/>
          <w:szCs w:val="22"/>
        </w:rPr>
        <w:t xml:space="preserve"> Technology</w:t>
      </w:r>
      <w:r w:rsidRPr="000D272A">
        <w:rPr>
          <w:rStyle w:val="singlecolumnspanpaddedlinenth-child1"/>
          <w:rFonts w:asciiTheme="minorHAnsi" w:eastAsia="Century Gothic" w:hAnsiTheme="minorHAnsi" w:cstheme="minorHAnsi"/>
          <w:sz w:val="22"/>
          <w:szCs w:val="22"/>
        </w:rPr>
        <w:t xml:space="preserve"> </w:t>
      </w:r>
      <w:r w:rsidRPr="000D272A">
        <w:rPr>
          <w:rStyle w:val="datesWrapper"/>
          <w:rFonts w:asciiTheme="minorHAnsi" w:eastAsia="Century Gothic" w:hAnsiTheme="minorHAnsi" w:cstheme="minorHAnsi"/>
          <w:sz w:val="22"/>
          <w:szCs w:val="22"/>
        </w:rPr>
        <w:tab/>
      </w:r>
      <w:r w:rsidR="00B05865">
        <w:rPr>
          <w:rStyle w:val="datesWrapper"/>
          <w:rFonts w:asciiTheme="minorHAnsi" w:eastAsia="Century Gothic" w:hAnsiTheme="minorHAnsi" w:cstheme="minorHAnsi"/>
          <w:sz w:val="22"/>
          <w:szCs w:val="22"/>
        </w:rPr>
        <w:t xml:space="preserve">August </w:t>
      </w:r>
      <w:r w:rsidRPr="000D272A">
        <w:rPr>
          <w:rStyle w:val="span"/>
          <w:rFonts w:asciiTheme="minorHAnsi" w:eastAsia="Century Gothic" w:hAnsiTheme="minorHAnsi" w:cstheme="minorHAnsi"/>
          <w:sz w:val="22"/>
          <w:szCs w:val="22"/>
        </w:rPr>
        <w:t>2009</w:t>
      </w:r>
      <w:r w:rsidRPr="000D272A">
        <w:rPr>
          <w:rStyle w:val="datesWrapper"/>
          <w:rFonts w:asciiTheme="minorHAnsi" w:eastAsia="Century Gothic" w:hAnsiTheme="minorHAnsi" w:cstheme="minorHAnsi"/>
          <w:sz w:val="22"/>
          <w:szCs w:val="22"/>
        </w:rPr>
        <w:t xml:space="preserve"> </w:t>
      </w:r>
    </w:p>
    <w:p w14:paraId="73B2539A" w14:textId="77777777" w:rsidR="00554D07" w:rsidRPr="000D272A" w:rsidRDefault="00731828" w:rsidP="000D272A">
      <w:pPr>
        <w:pStyle w:val="spanpaddedline"/>
        <w:spacing w:line="360" w:lineRule="atLeast"/>
        <w:jc w:val="both"/>
        <w:rPr>
          <w:rFonts w:asciiTheme="minorHAnsi" w:eastAsia="Century Gothic" w:hAnsiTheme="minorHAnsi" w:cstheme="minorHAnsi"/>
          <w:sz w:val="22"/>
          <w:szCs w:val="22"/>
        </w:rPr>
      </w:pPr>
      <w:r w:rsidRPr="000D272A">
        <w:rPr>
          <w:rStyle w:val="spancompanyname"/>
          <w:rFonts w:asciiTheme="minorHAnsi" w:eastAsia="Century Gothic" w:hAnsiTheme="minorHAnsi" w:cstheme="minorHAnsi"/>
          <w:sz w:val="22"/>
          <w:szCs w:val="22"/>
        </w:rPr>
        <w:t>Bharati Vidyapeeth University</w:t>
      </w:r>
      <w:r w:rsidRPr="000D272A">
        <w:rPr>
          <w:rStyle w:val="span"/>
          <w:rFonts w:asciiTheme="minorHAnsi" w:eastAsia="Century Gothic" w:hAnsiTheme="minorHAnsi" w:cstheme="minorHAnsi"/>
          <w:sz w:val="22"/>
          <w:szCs w:val="22"/>
        </w:rPr>
        <w:t xml:space="preserve"> - </w:t>
      </w:r>
      <w:r w:rsidRPr="000D272A">
        <w:rPr>
          <w:rStyle w:val="span"/>
          <w:rFonts w:asciiTheme="minorHAnsi" w:eastAsia="Century Gothic" w:hAnsiTheme="minorHAnsi" w:cstheme="minorHAnsi"/>
          <w:b/>
          <w:bCs/>
          <w:sz w:val="22"/>
          <w:szCs w:val="22"/>
        </w:rPr>
        <w:t>Pune</w:t>
      </w:r>
      <w:r w:rsidRPr="000D272A">
        <w:rPr>
          <w:rStyle w:val="span"/>
          <w:rFonts w:asciiTheme="minorHAnsi" w:eastAsia="Century Gothic" w:hAnsiTheme="minorHAnsi" w:cstheme="minorHAnsi"/>
          <w:sz w:val="22"/>
          <w:szCs w:val="22"/>
        </w:rPr>
        <w:t>, Maharashtra</w:t>
      </w:r>
    </w:p>
    <w:p w14:paraId="1B3E3575" w14:textId="47BFD090" w:rsidR="00554D07" w:rsidRPr="000D272A" w:rsidRDefault="005F5033" w:rsidP="000D272A">
      <w:pPr>
        <w:pStyle w:val="p"/>
        <w:spacing w:line="360" w:lineRule="atLeast"/>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Title: </w:t>
      </w:r>
      <w:r w:rsidR="00731828" w:rsidRPr="000D272A">
        <w:rPr>
          <w:rStyle w:val="span"/>
          <w:rFonts w:asciiTheme="minorHAnsi" w:eastAsia="Century Gothic" w:hAnsiTheme="minorHAnsi" w:cstheme="minorHAnsi"/>
          <w:sz w:val="22"/>
          <w:szCs w:val="22"/>
        </w:rPr>
        <w:t>Electroencephalograph Signal analysis using Machine Learning Techniques</w:t>
      </w:r>
    </w:p>
    <w:p w14:paraId="3C957C61" w14:textId="0F56D763" w:rsidR="00554D07" w:rsidRPr="000D272A" w:rsidRDefault="00731828" w:rsidP="000D272A">
      <w:pPr>
        <w:pStyle w:val="divdocumentsinglecolumn"/>
        <w:tabs>
          <w:tab w:val="right" w:pos="10206"/>
        </w:tabs>
        <w:spacing w:before="280" w:line="360" w:lineRule="atLeast"/>
        <w:jc w:val="both"/>
        <w:rPr>
          <w:rFonts w:asciiTheme="minorHAnsi" w:eastAsia="Century Gothic" w:hAnsiTheme="minorHAnsi" w:cstheme="minorHAnsi"/>
          <w:sz w:val="22"/>
          <w:szCs w:val="22"/>
        </w:rPr>
      </w:pPr>
      <w:r w:rsidRPr="000D272A">
        <w:rPr>
          <w:rStyle w:val="spandegree"/>
          <w:rFonts w:asciiTheme="minorHAnsi" w:eastAsia="Century Gothic" w:hAnsiTheme="minorHAnsi" w:cstheme="minorHAnsi"/>
          <w:sz w:val="22"/>
          <w:szCs w:val="22"/>
        </w:rPr>
        <w:t>Master of Science</w:t>
      </w:r>
      <w:r w:rsidRPr="000D272A">
        <w:rPr>
          <w:rStyle w:val="span"/>
          <w:rFonts w:asciiTheme="minorHAnsi" w:eastAsia="Century Gothic" w:hAnsiTheme="minorHAnsi" w:cstheme="minorHAnsi"/>
          <w:sz w:val="22"/>
          <w:szCs w:val="22"/>
        </w:rPr>
        <w:t>: Computer Science and Engineering</w:t>
      </w:r>
      <w:r w:rsidRPr="000D272A">
        <w:rPr>
          <w:rStyle w:val="singlecolumnspanpaddedlinenth-child1"/>
          <w:rFonts w:asciiTheme="minorHAnsi" w:eastAsia="Century Gothic" w:hAnsiTheme="minorHAnsi" w:cstheme="minorHAnsi"/>
          <w:sz w:val="22"/>
          <w:szCs w:val="22"/>
        </w:rPr>
        <w:t xml:space="preserve"> </w:t>
      </w:r>
      <w:r w:rsidRPr="000D272A">
        <w:rPr>
          <w:rStyle w:val="datesWrapper"/>
          <w:rFonts w:asciiTheme="minorHAnsi" w:eastAsia="Century Gothic" w:hAnsiTheme="minorHAnsi" w:cstheme="minorHAnsi"/>
          <w:sz w:val="22"/>
          <w:szCs w:val="22"/>
        </w:rPr>
        <w:tab/>
      </w:r>
      <w:r w:rsidR="00B05865">
        <w:rPr>
          <w:rStyle w:val="datesWrapper"/>
          <w:rFonts w:asciiTheme="minorHAnsi" w:eastAsia="Century Gothic" w:hAnsiTheme="minorHAnsi" w:cstheme="minorHAnsi"/>
          <w:sz w:val="22"/>
          <w:szCs w:val="22"/>
        </w:rPr>
        <w:t xml:space="preserve">August </w:t>
      </w:r>
      <w:r w:rsidRPr="000D272A">
        <w:rPr>
          <w:rStyle w:val="span"/>
          <w:rFonts w:asciiTheme="minorHAnsi" w:eastAsia="Century Gothic" w:hAnsiTheme="minorHAnsi" w:cstheme="minorHAnsi"/>
          <w:sz w:val="22"/>
          <w:szCs w:val="22"/>
        </w:rPr>
        <w:t>2003</w:t>
      </w:r>
      <w:r w:rsidRPr="000D272A">
        <w:rPr>
          <w:rStyle w:val="datesWrapper"/>
          <w:rFonts w:asciiTheme="minorHAnsi" w:eastAsia="Century Gothic" w:hAnsiTheme="minorHAnsi" w:cstheme="minorHAnsi"/>
          <w:sz w:val="22"/>
          <w:szCs w:val="22"/>
        </w:rPr>
        <w:t xml:space="preserve"> </w:t>
      </w:r>
    </w:p>
    <w:p w14:paraId="788AADD2" w14:textId="6FF02056" w:rsidR="00554D07" w:rsidRPr="000D272A" w:rsidRDefault="00731828" w:rsidP="000D272A">
      <w:pPr>
        <w:pStyle w:val="spanpaddedline"/>
        <w:spacing w:line="360" w:lineRule="atLeast"/>
        <w:jc w:val="both"/>
        <w:rPr>
          <w:rStyle w:val="span"/>
          <w:rFonts w:asciiTheme="minorHAnsi" w:eastAsia="Century Gothic" w:hAnsiTheme="minorHAnsi" w:cstheme="minorHAnsi"/>
          <w:sz w:val="22"/>
          <w:szCs w:val="22"/>
        </w:rPr>
      </w:pPr>
      <w:r w:rsidRPr="000D272A">
        <w:rPr>
          <w:rStyle w:val="spancompanyname"/>
          <w:rFonts w:asciiTheme="minorHAnsi" w:eastAsia="Century Gothic" w:hAnsiTheme="minorHAnsi" w:cstheme="minorHAnsi"/>
          <w:sz w:val="22"/>
          <w:szCs w:val="22"/>
        </w:rPr>
        <w:t>Visveswaraya Technological University</w:t>
      </w:r>
      <w:r w:rsidRPr="000D272A">
        <w:rPr>
          <w:rStyle w:val="span"/>
          <w:rFonts w:asciiTheme="minorHAnsi" w:eastAsia="Century Gothic" w:hAnsiTheme="minorHAnsi" w:cstheme="minorHAnsi"/>
          <w:sz w:val="22"/>
          <w:szCs w:val="22"/>
        </w:rPr>
        <w:t xml:space="preserve"> - </w:t>
      </w:r>
      <w:r w:rsidRPr="000D272A">
        <w:rPr>
          <w:rStyle w:val="span"/>
          <w:rFonts w:asciiTheme="minorHAnsi" w:eastAsia="Century Gothic" w:hAnsiTheme="minorHAnsi" w:cstheme="minorHAnsi"/>
          <w:b/>
          <w:bCs/>
          <w:sz w:val="22"/>
          <w:szCs w:val="22"/>
        </w:rPr>
        <w:t>Belgaum</w:t>
      </w:r>
      <w:r w:rsidRPr="000D272A">
        <w:rPr>
          <w:rStyle w:val="span"/>
          <w:rFonts w:asciiTheme="minorHAnsi" w:eastAsia="Century Gothic" w:hAnsiTheme="minorHAnsi" w:cstheme="minorHAnsi"/>
          <w:sz w:val="22"/>
          <w:szCs w:val="22"/>
        </w:rPr>
        <w:t xml:space="preserve"> Karnataka</w:t>
      </w:r>
      <w:r w:rsidR="005F5033" w:rsidRPr="000D272A">
        <w:rPr>
          <w:rStyle w:val="span"/>
          <w:rFonts w:asciiTheme="minorHAnsi" w:eastAsia="Century Gothic" w:hAnsiTheme="minorHAnsi" w:cstheme="minorHAnsi"/>
          <w:sz w:val="22"/>
          <w:szCs w:val="22"/>
        </w:rPr>
        <w:t xml:space="preserve"> </w:t>
      </w:r>
      <w:r w:rsidRPr="000D272A">
        <w:rPr>
          <w:rStyle w:val="span"/>
          <w:rFonts w:asciiTheme="minorHAnsi" w:eastAsia="Century Gothic" w:hAnsiTheme="minorHAnsi" w:cstheme="minorHAnsi"/>
          <w:sz w:val="22"/>
          <w:szCs w:val="22"/>
        </w:rPr>
        <w:t>67.15 % First Class</w:t>
      </w:r>
    </w:p>
    <w:p w14:paraId="2F11EBEE" w14:textId="23E6E1E1" w:rsidR="005F5033" w:rsidRPr="000D272A" w:rsidRDefault="005F5033" w:rsidP="000D272A">
      <w:pPr>
        <w:pStyle w:val="spanpaddedline"/>
        <w:spacing w:line="360" w:lineRule="atLeast"/>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Title: Brain-Computer Interface</w:t>
      </w:r>
    </w:p>
    <w:p w14:paraId="7B3B42E1" w14:textId="1BF0EE21" w:rsidR="00554D07" w:rsidRPr="000D272A" w:rsidRDefault="00731828" w:rsidP="000D272A">
      <w:pPr>
        <w:pStyle w:val="divdocumentsinglecolumn"/>
        <w:tabs>
          <w:tab w:val="right" w:pos="10206"/>
        </w:tabs>
        <w:spacing w:before="280" w:line="360" w:lineRule="atLeast"/>
        <w:jc w:val="both"/>
        <w:rPr>
          <w:rFonts w:asciiTheme="minorHAnsi" w:eastAsia="Century Gothic" w:hAnsiTheme="minorHAnsi" w:cstheme="minorHAnsi"/>
          <w:sz w:val="22"/>
          <w:szCs w:val="22"/>
        </w:rPr>
      </w:pPr>
      <w:r w:rsidRPr="000D272A">
        <w:rPr>
          <w:rStyle w:val="spandegree"/>
          <w:rFonts w:asciiTheme="minorHAnsi" w:eastAsia="Century Gothic" w:hAnsiTheme="minorHAnsi" w:cstheme="minorHAnsi"/>
          <w:sz w:val="22"/>
          <w:szCs w:val="22"/>
        </w:rPr>
        <w:t>Bachelor of Science</w:t>
      </w:r>
      <w:r w:rsidRPr="000D272A">
        <w:rPr>
          <w:rStyle w:val="span"/>
          <w:rFonts w:asciiTheme="minorHAnsi" w:eastAsia="Century Gothic" w:hAnsiTheme="minorHAnsi" w:cstheme="minorHAnsi"/>
          <w:sz w:val="22"/>
          <w:szCs w:val="22"/>
        </w:rPr>
        <w:t>: Electronics Engineering</w:t>
      </w:r>
      <w:r w:rsidRPr="000D272A">
        <w:rPr>
          <w:rStyle w:val="singlecolumnspanpaddedlinenth-child1"/>
          <w:rFonts w:asciiTheme="minorHAnsi" w:eastAsia="Century Gothic" w:hAnsiTheme="minorHAnsi" w:cstheme="minorHAnsi"/>
          <w:sz w:val="22"/>
          <w:szCs w:val="22"/>
        </w:rPr>
        <w:t xml:space="preserve"> </w:t>
      </w:r>
      <w:r w:rsidRPr="000D272A">
        <w:rPr>
          <w:rStyle w:val="datesWrapper"/>
          <w:rFonts w:asciiTheme="minorHAnsi" w:eastAsia="Century Gothic" w:hAnsiTheme="minorHAnsi" w:cstheme="minorHAnsi"/>
          <w:sz w:val="22"/>
          <w:szCs w:val="22"/>
        </w:rPr>
        <w:tab/>
      </w:r>
      <w:r w:rsidR="00B05865">
        <w:rPr>
          <w:rStyle w:val="datesWrapper"/>
          <w:rFonts w:asciiTheme="minorHAnsi" w:eastAsia="Century Gothic" w:hAnsiTheme="minorHAnsi" w:cstheme="minorHAnsi"/>
          <w:sz w:val="22"/>
          <w:szCs w:val="22"/>
        </w:rPr>
        <w:t xml:space="preserve">May </w:t>
      </w:r>
      <w:r w:rsidRPr="000D272A">
        <w:rPr>
          <w:rStyle w:val="span"/>
          <w:rFonts w:asciiTheme="minorHAnsi" w:eastAsia="Century Gothic" w:hAnsiTheme="minorHAnsi" w:cstheme="minorHAnsi"/>
          <w:sz w:val="22"/>
          <w:szCs w:val="22"/>
        </w:rPr>
        <w:t>1988</w:t>
      </w:r>
      <w:r w:rsidRPr="000D272A">
        <w:rPr>
          <w:rStyle w:val="datesWrapper"/>
          <w:rFonts w:asciiTheme="minorHAnsi" w:eastAsia="Century Gothic" w:hAnsiTheme="minorHAnsi" w:cstheme="minorHAnsi"/>
          <w:sz w:val="22"/>
          <w:szCs w:val="22"/>
        </w:rPr>
        <w:t xml:space="preserve"> </w:t>
      </w:r>
    </w:p>
    <w:p w14:paraId="2B8199AA" w14:textId="77777777" w:rsidR="00554D07" w:rsidRPr="000D272A" w:rsidRDefault="00731828" w:rsidP="000D272A">
      <w:pPr>
        <w:pStyle w:val="spanpaddedline"/>
        <w:spacing w:line="360" w:lineRule="atLeast"/>
        <w:jc w:val="both"/>
        <w:rPr>
          <w:rFonts w:asciiTheme="minorHAnsi" w:eastAsia="Century Gothic" w:hAnsiTheme="minorHAnsi" w:cstheme="minorHAnsi"/>
          <w:sz w:val="22"/>
          <w:szCs w:val="22"/>
        </w:rPr>
      </w:pPr>
      <w:r w:rsidRPr="000D272A">
        <w:rPr>
          <w:rStyle w:val="spancompanyname"/>
          <w:rFonts w:asciiTheme="minorHAnsi" w:eastAsia="Century Gothic" w:hAnsiTheme="minorHAnsi" w:cstheme="minorHAnsi"/>
          <w:sz w:val="22"/>
          <w:szCs w:val="22"/>
        </w:rPr>
        <w:t>Dr. Babasaheb Ambedkar Marathwada University</w:t>
      </w:r>
      <w:r w:rsidRPr="000D272A">
        <w:rPr>
          <w:rStyle w:val="span"/>
          <w:rFonts w:asciiTheme="minorHAnsi" w:eastAsia="Century Gothic" w:hAnsiTheme="minorHAnsi" w:cstheme="minorHAnsi"/>
          <w:sz w:val="22"/>
          <w:szCs w:val="22"/>
        </w:rPr>
        <w:t xml:space="preserve"> - </w:t>
      </w:r>
      <w:r w:rsidRPr="000D272A">
        <w:rPr>
          <w:rStyle w:val="span"/>
          <w:rFonts w:asciiTheme="minorHAnsi" w:eastAsia="Century Gothic" w:hAnsiTheme="minorHAnsi" w:cstheme="minorHAnsi"/>
          <w:b/>
          <w:bCs/>
          <w:sz w:val="22"/>
          <w:szCs w:val="22"/>
        </w:rPr>
        <w:t>Aurangabad</w:t>
      </w:r>
      <w:r w:rsidRPr="000D272A">
        <w:rPr>
          <w:rStyle w:val="span"/>
          <w:rFonts w:asciiTheme="minorHAnsi" w:eastAsia="Century Gothic" w:hAnsiTheme="minorHAnsi" w:cstheme="minorHAnsi"/>
          <w:sz w:val="22"/>
          <w:szCs w:val="22"/>
        </w:rPr>
        <w:t>, Maharashtra</w:t>
      </w:r>
    </w:p>
    <w:p w14:paraId="6614C778" w14:textId="3B728594" w:rsidR="005F5033" w:rsidRPr="000D272A" w:rsidRDefault="005F5033" w:rsidP="000D272A">
      <w:pPr>
        <w:pStyle w:val="p"/>
        <w:spacing w:line="360" w:lineRule="atLeast"/>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Title of Project: Bank Token Number Display.</w:t>
      </w:r>
    </w:p>
    <w:p w14:paraId="25BC0B65"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Work History</w:t>
      </w:r>
    </w:p>
    <w:p w14:paraId="3A0DE581" w14:textId="2A725F3A" w:rsidR="00554D07" w:rsidRPr="000D272A" w:rsidRDefault="00731828" w:rsidP="000D272A">
      <w:pPr>
        <w:pStyle w:val="divdocumentsinglecolumn"/>
        <w:tabs>
          <w:tab w:val="right" w:pos="10206"/>
        </w:tabs>
        <w:spacing w:line="360" w:lineRule="atLeast"/>
        <w:jc w:val="both"/>
        <w:rPr>
          <w:rFonts w:asciiTheme="minorHAnsi" w:eastAsia="Century Gothic" w:hAnsiTheme="minorHAnsi" w:cstheme="minorHAnsi"/>
          <w:sz w:val="22"/>
          <w:szCs w:val="22"/>
        </w:rPr>
      </w:pPr>
      <w:r w:rsidRPr="000D272A">
        <w:rPr>
          <w:rStyle w:val="spanjobtitle"/>
          <w:rFonts w:asciiTheme="minorHAnsi" w:eastAsia="Century Gothic" w:hAnsiTheme="minorHAnsi" w:cstheme="minorHAnsi"/>
          <w:sz w:val="22"/>
          <w:szCs w:val="22"/>
        </w:rPr>
        <w:t>Professor</w:t>
      </w:r>
      <w:r w:rsidRPr="000D272A">
        <w:rPr>
          <w:rStyle w:val="singlecolumnspanpaddedlinenth-child1"/>
          <w:rFonts w:asciiTheme="minorHAnsi" w:eastAsia="Century Gothic" w:hAnsiTheme="minorHAnsi" w:cstheme="minorHAnsi"/>
          <w:sz w:val="22"/>
          <w:szCs w:val="22"/>
        </w:rPr>
        <w:t xml:space="preserve"> </w:t>
      </w:r>
      <w:r w:rsidRPr="000D272A">
        <w:rPr>
          <w:rStyle w:val="datesWrapper"/>
          <w:rFonts w:asciiTheme="minorHAnsi" w:eastAsia="Century Gothic" w:hAnsiTheme="minorHAnsi" w:cstheme="minorHAnsi"/>
          <w:sz w:val="22"/>
          <w:szCs w:val="22"/>
        </w:rPr>
        <w:tab/>
      </w:r>
      <w:r w:rsidR="00B05865">
        <w:rPr>
          <w:rStyle w:val="datesWrapper"/>
          <w:rFonts w:asciiTheme="minorHAnsi" w:eastAsia="Century Gothic" w:hAnsiTheme="minorHAnsi" w:cstheme="minorHAnsi"/>
          <w:sz w:val="22"/>
          <w:szCs w:val="22"/>
        </w:rPr>
        <w:t>February-</w:t>
      </w:r>
      <w:r w:rsidRPr="000D272A">
        <w:rPr>
          <w:rStyle w:val="span"/>
          <w:rFonts w:asciiTheme="minorHAnsi" w:eastAsia="Century Gothic" w:hAnsiTheme="minorHAnsi" w:cstheme="minorHAnsi"/>
          <w:sz w:val="22"/>
          <w:szCs w:val="22"/>
        </w:rPr>
        <w:t xml:space="preserve">2011 to </w:t>
      </w:r>
      <w:r w:rsidR="00B05865">
        <w:rPr>
          <w:rStyle w:val="span"/>
          <w:rFonts w:asciiTheme="minorHAnsi" w:eastAsia="Century Gothic" w:hAnsiTheme="minorHAnsi" w:cstheme="minorHAnsi"/>
          <w:sz w:val="22"/>
          <w:szCs w:val="22"/>
        </w:rPr>
        <w:t>Till Date</w:t>
      </w:r>
      <w:r w:rsidRPr="000D272A">
        <w:rPr>
          <w:rStyle w:val="datesWrapper"/>
          <w:rFonts w:asciiTheme="minorHAnsi" w:eastAsia="Century Gothic" w:hAnsiTheme="minorHAnsi" w:cstheme="minorHAnsi"/>
          <w:sz w:val="22"/>
          <w:szCs w:val="22"/>
        </w:rPr>
        <w:t xml:space="preserve"> </w:t>
      </w:r>
    </w:p>
    <w:p w14:paraId="422A481A" w14:textId="77777777" w:rsidR="00554D07" w:rsidRPr="000D272A" w:rsidRDefault="00731828" w:rsidP="000D272A">
      <w:pPr>
        <w:pStyle w:val="spanpaddedline"/>
        <w:spacing w:line="360" w:lineRule="atLeast"/>
        <w:jc w:val="both"/>
        <w:rPr>
          <w:rFonts w:asciiTheme="minorHAnsi" w:eastAsia="Century Gothic" w:hAnsiTheme="minorHAnsi" w:cstheme="minorHAnsi"/>
          <w:b/>
          <w:bCs/>
          <w:sz w:val="22"/>
          <w:szCs w:val="22"/>
        </w:rPr>
      </w:pPr>
      <w:r w:rsidRPr="000D272A">
        <w:rPr>
          <w:rStyle w:val="spancompanyname"/>
          <w:rFonts w:asciiTheme="minorHAnsi" w:eastAsia="Century Gothic" w:hAnsiTheme="minorHAnsi" w:cstheme="minorHAnsi"/>
          <w:sz w:val="22"/>
          <w:szCs w:val="22"/>
        </w:rPr>
        <w:t>Vishwakarma Institute, of Technology</w:t>
      </w:r>
      <w:r w:rsidRPr="000D272A">
        <w:rPr>
          <w:rStyle w:val="span"/>
          <w:rFonts w:asciiTheme="minorHAnsi" w:eastAsia="Century Gothic" w:hAnsiTheme="minorHAnsi" w:cstheme="minorHAnsi"/>
          <w:sz w:val="22"/>
          <w:szCs w:val="22"/>
        </w:rPr>
        <w:t xml:space="preserve"> – </w:t>
      </w:r>
      <w:r w:rsidRPr="000D272A">
        <w:rPr>
          <w:rStyle w:val="span"/>
          <w:rFonts w:asciiTheme="minorHAnsi" w:eastAsia="Century Gothic" w:hAnsiTheme="minorHAnsi" w:cstheme="minorHAnsi"/>
          <w:b/>
          <w:bCs/>
          <w:sz w:val="22"/>
          <w:szCs w:val="22"/>
        </w:rPr>
        <w:t>Pune, India</w:t>
      </w:r>
      <w:r w:rsidRPr="000D272A">
        <w:rPr>
          <w:rFonts w:asciiTheme="minorHAnsi" w:eastAsia="Century Gothic" w:hAnsiTheme="minorHAnsi" w:cstheme="minorHAnsi"/>
          <w:b/>
          <w:bCs/>
          <w:sz w:val="22"/>
          <w:szCs w:val="22"/>
        </w:rPr>
        <w:t xml:space="preserve"> </w:t>
      </w:r>
    </w:p>
    <w:p w14:paraId="6B1CD6CC" w14:textId="77777777"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Teaching, Research, Academic and Accreditation</w:t>
      </w:r>
    </w:p>
    <w:p w14:paraId="19F409FC" w14:textId="47E74189" w:rsidR="00020FA5" w:rsidRPr="000D272A" w:rsidRDefault="00B620E9"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Worked as a Principal for 3.6 Years </w:t>
      </w:r>
      <w:r w:rsidR="00020FA5" w:rsidRPr="000D272A">
        <w:rPr>
          <w:rStyle w:val="span"/>
          <w:rFonts w:asciiTheme="minorHAnsi" w:eastAsia="Century Gothic" w:hAnsiTheme="minorHAnsi" w:cstheme="minorHAnsi"/>
          <w:sz w:val="22"/>
          <w:szCs w:val="22"/>
        </w:rPr>
        <w:t xml:space="preserve">in </w:t>
      </w:r>
      <w:proofErr w:type="spellStart"/>
      <w:r w:rsidR="00020FA5" w:rsidRPr="000D272A">
        <w:rPr>
          <w:rStyle w:val="span"/>
          <w:rFonts w:asciiTheme="minorHAnsi" w:eastAsia="Century Gothic" w:hAnsiTheme="minorHAnsi" w:cstheme="minorHAnsi"/>
          <w:sz w:val="22"/>
          <w:szCs w:val="22"/>
        </w:rPr>
        <w:t>Sumati</w:t>
      </w:r>
      <w:proofErr w:type="spellEnd"/>
      <w:r w:rsidR="00020FA5" w:rsidRPr="000D272A">
        <w:rPr>
          <w:rStyle w:val="span"/>
          <w:rFonts w:asciiTheme="minorHAnsi" w:eastAsia="Century Gothic" w:hAnsiTheme="minorHAnsi" w:cstheme="minorHAnsi"/>
          <w:sz w:val="22"/>
          <w:szCs w:val="22"/>
        </w:rPr>
        <w:t xml:space="preserve"> Ramesh </w:t>
      </w:r>
      <w:proofErr w:type="spellStart"/>
      <w:r w:rsidR="00020FA5" w:rsidRPr="000D272A">
        <w:rPr>
          <w:rStyle w:val="span"/>
          <w:rFonts w:asciiTheme="minorHAnsi" w:eastAsia="Century Gothic" w:hAnsiTheme="minorHAnsi" w:cstheme="minorHAnsi"/>
          <w:sz w:val="22"/>
          <w:szCs w:val="22"/>
        </w:rPr>
        <w:t>Tulsiyani</w:t>
      </w:r>
      <w:proofErr w:type="spellEnd"/>
      <w:r w:rsidR="00020FA5" w:rsidRPr="000D272A">
        <w:rPr>
          <w:rStyle w:val="span"/>
          <w:rFonts w:asciiTheme="minorHAnsi" w:eastAsia="Century Gothic" w:hAnsiTheme="minorHAnsi" w:cstheme="minorHAnsi"/>
          <w:sz w:val="22"/>
          <w:szCs w:val="22"/>
        </w:rPr>
        <w:t xml:space="preserve"> Technical Campus, </w:t>
      </w:r>
      <w:proofErr w:type="spellStart"/>
      <w:r w:rsidR="00020FA5" w:rsidRPr="000D272A">
        <w:rPr>
          <w:rStyle w:val="span"/>
          <w:rFonts w:asciiTheme="minorHAnsi" w:eastAsia="Century Gothic" w:hAnsiTheme="minorHAnsi" w:cstheme="minorHAnsi"/>
          <w:sz w:val="22"/>
          <w:szCs w:val="22"/>
        </w:rPr>
        <w:t>Khamshet</w:t>
      </w:r>
      <w:proofErr w:type="spellEnd"/>
      <w:r w:rsidR="00020FA5" w:rsidRPr="000D272A">
        <w:rPr>
          <w:rStyle w:val="span"/>
          <w:rFonts w:asciiTheme="minorHAnsi" w:eastAsia="Century Gothic" w:hAnsiTheme="minorHAnsi" w:cstheme="minorHAnsi"/>
          <w:sz w:val="22"/>
          <w:szCs w:val="22"/>
        </w:rPr>
        <w:t>, Pune. on Lean Basis.</w:t>
      </w:r>
    </w:p>
    <w:p w14:paraId="4C6949A5" w14:textId="48808FBB" w:rsidR="00554D07" w:rsidRPr="000D272A" w:rsidRDefault="00020FA5"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 </w:t>
      </w:r>
      <w:r w:rsidR="00731828" w:rsidRPr="000D272A">
        <w:rPr>
          <w:rStyle w:val="span"/>
          <w:rFonts w:asciiTheme="minorHAnsi" w:eastAsia="Century Gothic" w:hAnsiTheme="minorHAnsi" w:cstheme="minorHAnsi"/>
          <w:sz w:val="22"/>
          <w:szCs w:val="22"/>
        </w:rPr>
        <w:t xml:space="preserve">Used </w:t>
      </w:r>
      <w:r w:rsidR="009469A8" w:rsidRPr="000D272A">
        <w:rPr>
          <w:rStyle w:val="span"/>
          <w:rFonts w:asciiTheme="minorHAnsi" w:eastAsia="Century Gothic" w:hAnsiTheme="minorHAnsi" w:cstheme="minorHAnsi"/>
          <w:sz w:val="22"/>
          <w:szCs w:val="22"/>
        </w:rPr>
        <w:t xml:space="preserve">a </w:t>
      </w:r>
      <w:r w:rsidR="00731828" w:rsidRPr="000D272A">
        <w:rPr>
          <w:rStyle w:val="span"/>
          <w:rFonts w:asciiTheme="minorHAnsi" w:eastAsia="Century Gothic" w:hAnsiTheme="minorHAnsi" w:cstheme="minorHAnsi"/>
          <w:sz w:val="22"/>
          <w:szCs w:val="22"/>
        </w:rPr>
        <w:t xml:space="preserve">variety of learning modalities and support materials to facilitate </w:t>
      </w:r>
      <w:r w:rsidR="009469A8" w:rsidRPr="000D272A">
        <w:rPr>
          <w:rStyle w:val="span"/>
          <w:rFonts w:asciiTheme="minorHAnsi" w:eastAsia="Century Gothic" w:hAnsiTheme="minorHAnsi" w:cstheme="minorHAnsi"/>
          <w:sz w:val="22"/>
          <w:szCs w:val="22"/>
        </w:rPr>
        <w:t xml:space="preserve">the </w:t>
      </w:r>
      <w:r w:rsidR="00731828" w:rsidRPr="000D272A">
        <w:rPr>
          <w:rStyle w:val="span"/>
          <w:rFonts w:asciiTheme="minorHAnsi" w:eastAsia="Century Gothic" w:hAnsiTheme="minorHAnsi" w:cstheme="minorHAnsi"/>
          <w:sz w:val="22"/>
          <w:szCs w:val="22"/>
        </w:rPr>
        <w:t>learning process and accentuate presentations.</w:t>
      </w:r>
    </w:p>
    <w:p w14:paraId="7E3B0A64" w14:textId="0716C97C"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Encouraged class discussions by building discussions into lessons, actively soliciting input, asking open-ended questions</w:t>
      </w:r>
      <w:r w:rsidR="009469A8" w:rsidRPr="000D272A">
        <w:rPr>
          <w:rStyle w:val="span"/>
          <w:rFonts w:asciiTheme="minorHAnsi" w:eastAsia="Century Gothic" w:hAnsiTheme="minorHAnsi" w:cstheme="minorHAnsi"/>
          <w:sz w:val="22"/>
          <w:szCs w:val="22"/>
        </w:rPr>
        <w:t>,</w:t>
      </w:r>
      <w:r w:rsidRPr="000D272A">
        <w:rPr>
          <w:rStyle w:val="span"/>
          <w:rFonts w:asciiTheme="minorHAnsi" w:eastAsia="Century Gothic" w:hAnsiTheme="minorHAnsi" w:cstheme="minorHAnsi"/>
          <w:sz w:val="22"/>
          <w:szCs w:val="22"/>
        </w:rPr>
        <w:t xml:space="preserve"> and using techniques to track student participation.</w:t>
      </w:r>
    </w:p>
    <w:p w14:paraId="3A0A9B29" w14:textId="77777777"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Used different learning modes and types of technology to engage students in achieving learning outcomes.</w:t>
      </w:r>
    </w:p>
    <w:p w14:paraId="43EF3F0C" w14:textId="2E9BBA98"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Worked with </w:t>
      </w:r>
      <w:r w:rsidR="009469A8" w:rsidRPr="000D272A">
        <w:rPr>
          <w:rStyle w:val="span"/>
          <w:rFonts w:asciiTheme="minorHAnsi" w:eastAsia="Century Gothic" w:hAnsiTheme="minorHAnsi" w:cstheme="minorHAnsi"/>
          <w:sz w:val="22"/>
          <w:szCs w:val="22"/>
        </w:rPr>
        <w:t xml:space="preserve">the </w:t>
      </w:r>
      <w:r w:rsidRPr="000D272A">
        <w:rPr>
          <w:rStyle w:val="span"/>
          <w:rFonts w:asciiTheme="minorHAnsi" w:eastAsia="Century Gothic" w:hAnsiTheme="minorHAnsi" w:cstheme="minorHAnsi"/>
          <w:sz w:val="22"/>
          <w:szCs w:val="22"/>
        </w:rPr>
        <w:t>dean to assess and evaluate courses and programs in appropriate discipline.</w:t>
      </w:r>
    </w:p>
    <w:p w14:paraId="4C529051" w14:textId="77777777"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Demonstrated strong interpersonal and communication skills, resulting in clear subject matter discussion with students.</w:t>
      </w:r>
    </w:p>
    <w:p w14:paraId="16774EEB" w14:textId="7CB33999"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Conducted </w:t>
      </w:r>
      <w:r w:rsidR="009469A8" w:rsidRPr="000D272A">
        <w:rPr>
          <w:rStyle w:val="span"/>
          <w:rFonts w:asciiTheme="minorHAnsi" w:eastAsia="Century Gothic" w:hAnsiTheme="minorHAnsi" w:cstheme="minorHAnsi"/>
          <w:sz w:val="22"/>
          <w:szCs w:val="22"/>
        </w:rPr>
        <w:t>ongoing</w:t>
      </w:r>
      <w:r w:rsidRPr="000D272A">
        <w:rPr>
          <w:rStyle w:val="span"/>
          <w:rFonts w:asciiTheme="minorHAnsi" w:eastAsia="Century Gothic" w:hAnsiTheme="minorHAnsi" w:cstheme="minorHAnsi"/>
          <w:sz w:val="22"/>
          <w:szCs w:val="22"/>
        </w:rPr>
        <w:t xml:space="preserve"> program assessment, enrollment</w:t>
      </w:r>
      <w:r w:rsidR="009469A8" w:rsidRPr="000D272A">
        <w:rPr>
          <w:rStyle w:val="span"/>
          <w:rFonts w:asciiTheme="minorHAnsi" w:eastAsia="Century Gothic" w:hAnsiTheme="minorHAnsi" w:cstheme="minorHAnsi"/>
          <w:sz w:val="22"/>
          <w:szCs w:val="22"/>
        </w:rPr>
        <w:t xml:space="preserve">, </w:t>
      </w:r>
      <w:r w:rsidRPr="000D272A">
        <w:rPr>
          <w:rStyle w:val="span"/>
          <w:rFonts w:asciiTheme="minorHAnsi" w:eastAsia="Century Gothic" w:hAnsiTheme="minorHAnsi" w:cstheme="minorHAnsi"/>
          <w:sz w:val="22"/>
          <w:szCs w:val="22"/>
        </w:rPr>
        <w:t>and retention tracking.</w:t>
      </w:r>
    </w:p>
    <w:p w14:paraId="7A1B3887" w14:textId="77777777"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Supported multidisciplinary research teams focused on scholarly publication.</w:t>
      </w:r>
    </w:p>
    <w:p w14:paraId="015484DD" w14:textId="0A8C694A"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Developed </w:t>
      </w:r>
      <w:r w:rsidR="009469A8" w:rsidRPr="000D272A">
        <w:rPr>
          <w:rStyle w:val="span"/>
          <w:rFonts w:asciiTheme="minorHAnsi" w:eastAsia="Century Gothic" w:hAnsiTheme="minorHAnsi" w:cstheme="minorHAnsi"/>
          <w:sz w:val="22"/>
          <w:szCs w:val="22"/>
        </w:rPr>
        <w:t xml:space="preserve">a </w:t>
      </w:r>
      <w:r w:rsidRPr="000D272A">
        <w:rPr>
          <w:rStyle w:val="span"/>
          <w:rFonts w:asciiTheme="minorHAnsi" w:eastAsia="Century Gothic" w:hAnsiTheme="minorHAnsi" w:cstheme="minorHAnsi"/>
          <w:sz w:val="22"/>
          <w:szCs w:val="22"/>
        </w:rPr>
        <w:t>diversified course curriculum to meet regulatory standards and support learning objectives.</w:t>
      </w:r>
    </w:p>
    <w:p w14:paraId="2279C277" w14:textId="467E028F"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Created </w:t>
      </w:r>
      <w:r w:rsidR="009469A8" w:rsidRPr="000D272A">
        <w:rPr>
          <w:rStyle w:val="span"/>
          <w:rFonts w:asciiTheme="minorHAnsi" w:eastAsia="Century Gothic" w:hAnsiTheme="minorHAnsi" w:cstheme="minorHAnsi"/>
          <w:sz w:val="22"/>
          <w:szCs w:val="22"/>
        </w:rPr>
        <w:t xml:space="preserve">a </w:t>
      </w:r>
      <w:r w:rsidRPr="000D272A">
        <w:rPr>
          <w:rStyle w:val="span"/>
          <w:rFonts w:asciiTheme="minorHAnsi" w:eastAsia="Century Gothic" w:hAnsiTheme="minorHAnsi" w:cstheme="minorHAnsi"/>
          <w:sz w:val="22"/>
          <w:szCs w:val="22"/>
        </w:rPr>
        <w:t>dynamic learning environment that valued instructor and student interaction.</w:t>
      </w:r>
    </w:p>
    <w:p w14:paraId="34262134" w14:textId="77777777"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Identified research opportunities for students, assisting with gathering data and drawing conclusions for projects.</w:t>
      </w:r>
    </w:p>
    <w:p w14:paraId="35D4A24B" w14:textId="77777777"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Researched and selected course texts and supplemental learning materials.</w:t>
      </w:r>
    </w:p>
    <w:p w14:paraId="3962E3A3" w14:textId="1269CEEC" w:rsidR="00554D07" w:rsidRPr="000D272A" w:rsidRDefault="00731828" w:rsidP="000D272A">
      <w:pPr>
        <w:pStyle w:val="ulli"/>
        <w:numPr>
          <w:ilvl w:val="0"/>
          <w:numId w:val="3"/>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Instructed and evaluated students in </w:t>
      </w:r>
      <w:r w:rsidR="009469A8" w:rsidRPr="000D272A">
        <w:rPr>
          <w:rStyle w:val="span"/>
          <w:rFonts w:asciiTheme="minorHAnsi" w:eastAsia="Century Gothic" w:hAnsiTheme="minorHAnsi" w:cstheme="minorHAnsi"/>
          <w:sz w:val="22"/>
          <w:szCs w:val="22"/>
        </w:rPr>
        <w:t xml:space="preserve">the </w:t>
      </w:r>
      <w:r w:rsidRPr="000D272A">
        <w:rPr>
          <w:rStyle w:val="span"/>
          <w:rFonts w:asciiTheme="minorHAnsi" w:eastAsia="Century Gothic" w:hAnsiTheme="minorHAnsi" w:cstheme="minorHAnsi"/>
          <w:sz w:val="22"/>
          <w:szCs w:val="22"/>
        </w:rPr>
        <w:t xml:space="preserve">classroom in alignment </w:t>
      </w:r>
      <w:proofErr w:type="spellStart"/>
      <w:r w:rsidRPr="000D272A">
        <w:rPr>
          <w:rStyle w:val="span"/>
          <w:rFonts w:asciiTheme="minorHAnsi" w:eastAsia="Century Gothic" w:hAnsiTheme="minorHAnsi" w:cstheme="minorHAnsi"/>
          <w:sz w:val="22"/>
          <w:szCs w:val="22"/>
        </w:rPr>
        <w:t>w</w:t>
      </w:r>
      <w:r w:rsidR="009469A8" w:rsidRPr="000D272A">
        <w:rPr>
          <w:rStyle w:val="span"/>
          <w:rFonts w:asciiTheme="minorHAnsi" w:eastAsia="Century Gothic" w:hAnsiTheme="minorHAnsi" w:cstheme="minorHAnsi"/>
          <w:sz w:val="22"/>
          <w:szCs w:val="22"/>
        </w:rPr>
        <w:t>th</w:t>
      </w:r>
      <w:proofErr w:type="spellEnd"/>
      <w:r w:rsidRPr="000D272A">
        <w:rPr>
          <w:rStyle w:val="span"/>
          <w:rFonts w:asciiTheme="minorHAnsi" w:eastAsia="Century Gothic" w:hAnsiTheme="minorHAnsi" w:cstheme="minorHAnsi"/>
          <w:sz w:val="22"/>
          <w:szCs w:val="22"/>
        </w:rPr>
        <w:t xml:space="preserve"> college mission by incorporating innovative teaching and learning strategies.</w:t>
      </w:r>
    </w:p>
    <w:p w14:paraId="6854197F" w14:textId="77777777" w:rsidR="00FA3157" w:rsidRPr="000D272A" w:rsidRDefault="00FA3157" w:rsidP="000D272A">
      <w:pPr>
        <w:pStyle w:val="divdocumentsinglecolumn"/>
        <w:tabs>
          <w:tab w:val="right" w:pos="10206"/>
        </w:tabs>
        <w:spacing w:before="280" w:line="360" w:lineRule="atLeast"/>
        <w:jc w:val="both"/>
        <w:rPr>
          <w:rStyle w:val="spanjobtitle"/>
          <w:rFonts w:asciiTheme="minorHAnsi" w:eastAsia="Century Gothic" w:hAnsiTheme="minorHAnsi" w:cstheme="minorHAnsi"/>
          <w:sz w:val="22"/>
          <w:szCs w:val="22"/>
        </w:rPr>
      </w:pPr>
    </w:p>
    <w:p w14:paraId="21C3B1D8" w14:textId="5C400FEB" w:rsidR="00554D07" w:rsidRPr="000D272A" w:rsidRDefault="00731828" w:rsidP="000D272A">
      <w:pPr>
        <w:pStyle w:val="divdocumentsinglecolumn"/>
        <w:tabs>
          <w:tab w:val="right" w:pos="10206"/>
        </w:tabs>
        <w:spacing w:before="280" w:line="360" w:lineRule="atLeast"/>
        <w:jc w:val="both"/>
        <w:rPr>
          <w:rFonts w:asciiTheme="minorHAnsi" w:eastAsia="Century Gothic" w:hAnsiTheme="minorHAnsi" w:cstheme="minorHAnsi"/>
          <w:sz w:val="22"/>
          <w:szCs w:val="22"/>
        </w:rPr>
      </w:pPr>
      <w:r w:rsidRPr="000D272A">
        <w:rPr>
          <w:rStyle w:val="spanjobtitle"/>
          <w:rFonts w:asciiTheme="minorHAnsi" w:eastAsia="Century Gothic" w:hAnsiTheme="minorHAnsi" w:cstheme="minorHAnsi"/>
          <w:sz w:val="22"/>
          <w:szCs w:val="22"/>
        </w:rPr>
        <w:t>Professor</w:t>
      </w:r>
      <w:r w:rsidRPr="000D272A">
        <w:rPr>
          <w:rStyle w:val="singlecolumnspanpaddedlinenth-child1"/>
          <w:rFonts w:asciiTheme="minorHAnsi" w:eastAsia="Century Gothic" w:hAnsiTheme="minorHAnsi" w:cstheme="minorHAnsi"/>
          <w:sz w:val="22"/>
          <w:szCs w:val="22"/>
        </w:rPr>
        <w:t xml:space="preserve"> </w:t>
      </w:r>
      <w:r w:rsidR="00020FA5" w:rsidRPr="000D272A">
        <w:rPr>
          <w:rStyle w:val="singlecolumnspanpaddedlinenth-child1"/>
          <w:rFonts w:asciiTheme="minorHAnsi" w:eastAsia="Century Gothic" w:hAnsiTheme="minorHAnsi" w:cstheme="minorHAnsi"/>
          <w:b/>
          <w:bCs/>
          <w:sz w:val="22"/>
          <w:szCs w:val="22"/>
        </w:rPr>
        <w:t>and Principal</w:t>
      </w:r>
      <w:r w:rsidRPr="000D272A">
        <w:rPr>
          <w:rStyle w:val="datesWrapper"/>
          <w:rFonts w:asciiTheme="minorHAnsi" w:eastAsia="Century Gothic" w:hAnsiTheme="minorHAnsi" w:cstheme="minorHAnsi"/>
          <w:sz w:val="22"/>
          <w:szCs w:val="22"/>
        </w:rPr>
        <w:tab/>
      </w:r>
      <w:r w:rsidR="00B05865">
        <w:rPr>
          <w:rStyle w:val="datesWrapper"/>
          <w:rFonts w:asciiTheme="minorHAnsi" w:eastAsia="Century Gothic" w:hAnsiTheme="minorHAnsi" w:cstheme="minorHAnsi"/>
          <w:sz w:val="22"/>
          <w:szCs w:val="22"/>
        </w:rPr>
        <w:t xml:space="preserve">November </w:t>
      </w:r>
      <w:r w:rsidRPr="000D272A">
        <w:rPr>
          <w:rStyle w:val="span"/>
          <w:rFonts w:asciiTheme="minorHAnsi" w:eastAsia="Century Gothic" w:hAnsiTheme="minorHAnsi" w:cstheme="minorHAnsi"/>
          <w:sz w:val="22"/>
          <w:szCs w:val="22"/>
        </w:rPr>
        <w:t xml:space="preserve">2009 to </w:t>
      </w:r>
      <w:r w:rsidR="00B05865">
        <w:rPr>
          <w:rStyle w:val="span"/>
          <w:rFonts w:asciiTheme="minorHAnsi" w:eastAsia="Century Gothic" w:hAnsiTheme="minorHAnsi" w:cstheme="minorHAnsi"/>
          <w:sz w:val="22"/>
          <w:szCs w:val="22"/>
        </w:rPr>
        <w:t xml:space="preserve">February </w:t>
      </w:r>
      <w:r w:rsidRPr="000D272A">
        <w:rPr>
          <w:rStyle w:val="span"/>
          <w:rFonts w:asciiTheme="minorHAnsi" w:eastAsia="Century Gothic" w:hAnsiTheme="minorHAnsi" w:cstheme="minorHAnsi"/>
          <w:sz w:val="22"/>
          <w:szCs w:val="22"/>
        </w:rPr>
        <w:t>2011</w:t>
      </w:r>
      <w:r w:rsidRPr="000D272A">
        <w:rPr>
          <w:rStyle w:val="datesWrapper"/>
          <w:rFonts w:asciiTheme="minorHAnsi" w:eastAsia="Century Gothic" w:hAnsiTheme="minorHAnsi" w:cstheme="minorHAnsi"/>
          <w:sz w:val="22"/>
          <w:szCs w:val="22"/>
        </w:rPr>
        <w:t xml:space="preserve"> </w:t>
      </w:r>
    </w:p>
    <w:p w14:paraId="6B8A65D6" w14:textId="77777777" w:rsidR="00554D07" w:rsidRPr="000D272A" w:rsidRDefault="00731828" w:rsidP="000D272A">
      <w:pPr>
        <w:pStyle w:val="spanpaddedline"/>
        <w:spacing w:line="360" w:lineRule="atLeast"/>
        <w:jc w:val="both"/>
        <w:rPr>
          <w:rFonts w:asciiTheme="minorHAnsi" w:eastAsia="Century Gothic" w:hAnsiTheme="minorHAnsi" w:cstheme="minorHAnsi"/>
          <w:b/>
          <w:bCs/>
          <w:sz w:val="22"/>
          <w:szCs w:val="22"/>
        </w:rPr>
      </w:pPr>
      <w:r w:rsidRPr="000D272A">
        <w:rPr>
          <w:rStyle w:val="spancompanyname"/>
          <w:rFonts w:asciiTheme="minorHAnsi" w:eastAsia="Century Gothic" w:hAnsiTheme="minorHAnsi" w:cstheme="minorHAnsi"/>
          <w:sz w:val="22"/>
          <w:szCs w:val="22"/>
        </w:rPr>
        <w:t>Imperial College of Engineering and Research</w:t>
      </w:r>
      <w:r w:rsidRPr="000D272A">
        <w:rPr>
          <w:rStyle w:val="span"/>
          <w:rFonts w:asciiTheme="minorHAnsi" w:eastAsia="Century Gothic" w:hAnsiTheme="minorHAnsi" w:cstheme="minorHAnsi"/>
          <w:sz w:val="22"/>
          <w:szCs w:val="22"/>
        </w:rPr>
        <w:t xml:space="preserve"> – </w:t>
      </w:r>
      <w:r w:rsidRPr="000D272A">
        <w:rPr>
          <w:rStyle w:val="span"/>
          <w:rFonts w:asciiTheme="minorHAnsi" w:eastAsia="Century Gothic" w:hAnsiTheme="minorHAnsi" w:cstheme="minorHAnsi"/>
          <w:b/>
          <w:bCs/>
          <w:sz w:val="22"/>
          <w:szCs w:val="22"/>
        </w:rPr>
        <w:t>Pune, India</w:t>
      </w:r>
      <w:r w:rsidRPr="000D272A">
        <w:rPr>
          <w:rFonts w:asciiTheme="minorHAnsi" w:eastAsia="Century Gothic" w:hAnsiTheme="minorHAnsi" w:cstheme="minorHAnsi"/>
          <w:b/>
          <w:bCs/>
          <w:sz w:val="22"/>
          <w:szCs w:val="22"/>
        </w:rPr>
        <w:t xml:space="preserve"> </w:t>
      </w:r>
    </w:p>
    <w:p w14:paraId="3771AFB0"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lastRenderedPageBreak/>
        <w:t>Academic, Research, Administration, and Accreditation</w:t>
      </w:r>
    </w:p>
    <w:p w14:paraId="1F6DD0FA"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Used a variety of learning modalities and support materials to facilitate the learning process and accentuate presentations.</w:t>
      </w:r>
    </w:p>
    <w:p w14:paraId="52F6B8B9"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Used different learning modes and types of technology to engage students in achieving learning outcomes.</w:t>
      </w:r>
    </w:p>
    <w:p w14:paraId="5E1969FF"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Instructed and evaluated students in the classroom in alignment with the college mission by incorporating innovative teaching and learning strategies.</w:t>
      </w:r>
    </w:p>
    <w:p w14:paraId="10043ED8"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Researched and selected course texts and supplemental learning materials.</w:t>
      </w:r>
    </w:p>
    <w:p w14:paraId="0DEBAAD4"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Collaborated with faculty and community stakeholders for program improvement.</w:t>
      </w:r>
    </w:p>
    <w:p w14:paraId="25054FFF"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Graded tests and assignments and uploaded to the school database.</w:t>
      </w:r>
    </w:p>
    <w:p w14:paraId="57DAC054"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Identified research opportunities for students, assisting with gathering data and drawing conclusions for projects.</w:t>
      </w:r>
    </w:p>
    <w:p w14:paraId="7E11366C"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Created an adynamic learning environment that valued instructor and student interaction.</w:t>
      </w:r>
    </w:p>
    <w:p w14:paraId="7561BA41"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Developed a diversified course curriculum to meet regulatory standards and support learning objectives.</w:t>
      </w:r>
    </w:p>
    <w:p w14:paraId="4133348B"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Supported multidisciplinary research teams focused on scholarly publication.</w:t>
      </w:r>
    </w:p>
    <w:p w14:paraId="647385BF"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Conducted ongoing program assessment, enrollment, and retention tracking.</w:t>
      </w:r>
    </w:p>
    <w:p w14:paraId="3EDED4A4"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Demonstrated strong interpersonal and communication skills, resulting in clear subject matter discussions with students.</w:t>
      </w:r>
    </w:p>
    <w:p w14:paraId="059072C5"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Collaborated with tutoring, enrollment, testing, and advising services to support students.</w:t>
      </w:r>
    </w:p>
    <w:p w14:paraId="118FA538"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Established and maintained inclusive, collegial, and collaborative culture within the classroom.</w:t>
      </w:r>
    </w:p>
    <w:p w14:paraId="4EC20AEB" w14:textId="77777777" w:rsidR="00554D07" w:rsidRPr="000D272A" w:rsidRDefault="00731828" w:rsidP="000D272A">
      <w:pPr>
        <w:pStyle w:val="ulli"/>
        <w:numPr>
          <w:ilvl w:val="0"/>
          <w:numId w:val="4"/>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Provided students with constructive, encouraging, and corrective feedback.</w:t>
      </w:r>
    </w:p>
    <w:p w14:paraId="0529AE58" w14:textId="7C611A67" w:rsidR="00554D07" w:rsidRPr="000D272A" w:rsidRDefault="00731828" w:rsidP="000D272A">
      <w:pPr>
        <w:pStyle w:val="divdocumentsinglecolumn"/>
        <w:tabs>
          <w:tab w:val="right" w:pos="10206"/>
        </w:tabs>
        <w:spacing w:before="280" w:line="360" w:lineRule="atLeast"/>
        <w:jc w:val="both"/>
        <w:rPr>
          <w:rFonts w:asciiTheme="minorHAnsi" w:eastAsia="Century Gothic" w:hAnsiTheme="minorHAnsi" w:cstheme="minorHAnsi"/>
          <w:sz w:val="22"/>
          <w:szCs w:val="22"/>
        </w:rPr>
      </w:pPr>
      <w:r w:rsidRPr="000D272A">
        <w:rPr>
          <w:rStyle w:val="spanjobtitle"/>
          <w:rFonts w:asciiTheme="minorHAnsi" w:eastAsia="Century Gothic" w:hAnsiTheme="minorHAnsi" w:cstheme="minorHAnsi"/>
          <w:sz w:val="22"/>
          <w:szCs w:val="22"/>
        </w:rPr>
        <w:t xml:space="preserve">Professor </w:t>
      </w:r>
      <w:r w:rsidRPr="000D272A">
        <w:rPr>
          <w:rStyle w:val="datesWrapper"/>
          <w:rFonts w:asciiTheme="minorHAnsi" w:eastAsia="Century Gothic" w:hAnsiTheme="minorHAnsi" w:cstheme="minorHAnsi"/>
          <w:sz w:val="22"/>
          <w:szCs w:val="22"/>
        </w:rPr>
        <w:tab/>
      </w:r>
      <w:r w:rsidR="00B05865">
        <w:rPr>
          <w:rStyle w:val="datesWrapper"/>
          <w:rFonts w:asciiTheme="minorHAnsi" w:eastAsia="Century Gothic" w:hAnsiTheme="minorHAnsi" w:cstheme="minorHAnsi"/>
          <w:sz w:val="22"/>
          <w:szCs w:val="22"/>
        </w:rPr>
        <w:t xml:space="preserve">April </w:t>
      </w:r>
      <w:r w:rsidRPr="000D272A">
        <w:rPr>
          <w:rStyle w:val="span"/>
          <w:rFonts w:asciiTheme="minorHAnsi" w:eastAsia="Century Gothic" w:hAnsiTheme="minorHAnsi" w:cstheme="minorHAnsi"/>
          <w:sz w:val="22"/>
          <w:szCs w:val="22"/>
        </w:rPr>
        <w:t xml:space="preserve">2004 to </w:t>
      </w:r>
      <w:r w:rsidR="00B05865">
        <w:rPr>
          <w:rStyle w:val="span"/>
          <w:rFonts w:asciiTheme="minorHAnsi" w:eastAsia="Century Gothic" w:hAnsiTheme="minorHAnsi" w:cstheme="minorHAnsi"/>
          <w:sz w:val="22"/>
          <w:szCs w:val="22"/>
        </w:rPr>
        <w:t xml:space="preserve">November </w:t>
      </w:r>
      <w:r w:rsidRPr="000D272A">
        <w:rPr>
          <w:rStyle w:val="span"/>
          <w:rFonts w:asciiTheme="minorHAnsi" w:eastAsia="Century Gothic" w:hAnsiTheme="minorHAnsi" w:cstheme="minorHAnsi"/>
          <w:sz w:val="22"/>
          <w:szCs w:val="22"/>
        </w:rPr>
        <w:t>2009</w:t>
      </w:r>
      <w:r w:rsidRPr="000D272A">
        <w:rPr>
          <w:rStyle w:val="datesWrapper"/>
          <w:rFonts w:asciiTheme="minorHAnsi" w:eastAsia="Century Gothic" w:hAnsiTheme="minorHAnsi" w:cstheme="minorHAnsi"/>
          <w:sz w:val="22"/>
          <w:szCs w:val="22"/>
        </w:rPr>
        <w:t xml:space="preserve"> </w:t>
      </w:r>
    </w:p>
    <w:p w14:paraId="2B1218B2" w14:textId="77777777" w:rsidR="00554D07" w:rsidRPr="000D272A" w:rsidRDefault="00731828" w:rsidP="000D272A">
      <w:pPr>
        <w:pStyle w:val="spanpaddedline"/>
        <w:spacing w:line="360" w:lineRule="atLeast"/>
        <w:jc w:val="both"/>
        <w:rPr>
          <w:rFonts w:asciiTheme="minorHAnsi" w:eastAsia="Century Gothic" w:hAnsiTheme="minorHAnsi" w:cstheme="minorHAnsi"/>
          <w:b/>
          <w:bCs/>
          <w:sz w:val="22"/>
          <w:szCs w:val="22"/>
        </w:rPr>
      </w:pPr>
      <w:r w:rsidRPr="000D272A">
        <w:rPr>
          <w:rStyle w:val="spancompanyname"/>
          <w:rFonts w:asciiTheme="minorHAnsi" w:eastAsia="Century Gothic" w:hAnsiTheme="minorHAnsi" w:cstheme="minorHAnsi"/>
          <w:sz w:val="22"/>
          <w:szCs w:val="22"/>
        </w:rPr>
        <w:t xml:space="preserve">Bharati Vidyapeeth College </w:t>
      </w:r>
      <w:proofErr w:type="gramStart"/>
      <w:r w:rsidRPr="000D272A">
        <w:rPr>
          <w:rStyle w:val="spancompanyname"/>
          <w:rFonts w:asciiTheme="minorHAnsi" w:eastAsia="Century Gothic" w:hAnsiTheme="minorHAnsi" w:cstheme="minorHAnsi"/>
          <w:sz w:val="22"/>
          <w:szCs w:val="22"/>
        </w:rPr>
        <w:t>Of</w:t>
      </w:r>
      <w:proofErr w:type="gramEnd"/>
      <w:r w:rsidRPr="000D272A">
        <w:rPr>
          <w:rStyle w:val="spancompanyname"/>
          <w:rFonts w:asciiTheme="minorHAnsi" w:eastAsia="Century Gothic" w:hAnsiTheme="minorHAnsi" w:cstheme="minorHAnsi"/>
          <w:sz w:val="22"/>
          <w:szCs w:val="22"/>
        </w:rPr>
        <w:t xml:space="preserve"> Engineering</w:t>
      </w:r>
      <w:r w:rsidRPr="000D272A">
        <w:rPr>
          <w:rStyle w:val="span"/>
          <w:rFonts w:asciiTheme="minorHAnsi" w:eastAsia="Century Gothic" w:hAnsiTheme="minorHAnsi" w:cstheme="minorHAnsi"/>
          <w:sz w:val="22"/>
          <w:szCs w:val="22"/>
        </w:rPr>
        <w:t xml:space="preserve"> </w:t>
      </w:r>
      <w:r w:rsidRPr="000D272A">
        <w:rPr>
          <w:rStyle w:val="span"/>
          <w:rFonts w:asciiTheme="minorHAnsi" w:eastAsia="Century Gothic" w:hAnsiTheme="minorHAnsi" w:cstheme="minorHAnsi"/>
          <w:b/>
          <w:bCs/>
          <w:sz w:val="22"/>
          <w:szCs w:val="22"/>
        </w:rPr>
        <w:t>– Pune, India</w:t>
      </w:r>
      <w:r w:rsidRPr="000D272A">
        <w:rPr>
          <w:rFonts w:asciiTheme="minorHAnsi" w:eastAsia="Century Gothic" w:hAnsiTheme="minorHAnsi" w:cstheme="minorHAnsi"/>
          <w:b/>
          <w:bCs/>
          <w:sz w:val="22"/>
          <w:szCs w:val="22"/>
        </w:rPr>
        <w:t xml:space="preserve"> </w:t>
      </w:r>
    </w:p>
    <w:p w14:paraId="704A3D60" w14:textId="77777777"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Academic, Research, Administration, and Accreditation</w:t>
      </w:r>
    </w:p>
    <w:p w14:paraId="6B218E79" w14:textId="78F91816"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Used </w:t>
      </w:r>
      <w:r w:rsidR="00B620E9" w:rsidRPr="000D272A">
        <w:rPr>
          <w:rStyle w:val="span"/>
          <w:rFonts w:asciiTheme="minorHAnsi" w:eastAsia="Century Gothic" w:hAnsiTheme="minorHAnsi" w:cstheme="minorHAnsi"/>
          <w:sz w:val="22"/>
          <w:szCs w:val="22"/>
        </w:rPr>
        <w:t>a variety</w:t>
      </w:r>
      <w:r w:rsidRPr="000D272A">
        <w:rPr>
          <w:rStyle w:val="span"/>
          <w:rFonts w:asciiTheme="minorHAnsi" w:eastAsia="Century Gothic" w:hAnsiTheme="minorHAnsi" w:cstheme="minorHAnsi"/>
          <w:sz w:val="22"/>
          <w:szCs w:val="22"/>
        </w:rPr>
        <w:t xml:space="preserve"> of learning modalities and support materials to facilitate the learning process and accentuate presentations.</w:t>
      </w:r>
    </w:p>
    <w:p w14:paraId="0163A8E1" w14:textId="6E6E015A"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Instructed and evaluated students in </w:t>
      </w:r>
      <w:r w:rsidR="00B620E9" w:rsidRPr="000D272A">
        <w:rPr>
          <w:rStyle w:val="span"/>
          <w:rFonts w:asciiTheme="minorHAnsi" w:eastAsia="Century Gothic" w:hAnsiTheme="minorHAnsi" w:cstheme="minorHAnsi"/>
          <w:sz w:val="22"/>
          <w:szCs w:val="22"/>
        </w:rPr>
        <w:t xml:space="preserve">the </w:t>
      </w:r>
      <w:r w:rsidRPr="000D272A">
        <w:rPr>
          <w:rStyle w:val="span"/>
          <w:rFonts w:asciiTheme="minorHAnsi" w:eastAsia="Century Gothic" w:hAnsiTheme="minorHAnsi" w:cstheme="minorHAnsi"/>
          <w:sz w:val="22"/>
          <w:szCs w:val="22"/>
        </w:rPr>
        <w:t xml:space="preserve">classroom in alignment with </w:t>
      </w:r>
      <w:r w:rsidR="00B620E9" w:rsidRPr="000D272A">
        <w:rPr>
          <w:rStyle w:val="span"/>
          <w:rFonts w:asciiTheme="minorHAnsi" w:eastAsia="Century Gothic" w:hAnsiTheme="minorHAnsi" w:cstheme="minorHAnsi"/>
          <w:sz w:val="22"/>
          <w:szCs w:val="22"/>
        </w:rPr>
        <w:t xml:space="preserve">the </w:t>
      </w:r>
      <w:r w:rsidRPr="000D272A">
        <w:rPr>
          <w:rStyle w:val="span"/>
          <w:rFonts w:asciiTheme="minorHAnsi" w:eastAsia="Century Gothic" w:hAnsiTheme="minorHAnsi" w:cstheme="minorHAnsi"/>
          <w:sz w:val="22"/>
          <w:szCs w:val="22"/>
        </w:rPr>
        <w:t>college mission by incorporating innovative teaching and learning strategies</w:t>
      </w:r>
    </w:p>
    <w:p w14:paraId="67526906" w14:textId="6E722717"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Conducted </w:t>
      </w:r>
      <w:r w:rsidR="00B620E9" w:rsidRPr="000D272A">
        <w:rPr>
          <w:rStyle w:val="span"/>
          <w:rFonts w:asciiTheme="minorHAnsi" w:eastAsia="Century Gothic" w:hAnsiTheme="minorHAnsi" w:cstheme="minorHAnsi"/>
          <w:sz w:val="22"/>
          <w:szCs w:val="22"/>
        </w:rPr>
        <w:t>ongoing</w:t>
      </w:r>
      <w:r w:rsidRPr="000D272A">
        <w:rPr>
          <w:rStyle w:val="span"/>
          <w:rFonts w:asciiTheme="minorHAnsi" w:eastAsia="Century Gothic" w:hAnsiTheme="minorHAnsi" w:cstheme="minorHAnsi"/>
          <w:sz w:val="22"/>
          <w:szCs w:val="22"/>
        </w:rPr>
        <w:t xml:space="preserve"> program assessment, enrollment</w:t>
      </w:r>
      <w:r w:rsidR="00B620E9" w:rsidRPr="000D272A">
        <w:rPr>
          <w:rStyle w:val="span"/>
          <w:rFonts w:asciiTheme="minorHAnsi" w:eastAsia="Century Gothic" w:hAnsiTheme="minorHAnsi" w:cstheme="minorHAnsi"/>
          <w:sz w:val="22"/>
          <w:szCs w:val="22"/>
        </w:rPr>
        <w:t>,</w:t>
      </w:r>
      <w:r w:rsidRPr="000D272A">
        <w:rPr>
          <w:rStyle w:val="span"/>
          <w:rFonts w:asciiTheme="minorHAnsi" w:eastAsia="Century Gothic" w:hAnsiTheme="minorHAnsi" w:cstheme="minorHAnsi"/>
          <w:sz w:val="22"/>
          <w:szCs w:val="22"/>
        </w:rPr>
        <w:t xml:space="preserve"> and retention tracking</w:t>
      </w:r>
    </w:p>
    <w:p w14:paraId="5F93E83D" w14:textId="746B570C"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 xml:space="preserve">Created </w:t>
      </w:r>
      <w:r w:rsidR="00B620E9" w:rsidRPr="000D272A">
        <w:rPr>
          <w:rStyle w:val="span"/>
          <w:rFonts w:asciiTheme="minorHAnsi" w:eastAsia="Century Gothic" w:hAnsiTheme="minorHAnsi" w:cstheme="minorHAnsi"/>
          <w:sz w:val="22"/>
          <w:szCs w:val="22"/>
        </w:rPr>
        <w:t xml:space="preserve">a </w:t>
      </w:r>
      <w:r w:rsidRPr="000D272A">
        <w:rPr>
          <w:rStyle w:val="span"/>
          <w:rFonts w:asciiTheme="minorHAnsi" w:eastAsia="Century Gothic" w:hAnsiTheme="minorHAnsi" w:cstheme="minorHAnsi"/>
          <w:sz w:val="22"/>
          <w:szCs w:val="22"/>
        </w:rPr>
        <w:t>dynamic learning environment that valued instructor and student interaction</w:t>
      </w:r>
    </w:p>
    <w:p w14:paraId="48416864" w14:textId="77777777"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Identified research opportunities for students, assisting with gathering data and drawing conclusions for projects</w:t>
      </w:r>
    </w:p>
    <w:p w14:paraId="104EA451" w14:textId="77777777"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Supported multidisciplinary research teams focused on scholarly publication</w:t>
      </w:r>
    </w:p>
    <w:p w14:paraId="34025EB0" w14:textId="77777777"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Used different learning modes and types of technology to engage students in achieving learning outcomes</w:t>
      </w:r>
    </w:p>
    <w:p w14:paraId="59F766AB" w14:textId="54F75667"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Collaborated with tutoring, enrollment, testing</w:t>
      </w:r>
      <w:r w:rsidR="00B620E9" w:rsidRPr="000D272A">
        <w:rPr>
          <w:rStyle w:val="span"/>
          <w:rFonts w:asciiTheme="minorHAnsi" w:eastAsia="Century Gothic" w:hAnsiTheme="minorHAnsi" w:cstheme="minorHAnsi"/>
          <w:sz w:val="22"/>
          <w:szCs w:val="22"/>
        </w:rPr>
        <w:t>,</w:t>
      </w:r>
      <w:r w:rsidRPr="000D272A">
        <w:rPr>
          <w:rStyle w:val="span"/>
          <w:rFonts w:asciiTheme="minorHAnsi" w:eastAsia="Century Gothic" w:hAnsiTheme="minorHAnsi" w:cstheme="minorHAnsi"/>
          <w:sz w:val="22"/>
          <w:szCs w:val="22"/>
        </w:rPr>
        <w:t xml:space="preserve"> and advising services to support students</w:t>
      </w:r>
    </w:p>
    <w:p w14:paraId="032A9B12" w14:textId="60375E02" w:rsidR="00554D07" w:rsidRPr="000D272A" w:rsidRDefault="0073182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Developed diversified course curriculum to meet regulatory standards and support learning objectives</w:t>
      </w:r>
    </w:p>
    <w:p w14:paraId="7157DDBD" w14:textId="0B62E56D" w:rsidR="00B620E9" w:rsidRPr="000D272A" w:rsidRDefault="00B620E9" w:rsidP="000D272A">
      <w:pPr>
        <w:pStyle w:val="divdocumentsinglecolumn"/>
        <w:tabs>
          <w:tab w:val="right" w:pos="10206"/>
        </w:tabs>
        <w:spacing w:before="280" w:line="360" w:lineRule="atLeast"/>
        <w:jc w:val="both"/>
        <w:rPr>
          <w:rFonts w:asciiTheme="minorHAnsi" w:eastAsia="Century Gothic" w:hAnsiTheme="minorHAnsi" w:cstheme="minorHAnsi"/>
          <w:sz w:val="22"/>
          <w:szCs w:val="22"/>
        </w:rPr>
      </w:pPr>
      <w:r w:rsidRPr="000D272A">
        <w:rPr>
          <w:rStyle w:val="spanjobtitle"/>
          <w:rFonts w:asciiTheme="minorHAnsi" w:eastAsia="Century Gothic" w:hAnsiTheme="minorHAnsi" w:cstheme="minorHAnsi"/>
          <w:sz w:val="22"/>
          <w:szCs w:val="22"/>
        </w:rPr>
        <w:t xml:space="preserve">Assistant Professor </w:t>
      </w:r>
      <w:r w:rsidR="00020FA5" w:rsidRPr="000D272A">
        <w:rPr>
          <w:rStyle w:val="spanjobtitle"/>
          <w:rFonts w:asciiTheme="minorHAnsi" w:eastAsia="Century Gothic" w:hAnsiTheme="minorHAnsi" w:cstheme="minorHAnsi"/>
          <w:sz w:val="22"/>
          <w:szCs w:val="22"/>
        </w:rPr>
        <w:t>and HOD</w:t>
      </w:r>
      <w:r w:rsidRPr="000D272A">
        <w:rPr>
          <w:rStyle w:val="datesWrapper"/>
          <w:rFonts w:asciiTheme="minorHAnsi" w:eastAsia="Century Gothic" w:hAnsiTheme="minorHAnsi" w:cstheme="minorHAnsi"/>
          <w:sz w:val="22"/>
          <w:szCs w:val="22"/>
        </w:rPr>
        <w:tab/>
      </w:r>
      <w:r w:rsidR="00B05865">
        <w:rPr>
          <w:rStyle w:val="datesWrapper"/>
          <w:rFonts w:asciiTheme="minorHAnsi" w:eastAsia="Century Gothic" w:hAnsiTheme="minorHAnsi" w:cstheme="minorHAnsi"/>
          <w:sz w:val="22"/>
          <w:szCs w:val="22"/>
        </w:rPr>
        <w:t xml:space="preserve">November </w:t>
      </w:r>
      <w:r w:rsidRPr="000D272A">
        <w:rPr>
          <w:rStyle w:val="span"/>
          <w:rFonts w:asciiTheme="minorHAnsi" w:eastAsia="Century Gothic" w:hAnsiTheme="minorHAnsi" w:cstheme="minorHAnsi"/>
          <w:sz w:val="22"/>
          <w:szCs w:val="22"/>
        </w:rPr>
        <w:t xml:space="preserve">2003 to </w:t>
      </w:r>
      <w:r w:rsidR="00B05865">
        <w:rPr>
          <w:rStyle w:val="span"/>
          <w:rFonts w:asciiTheme="minorHAnsi" w:eastAsia="Century Gothic" w:hAnsiTheme="minorHAnsi" w:cstheme="minorHAnsi"/>
          <w:sz w:val="22"/>
          <w:szCs w:val="22"/>
        </w:rPr>
        <w:t xml:space="preserve">March </w:t>
      </w:r>
      <w:r w:rsidRPr="000D272A">
        <w:rPr>
          <w:rStyle w:val="span"/>
          <w:rFonts w:asciiTheme="minorHAnsi" w:eastAsia="Century Gothic" w:hAnsiTheme="minorHAnsi" w:cstheme="minorHAnsi"/>
          <w:sz w:val="22"/>
          <w:szCs w:val="22"/>
        </w:rPr>
        <w:t>2004</w:t>
      </w:r>
      <w:r w:rsidRPr="000D272A">
        <w:rPr>
          <w:rStyle w:val="datesWrapper"/>
          <w:rFonts w:asciiTheme="minorHAnsi" w:eastAsia="Century Gothic" w:hAnsiTheme="minorHAnsi" w:cstheme="minorHAnsi"/>
          <w:sz w:val="22"/>
          <w:szCs w:val="22"/>
        </w:rPr>
        <w:t xml:space="preserve"> </w:t>
      </w:r>
    </w:p>
    <w:p w14:paraId="52E2A2C1" w14:textId="2844DC0A" w:rsidR="00B620E9" w:rsidRPr="000D272A" w:rsidRDefault="00B620E9" w:rsidP="000D272A">
      <w:pPr>
        <w:pStyle w:val="spanpaddedline"/>
        <w:spacing w:line="360" w:lineRule="atLeast"/>
        <w:jc w:val="both"/>
        <w:rPr>
          <w:rFonts w:asciiTheme="minorHAnsi" w:eastAsia="Century Gothic" w:hAnsiTheme="minorHAnsi" w:cstheme="minorHAnsi"/>
          <w:sz w:val="22"/>
          <w:szCs w:val="22"/>
        </w:rPr>
      </w:pPr>
      <w:r w:rsidRPr="000D272A">
        <w:rPr>
          <w:rStyle w:val="spancompanyname"/>
          <w:rFonts w:asciiTheme="minorHAnsi" w:eastAsia="Century Gothic" w:hAnsiTheme="minorHAnsi" w:cstheme="minorHAnsi"/>
          <w:sz w:val="22"/>
          <w:szCs w:val="22"/>
        </w:rPr>
        <w:t>Sharada Group of Institutes -Agra</w:t>
      </w:r>
      <w:r w:rsidRPr="000D272A">
        <w:rPr>
          <w:rStyle w:val="span"/>
          <w:rFonts w:asciiTheme="minorHAnsi" w:eastAsia="Century Gothic" w:hAnsiTheme="minorHAnsi" w:cstheme="minorHAnsi"/>
          <w:sz w:val="22"/>
          <w:szCs w:val="22"/>
        </w:rPr>
        <w:t>, India</w:t>
      </w:r>
      <w:r w:rsidRPr="000D272A">
        <w:rPr>
          <w:rFonts w:asciiTheme="minorHAnsi" w:eastAsia="Century Gothic" w:hAnsiTheme="minorHAnsi" w:cstheme="minorHAnsi"/>
          <w:sz w:val="22"/>
          <w:szCs w:val="22"/>
        </w:rPr>
        <w:t xml:space="preserve"> </w:t>
      </w:r>
    </w:p>
    <w:p w14:paraId="5B8AB322" w14:textId="32E3E644" w:rsidR="00B620E9" w:rsidRPr="000D272A" w:rsidRDefault="00B620E9"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Academic, Research, Administration, and Accreditation</w:t>
      </w:r>
    </w:p>
    <w:p w14:paraId="6C058AE7" w14:textId="6D89446E" w:rsidR="00DA3278" w:rsidRPr="000D272A" w:rsidRDefault="00DA3278"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Worked as a HOD</w:t>
      </w:r>
    </w:p>
    <w:p w14:paraId="67304668" w14:textId="52C08B32" w:rsidR="00B620E9" w:rsidRPr="000D272A" w:rsidRDefault="00B620E9" w:rsidP="000D272A">
      <w:pPr>
        <w:pStyle w:val="divdocumentsinglecolumn"/>
        <w:tabs>
          <w:tab w:val="right" w:pos="10206"/>
        </w:tabs>
        <w:spacing w:before="280" w:line="360" w:lineRule="atLeast"/>
        <w:jc w:val="both"/>
        <w:rPr>
          <w:rFonts w:asciiTheme="minorHAnsi" w:eastAsia="Century Gothic" w:hAnsiTheme="minorHAnsi" w:cstheme="minorHAnsi"/>
          <w:sz w:val="22"/>
          <w:szCs w:val="22"/>
        </w:rPr>
      </w:pPr>
      <w:r w:rsidRPr="000D272A">
        <w:rPr>
          <w:rStyle w:val="spanjobtitle"/>
          <w:rFonts w:asciiTheme="minorHAnsi" w:eastAsia="Century Gothic" w:hAnsiTheme="minorHAnsi" w:cstheme="minorHAnsi"/>
          <w:sz w:val="22"/>
          <w:szCs w:val="22"/>
        </w:rPr>
        <w:lastRenderedPageBreak/>
        <w:t xml:space="preserve">Lecturer </w:t>
      </w:r>
      <w:r w:rsidRPr="000D272A">
        <w:rPr>
          <w:rStyle w:val="datesWrapper"/>
          <w:rFonts w:asciiTheme="minorHAnsi" w:eastAsia="Century Gothic" w:hAnsiTheme="minorHAnsi" w:cstheme="minorHAnsi"/>
          <w:sz w:val="22"/>
          <w:szCs w:val="22"/>
        </w:rPr>
        <w:tab/>
        <w:t xml:space="preserve"> </w:t>
      </w:r>
      <w:r w:rsidR="00B05865">
        <w:rPr>
          <w:rStyle w:val="datesWrapper"/>
          <w:rFonts w:asciiTheme="minorHAnsi" w:eastAsia="Century Gothic" w:hAnsiTheme="minorHAnsi" w:cstheme="minorHAnsi"/>
          <w:sz w:val="22"/>
          <w:szCs w:val="22"/>
        </w:rPr>
        <w:t xml:space="preserve">August </w:t>
      </w:r>
      <w:r w:rsidRPr="000D272A">
        <w:rPr>
          <w:rStyle w:val="span"/>
          <w:rFonts w:asciiTheme="minorHAnsi" w:eastAsia="Century Gothic" w:hAnsiTheme="minorHAnsi" w:cstheme="minorHAnsi"/>
          <w:sz w:val="22"/>
          <w:szCs w:val="22"/>
        </w:rPr>
        <w:t xml:space="preserve">1989 to </w:t>
      </w:r>
      <w:r w:rsidR="00B05865">
        <w:rPr>
          <w:rStyle w:val="span"/>
          <w:rFonts w:asciiTheme="minorHAnsi" w:eastAsia="Century Gothic" w:hAnsiTheme="minorHAnsi" w:cstheme="minorHAnsi"/>
          <w:sz w:val="22"/>
          <w:szCs w:val="22"/>
        </w:rPr>
        <w:t xml:space="preserve">November </w:t>
      </w:r>
      <w:r w:rsidRPr="000D272A">
        <w:rPr>
          <w:rStyle w:val="span"/>
          <w:rFonts w:asciiTheme="minorHAnsi" w:eastAsia="Century Gothic" w:hAnsiTheme="minorHAnsi" w:cstheme="minorHAnsi"/>
          <w:sz w:val="22"/>
          <w:szCs w:val="22"/>
        </w:rPr>
        <w:t>2003</w:t>
      </w:r>
      <w:r w:rsidRPr="000D272A">
        <w:rPr>
          <w:rStyle w:val="datesWrapper"/>
          <w:rFonts w:asciiTheme="minorHAnsi" w:eastAsia="Century Gothic" w:hAnsiTheme="minorHAnsi" w:cstheme="minorHAnsi"/>
          <w:sz w:val="22"/>
          <w:szCs w:val="22"/>
        </w:rPr>
        <w:t xml:space="preserve"> </w:t>
      </w:r>
    </w:p>
    <w:p w14:paraId="4209F047" w14:textId="1BF43432" w:rsidR="00B620E9" w:rsidRPr="000D272A" w:rsidRDefault="00B620E9" w:rsidP="000D272A">
      <w:pPr>
        <w:pStyle w:val="spanpaddedline"/>
        <w:spacing w:line="360" w:lineRule="atLeast"/>
        <w:jc w:val="both"/>
        <w:rPr>
          <w:rFonts w:asciiTheme="minorHAnsi" w:eastAsia="Century Gothic" w:hAnsiTheme="minorHAnsi" w:cstheme="minorHAnsi"/>
          <w:sz w:val="22"/>
          <w:szCs w:val="22"/>
        </w:rPr>
      </w:pPr>
      <w:r w:rsidRPr="000D272A">
        <w:rPr>
          <w:rStyle w:val="spancompanyname"/>
          <w:rFonts w:asciiTheme="minorHAnsi" w:eastAsia="Century Gothic" w:hAnsiTheme="minorHAnsi" w:cstheme="minorHAnsi"/>
          <w:sz w:val="22"/>
          <w:szCs w:val="22"/>
        </w:rPr>
        <w:t xml:space="preserve">Solapur Education Society </w:t>
      </w:r>
      <w:r w:rsidRPr="000D272A">
        <w:rPr>
          <w:rStyle w:val="spancompanyname"/>
          <w:rFonts w:asciiTheme="minorHAnsi" w:eastAsia="Century Gothic" w:hAnsiTheme="minorHAnsi" w:cstheme="minorHAnsi"/>
          <w:b w:val="0"/>
          <w:bCs w:val="0"/>
          <w:sz w:val="22"/>
          <w:szCs w:val="22"/>
        </w:rPr>
        <w:t>-</w:t>
      </w:r>
      <w:r w:rsidRPr="000D272A">
        <w:rPr>
          <w:rStyle w:val="spancompanyname"/>
          <w:rFonts w:asciiTheme="minorHAnsi" w:eastAsia="Century Gothic" w:hAnsiTheme="minorHAnsi" w:cstheme="minorHAnsi"/>
          <w:sz w:val="22"/>
          <w:szCs w:val="22"/>
        </w:rPr>
        <w:t>Solapur</w:t>
      </w:r>
      <w:r w:rsidRPr="000D272A">
        <w:rPr>
          <w:rStyle w:val="span"/>
          <w:rFonts w:asciiTheme="minorHAnsi" w:eastAsia="Century Gothic" w:hAnsiTheme="minorHAnsi" w:cstheme="minorHAnsi"/>
          <w:sz w:val="22"/>
          <w:szCs w:val="22"/>
        </w:rPr>
        <w:t>, India</w:t>
      </w:r>
      <w:r w:rsidRPr="000D272A">
        <w:rPr>
          <w:rFonts w:asciiTheme="minorHAnsi" w:eastAsia="Century Gothic" w:hAnsiTheme="minorHAnsi" w:cstheme="minorHAnsi"/>
          <w:sz w:val="22"/>
          <w:szCs w:val="22"/>
        </w:rPr>
        <w:t xml:space="preserve"> </w:t>
      </w:r>
    </w:p>
    <w:p w14:paraId="1253AE3C" w14:textId="6B0CFF8F" w:rsidR="00B620E9" w:rsidRPr="000D272A" w:rsidRDefault="00B620E9"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Academic</w:t>
      </w:r>
      <w:r w:rsidR="00DA3278" w:rsidRPr="000D272A">
        <w:rPr>
          <w:rStyle w:val="span"/>
          <w:rFonts w:asciiTheme="minorHAnsi" w:eastAsia="Century Gothic" w:hAnsiTheme="minorHAnsi" w:cstheme="minorHAnsi"/>
          <w:sz w:val="22"/>
          <w:szCs w:val="22"/>
        </w:rPr>
        <w:t xml:space="preserve"> and </w:t>
      </w:r>
      <w:r w:rsidRPr="000D272A">
        <w:rPr>
          <w:rStyle w:val="span"/>
          <w:rFonts w:asciiTheme="minorHAnsi" w:eastAsia="Century Gothic" w:hAnsiTheme="minorHAnsi" w:cstheme="minorHAnsi"/>
          <w:sz w:val="22"/>
          <w:szCs w:val="22"/>
        </w:rPr>
        <w:t>Administration</w:t>
      </w:r>
    </w:p>
    <w:p w14:paraId="457A5C2B" w14:textId="610EB5A9" w:rsidR="00B620E9" w:rsidRPr="000D272A" w:rsidRDefault="00B620E9" w:rsidP="000D272A">
      <w:pPr>
        <w:pStyle w:val="divdocumentsinglecolumn"/>
        <w:tabs>
          <w:tab w:val="right" w:pos="10206"/>
        </w:tabs>
        <w:spacing w:before="280" w:line="360" w:lineRule="atLeast"/>
        <w:jc w:val="both"/>
        <w:rPr>
          <w:rFonts w:asciiTheme="minorHAnsi" w:eastAsia="Century Gothic" w:hAnsiTheme="minorHAnsi" w:cstheme="minorHAnsi"/>
          <w:sz w:val="22"/>
          <w:szCs w:val="22"/>
        </w:rPr>
      </w:pPr>
      <w:r w:rsidRPr="000D272A">
        <w:rPr>
          <w:rStyle w:val="spanjobtitle"/>
          <w:rFonts w:asciiTheme="minorHAnsi" w:eastAsia="Century Gothic" w:hAnsiTheme="minorHAnsi" w:cstheme="minorHAnsi"/>
          <w:sz w:val="22"/>
          <w:szCs w:val="22"/>
        </w:rPr>
        <w:t xml:space="preserve">Lecturer </w:t>
      </w:r>
      <w:r w:rsidR="00020FA5" w:rsidRPr="000D272A">
        <w:rPr>
          <w:rStyle w:val="spanjobtitle"/>
          <w:rFonts w:asciiTheme="minorHAnsi" w:eastAsia="Century Gothic" w:hAnsiTheme="minorHAnsi" w:cstheme="minorHAnsi"/>
          <w:sz w:val="22"/>
          <w:szCs w:val="22"/>
        </w:rPr>
        <w:t>and HOD</w:t>
      </w:r>
      <w:r w:rsidRPr="000D272A">
        <w:rPr>
          <w:rStyle w:val="datesWrapper"/>
          <w:rFonts w:asciiTheme="minorHAnsi" w:eastAsia="Century Gothic" w:hAnsiTheme="minorHAnsi" w:cstheme="minorHAnsi"/>
          <w:sz w:val="22"/>
          <w:szCs w:val="22"/>
        </w:rPr>
        <w:tab/>
      </w:r>
      <w:r w:rsidR="00B05865">
        <w:rPr>
          <w:rStyle w:val="datesWrapper"/>
          <w:rFonts w:asciiTheme="minorHAnsi" w:eastAsia="Century Gothic" w:hAnsiTheme="minorHAnsi" w:cstheme="minorHAnsi"/>
          <w:sz w:val="22"/>
          <w:szCs w:val="22"/>
        </w:rPr>
        <w:t xml:space="preserve">August </w:t>
      </w:r>
      <w:r w:rsidRPr="000D272A">
        <w:rPr>
          <w:rStyle w:val="span"/>
          <w:rFonts w:asciiTheme="minorHAnsi" w:eastAsia="Century Gothic" w:hAnsiTheme="minorHAnsi" w:cstheme="minorHAnsi"/>
          <w:sz w:val="22"/>
          <w:szCs w:val="22"/>
        </w:rPr>
        <w:t xml:space="preserve">1988 to </w:t>
      </w:r>
      <w:r w:rsidR="00B05865">
        <w:rPr>
          <w:rStyle w:val="span"/>
          <w:rFonts w:asciiTheme="minorHAnsi" w:eastAsia="Century Gothic" w:hAnsiTheme="minorHAnsi" w:cstheme="minorHAnsi"/>
          <w:sz w:val="22"/>
          <w:szCs w:val="22"/>
        </w:rPr>
        <w:t xml:space="preserve">August </w:t>
      </w:r>
      <w:r w:rsidRPr="000D272A">
        <w:rPr>
          <w:rStyle w:val="span"/>
          <w:rFonts w:asciiTheme="minorHAnsi" w:eastAsia="Century Gothic" w:hAnsiTheme="minorHAnsi" w:cstheme="minorHAnsi"/>
          <w:sz w:val="22"/>
          <w:szCs w:val="22"/>
        </w:rPr>
        <w:t>1988</w:t>
      </w:r>
      <w:r w:rsidRPr="000D272A">
        <w:rPr>
          <w:rStyle w:val="datesWrapper"/>
          <w:rFonts w:asciiTheme="minorHAnsi" w:eastAsia="Century Gothic" w:hAnsiTheme="minorHAnsi" w:cstheme="minorHAnsi"/>
          <w:sz w:val="22"/>
          <w:szCs w:val="22"/>
        </w:rPr>
        <w:t xml:space="preserve"> </w:t>
      </w:r>
    </w:p>
    <w:p w14:paraId="022EB5AA" w14:textId="3A54FE10" w:rsidR="00B620E9" w:rsidRPr="000D272A" w:rsidRDefault="00B620E9" w:rsidP="000D272A">
      <w:pPr>
        <w:pStyle w:val="spanpaddedline"/>
        <w:spacing w:line="360" w:lineRule="atLeast"/>
        <w:jc w:val="both"/>
        <w:rPr>
          <w:rFonts w:asciiTheme="minorHAnsi" w:eastAsia="Century Gothic" w:hAnsiTheme="minorHAnsi" w:cstheme="minorHAnsi"/>
          <w:sz w:val="22"/>
          <w:szCs w:val="22"/>
        </w:rPr>
      </w:pPr>
      <w:r w:rsidRPr="000D272A">
        <w:rPr>
          <w:rStyle w:val="spancompanyname"/>
          <w:rFonts w:asciiTheme="minorHAnsi" w:eastAsia="Century Gothic" w:hAnsiTheme="minorHAnsi" w:cstheme="minorHAnsi"/>
          <w:sz w:val="22"/>
          <w:szCs w:val="22"/>
        </w:rPr>
        <w:t>Mandar Education Society -Chiplun</w:t>
      </w:r>
      <w:r w:rsidRPr="000D272A">
        <w:rPr>
          <w:rStyle w:val="span"/>
          <w:rFonts w:asciiTheme="minorHAnsi" w:eastAsia="Century Gothic" w:hAnsiTheme="minorHAnsi" w:cstheme="minorHAnsi"/>
          <w:sz w:val="22"/>
          <w:szCs w:val="22"/>
        </w:rPr>
        <w:t>, India</w:t>
      </w:r>
      <w:r w:rsidRPr="000D272A">
        <w:rPr>
          <w:rFonts w:asciiTheme="minorHAnsi" w:eastAsia="Century Gothic" w:hAnsiTheme="minorHAnsi" w:cstheme="minorHAnsi"/>
          <w:sz w:val="22"/>
          <w:szCs w:val="22"/>
        </w:rPr>
        <w:t xml:space="preserve"> </w:t>
      </w:r>
    </w:p>
    <w:p w14:paraId="471E52B6" w14:textId="3260492C" w:rsidR="00B620E9" w:rsidRPr="000D272A" w:rsidRDefault="00B620E9"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Academic</w:t>
      </w:r>
      <w:r w:rsidR="00DA3278" w:rsidRPr="000D272A">
        <w:rPr>
          <w:rStyle w:val="span"/>
          <w:rFonts w:asciiTheme="minorHAnsi" w:eastAsia="Century Gothic" w:hAnsiTheme="minorHAnsi" w:cstheme="minorHAnsi"/>
          <w:sz w:val="22"/>
          <w:szCs w:val="22"/>
        </w:rPr>
        <w:t xml:space="preserve"> and </w:t>
      </w:r>
      <w:r w:rsidRPr="000D272A">
        <w:rPr>
          <w:rStyle w:val="span"/>
          <w:rFonts w:asciiTheme="minorHAnsi" w:eastAsia="Century Gothic" w:hAnsiTheme="minorHAnsi" w:cstheme="minorHAnsi"/>
          <w:sz w:val="22"/>
          <w:szCs w:val="22"/>
        </w:rPr>
        <w:t>Administration</w:t>
      </w:r>
    </w:p>
    <w:p w14:paraId="72C157E6" w14:textId="07AC27E2" w:rsidR="00B620E9" w:rsidRPr="000D272A" w:rsidRDefault="00B620E9" w:rsidP="000D272A">
      <w:pPr>
        <w:pStyle w:val="ulli"/>
        <w:numPr>
          <w:ilvl w:val="0"/>
          <w:numId w:val="5"/>
        </w:numPr>
        <w:spacing w:line="360" w:lineRule="atLeast"/>
        <w:ind w:left="460" w:hanging="201"/>
        <w:jc w:val="both"/>
        <w:rPr>
          <w:rStyle w:val="span"/>
          <w:rFonts w:asciiTheme="minorHAnsi" w:eastAsia="Century Gothic" w:hAnsiTheme="minorHAnsi" w:cstheme="minorHAnsi"/>
          <w:sz w:val="22"/>
          <w:szCs w:val="22"/>
        </w:rPr>
      </w:pPr>
      <w:r w:rsidRPr="000D272A">
        <w:rPr>
          <w:rStyle w:val="span"/>
          <w:rFonts w:asciiTheme="minorHAnsi" w:eastAsia="Century Gothic" w:hAnsiTheme="minorHAnsi" w:cstheme="minorHAnsi"/>
          <w:sz w:val="22"/>
          <w:szCs w:val="22"/>
        </w:rPr>
        <w:t>Worked as a HOD.</w:t>
      </w:r>
    </w:p>
    <w:p w14:paraId="148BB910" w14:textId="01E106B4"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Research Grants Fetched</w:t>
      </w:r>
    </w:p>
    <w:p w14:paraId="4F476525" w14:textId="2766C145" w:rsidR="00554D07" w:rsidRPr="000D272A" w:rsidRDefault="00731828" w:rsidP="000D272A">
      <w:pPr>
        <w:pStyle w:val="ulli"/>
        <w:numPr>
          <w:ilvl w:val="0"/>
          <w:numId w:val="6"/>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Rs 18 Lakhs from </w:t>
      </w:r>
      <w:r w:rsidR="00DA3278" w:rsidRPr="000D272A">
        <w:rPr>
          <w:rFonts w:asciiTheme="minorHAnsi" w:eastAsia="Century Gothic" w:hAnsiTheme="minorHAnsi" w:cstheme="minorHAnsi"/>
          <w:sz w:val="22"/>
          <w:szCs w:val="22"/>
        </w:rPr>
        <w:t xml:space="preserve">the </w:t>
      </w:r>
      <w:r w:rsidRPr="000D272A">
        <w:rPr>
          <w:rFonts w:asciiTheme="minorHAnsi" w:eastAsia="Century Gothic" w:hAnsiTheme="minorHAnsi" w:cstheme="minorHAnsi"/>
          <w:sz w:val="22"/>
          <w:szCs w:val="22"/>
        </w:rPr>
        <w:t>Department of Science and Technology, Govt of India for “Weed Detection and Removal Robot” for the academic year 2019 to 2021.</w:t>
      </w:r>
    </w:p>
    <w:p w14:paraId="01000E1E" w14:textId="77777777" w:rsidR="00554D07" w:rsidRPr="000D272A" w:rsidRDefault="00731828" w:rsidP="000D272A">
      <w:pPr>
        <w:pStyle w:val="ulli"/>
        <w:numPr>
          <w:ilvl w:val="0"/>
          <w:numId w:val="6"/>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Rs 16 Lakhs from AICTE, New Delhi under Research Promotion Scheme for “Grape Disease detection and automatic pesticide control” for the academic year 2018 to 2020.</w:t>
      </w:r>
    </w:p>
    <w:p w14:paraId="7A2A47EC" w14:textId="00BDCAFF" w:rsidR="00554D07" w:rsidRPr="000D272A" w:rsidRDefault="00731828" w:rsidP="000D272A">
      <w:pPr>
        <w:pStyle w:val="ulli"/>
        <w:numPr>
          <w:ilvl w:val="0"/>
          <w:numId w:val="6"/>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Received a grant of Rs. 2 Lakhs for the staff development program (SDP) from AICTE, New Delhi.  topic “Current trends in DSP and Image Processing” </w:t>
      </w:r>
      <w:r w:rsidR="00DA3278" w:rsidRPr="000D272A">
        <w:rPr>
          <w:rFonts w:asciiTheme="minorHAnsi" w:eastAsia="Century Gothic" w:hAnsiTheme="minorHAnsi" w:cstheme="minorHAnsi"/>
          <w:sz w:val="22"/>
          <w:szCs w:val="22"/>
        </w:rPr>
        <w:t xml:space="preserve">was </w:t>
      </w:r>
      <w:r w:rsidRPr="000D272A">
        <w:rPr>
          <w:rFonts w:asciiTheme="minorHAnsi" w:eastAsia="Century Gothic" w:hAnsiTheme="minorHAnsi" w:cstheme="minorHAnsi"/>
          <w:sz w:val="22"/>
          <w:szCs w:val="22"/>
        </w:rPr>
        <w:t>Conducted at Bharati Vidyapeeth, Pune from 16-6-2008 to 28-6-2008.</w:t>
      </w:r>
    </w:p>
    <w:p w14:paraId="43161D53" w14:textId="5A192DFD" w:rsidR="00554D07" w:rsidRPr="000D272A" w:rsidRDefault="00731828" w:rsidP="000D272A">
      <w:pPr>
        <w:pStyle w:val="ulli"/>
        <w:numPr>
          <w:ilvl w:val="0"/>
          <w:numId w:val="6"/>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Received a grant of Rs. 5.60 Lakhs for </w:t>
      </w:r>
      <w:r w:rsidR="00DA3278" w:rsidRPr="000D272A">
        <w:rPr>
          <w:rFonts w:asciiTheme="minorHAnsi" w:eastAsia="Century Gothic" w:hAnsiTheme="minorHAnsi" w:cstheme="minorHAnsi"/>
          <w:sz w:val="22"/>
          <w:szCs w:val="22"/>
        </w:rPr>
        <w:t xml:space="preserve">a </w:t>
      </w:r>
      <w:r w:rsidRPr="000D272A">
        <w:rPr>
          <w:rFonts w:asciiTheme="minorHAnsi" w:eastAsia="Century Gothic" w:hAnsiTheme="minorHAnsi" w:cstheme="minorHAnsi"/>
          <w:sz w:val="22"/>
          <w:szCs w:val="22"/>
        </w:rPr>
        <w:t xml:space="preserve">Research Project under </w:t>
      </w:r>
      <w:r w:rsidR="00DA3278" w:rsidRPr="000D272A">
        <w:rPr>
          <w:rFonts w:asciiTheme="minorHAnsi" w:eastAsia="Century Gothic" w:hAnsiTheme="minorHAnsi" w:cstheme="minorHAnsi"/>
          <w:sz w:val="22"/>
          <w:szCs w:val="22"/>
        </w:rPr>
        <w:t xml:space="preserve">the </w:t>
      </w:r>
      <w:r w:rsidRPr="000D272A">
        <w:rPr>
          <w:rFonts w:asciiTheme="minorHAnsi" w:eastAsia="Century Gothic" w:hAnsiTheme="minorHAnsi" w:cstheme="minorHAnsi"/>
          <w:sz w:val="22"/>
          <w:szCs w:val="22"/>
        </w:rPr>
        <w:t>Research Promotion Scheme of AICTE, New Delhi. For “Brain-computer Interface” for the academic year 2007 to 2009.</w:t>
      </w:r>
    </w:p>
    <w:p w14:paraId="426FD072" w14:textId="77777777" w:rsidR="00554D07" w:rsidRPr="000D272A" w:rsidRDefault="00731828" w:rsidP="000D272A">
      <w:pPr>
        <w:pStyle w:val="ulli"/>
        <w:numPr>
          <w:ilvl w:val="0"/>
          <w:numId w:val="6"/>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Received a grant of Rs. 5.15 Lakhs for the Ph.D. Project under Research Promotion Scheme of AICTE, New Delhi. For “High Non-Stationary electroencephalograph signal Analysis Using Wavelets” for the academic year 2006-07.</w:t>
      </w:r>
    </w:p>
    <w:p w14:paraId="569C7057" w14:textId="27529C3A"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Google Scholar</w:t>
      </w:r>
      <w:r w:rsidR="0062496B" w:rsidRPr="000D272A">
        <w:rPr>
          <w:rFonts w:asciiTheme="minorHAnsi" w:eastAsia="Century Gothic" w:hAnsiTheme="minorHAnsi" w:cstheme="minorHAnsi"/>
          <w:color w:val="C0504D" w:themeColor="accent2"/>
        </w:rPr>
        <w:t xml:space="preserve">, </w:t>
      </w:r>
      <w:proofErr w:type="spellStart"/>
      <w:r w:rsidR="0062496B" w:rsidRPr="000D272A">
        <w:rPr>
          <w:rFonts w:asciiTheme="minorHAnsi" w:eastAsia="Century Gothic" w:hAnsiTheme="minorHAnsi" w:cstheme="minorHAnsi"/>
          <w:color w:val="C0504D" w:themeColor="accent2"/>
        </w:rPr>
        <w:t>Orcid</w:t>
      </w:r>
      <w:proofErr w:type="spellEnd"/>
      <w:r w:rsidR="0062496B" w:rsidRPr="000D272A">
        <w:rPr>
          <w:rFonts w:asciiTheme="minorHAnsi" w:eastAsia="Century Gothic" w:hAnsiTheme="minorHAnsi" w:cstheme="minorHAnsi"/>
          <w:color w:val="C0504D" w:themeColor="accent2"/>
        </w:rPr>
        <w:t xml:space="preserve"> and LinkedIn</w:t>
      </w:r>
      <w:r w:rsidRPr="000D272A">
        <w:rPr>
          <w:rFonts w:asciiTheme="minorHAnsi" w:eastAsia="Century Gothic" w:hAnsiTheme="minorHAnsi" w:cstheme="minorHAnsi"/>
          <w:color w:val="C0504D" w:themeColor="accent2"/>
        </w:rPr>
        <w:t xml:space="preserve"> </w:t>
      </w:r>
      <w:r w:rsidR="0062496B" w:rsidRPr="000D272A">
        <w:rPr>
          <w:rFonts w:asciiTheme="minorHAnsi" w:eastAsia="Century Gothic" w:hAnsiTheme="minorHAnsi" w:cstheme="minorHAnsi"/>
          <w:color w:val="C0504D" w:themeColor="accent2"/>
        </w:rPr>
        <w:t>Links</w:t>
      </w:r>
    </w:p>
    <w:p w14:paraId="4A8EAC05" w14:textId="64BF8C1C" w:rsidR="00554D07" w:rsidRPr="000D272A" w:rsidRDefault="004145A4" w:rsidP="000D272A">
      <w:pPr>
        <w:pStyle w:val="p"/>
        <w:spacing w:line="360" w:lineRule="atLeast"/>
        <w:jc w:val="both"/>
        <w:rPr>
          <w:rFonts w:asciiTheme="minorHAnsi" w:eastAsia="Century Gothic" w:hAnsiTheme="minorHAnsi" w:cstheme="minorHAnsi"/>
        </w:rPr>
      </w:pPr>
      <w:hyperlink r:id="rId10" w:history="1">
        <w:r w:rsidR="00DA3278" w:rsidRPr="000D272A">
          <w:rPr>
            <w:rStyle w:val="Hyperlink"/>
            <w:rFonts w:asciiTheme="minorHAnsi" w:eastAsia="Century Gothic" w:hAnsiTheme="minorHAnsi" w:cstheme="minorHAnsi"/>
          </w:rPr>
          <w:t>https://scholar.google.com/citations?user=oIlUJI0AAAAJ&amp;hl=en</w:t>
        </w:r>
      </w:hyperlink>
      <w:r w:rsidR="00DA3278" w:rsidRPr="000D272A">
        <w:rPr>
          <w:rStyle w:val="Strong1"/>
          <w:rFonts w:asciiTheme="minorHAnsi" w:eastAsia="Century Gothic" w:hAnsiTheme="minorHAnsi" w:cstheme="minorHAnsi"/>
        </w:rPr>
        <w:t xml:space="preserve"> </w:t>
      </w:r>
    </w:p>
    <w:p w14:paraId="5E6A23AA" w14:textId="39D26D1A" w:rsidR="00554D07" w:rsidRPr="000D272A" w:rsidRDefault="004145A4" w:rsidP="000D272A">
      <w:pPr>
        <w:pStyle w:val="p"/>
        <w:spacing w:line="360" w:lineRule="atLeast"/>
        <w:jc w:val="both"/>
        <w:rPr>
          <w:rFonts w:asciiTheme="minorHAnsi" w:eastAsia="Century Gothic" w:hAnsiTheme="minorHAnsi" w:cstheme="minorHAnsi"/>
        </w:rPr>
      </w:pPr>
      <w:hyperlink r:id="rId11" w:history="1">
        <w:r w:rsidR="00DA3278" w:rsidRPr="000D272A">
          <w:rPr>
            <w:rStyle w:val="Hyperlink"/>
            <w:rFonts w:asciiTheme="minorHAnsi" w:eastAsia="Century Gothic" w:hAnsiTheme="minorHAnsi" w:cstheme="minorHAnsi"/>
          </w:rPr>
          <w:t>https://orcid.org/0000-0002-9440-3446</w:t>
        </w:r>
      </w:hyperlink>
      <w:r w:rsidR="00DA3278" w:rsidRPr="000D272A">
        <w:rPr>
          <w:rStyle w:val="Strong1"/>
          <w:rFonts w:asciiTheme="minorHAnsi" w:eastAsia="Century Gothic" w:hAnsiTheme="minorHAnsi" w:cstheme="minorHAnsi"/>
        </w:rPr>
        <w:t xml:space="preserve"> </w:t>
      </w:r>
    </w:p>
    <w:p w14:paraId="727AFA56" w14:textId="6E3A3A7E" w:rsidR="00731828" w:rsidRPr="000D272A" w:rsidRDefault="004145A4" w:rsidP="000D272A">
      <w:pPr>
        <w:pStyle w:val="p"/>
        <w:spacing w:line="360" w:lineRule="atLeast"/>
        <w:jc w:val="both"/>
        <w:rPr>
          <w:rFonts w:asciiTheme="minorHAnsi" w:eastAsia="Century Gothic" w:hAnsiTheme="minorHAnsi" w:cstheme="minorHAnsi"/>
        </w:rPr>
      </w:pPr>
      <w:hyperlink r:id="rId12" w:history="1">
        <w:r w:rsidR="00DA3278" w:rsidRPr="000D272A">
          <w:rPr>
            <w:rStyle w:val="Hyperlink"/>
            <w:rFonts w:asciiTheme="minorHAnsi" w:eastAsia="Century Gothic" w:hAnsiTheme="minorHAnsi" w:cstheme="minorHAnsi"/>
          </w:rPr>
          <w:t>https://www.linkedin.com/in/dr-st-patil-vit-pune-aa986047/</w:t>
        </w:r>
      </w:hyperlink>
    </w:p>
    <w:p w14:paraId="4AE2E1C5" w14:textId="5F85318A" w:rsidR="00DA3278" w:rsidRPr="000D272A" w:rsidRDefault="004145A4" w:rsidP="000D272A">
      <w:pPr>
        <w:pStyle w:val="p"/>
        <w:spacing w:line="360" w:lineRule="atLeast"/>
        <w:jc w:val="both"/>
        <w:rPr>
          <w:rFonts w:asciiTheme="minorHAnsi" w:eastAsia="Century Gothic" w:hAnsiTheme="minorHAnsi" w:cstheme="minorHAnsi"/>
        </w:rPr>
      </w:pPr>
      <w:hyperlink r:id="rId13" w:history="1">
        <w:r w:rsidR="00DA3278" w:rsidRPr="000D272A">
          <w:rPr>
            <w:rFonts w:asciiTheme="minorHAnsi" w:hAnsiTheme="minorHAnsi" w:cstheme="minorHAnsi"/>
            <w:color w:val="0000FF"/>
            <w:u w:val="single"/>
          </w:rPr>
          <w:t>Patil, S. T. - Author details - Scopus Preview</w:t>
        </w:r>
      </w:hyperlink>
    </w:p>
    <w:p w14:paraId="31617DCD" w14:textId="1EF96CE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Awards Received</w:t>
      </w:r>
    </w:p>
    <w:p w14:paraId="0423E6DC"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Dr. APJ Abdul Kalam Lifetime Achievement National Award for research and Innovation from International Institute for Social and Economic Reforms, Bangalore, 23 April 2022.</w:t>
      </w:r>
    </w:p>
    <w:p w14:paraId="705C410A"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CIEMA Outstanding Thesis and Dissertation Award by Springer, 27 March 2022</w:t>
      </w:r>
    </w:p>
    <w:p w14:paraId="1E38028A"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Best International Conference </w:t>
      </w:r>
      <w:proofErr w:type="gramStart"/>
      <w:r w:rsidRPr="000D272A">
        <w:rPr>
          <w:rFonts w:asciiTheme="minorHAnsi" w:eastAsia="Century Gothic" w:hAnsiTheme="minorHAnsi" w:cstheme="minorHAnsi"/>
          <w:sz w:val="22"/>
          <w:szCs w:val="22"/>
        </w:rPr>
        <w:t>paper</w:t>
      </w:r>
      <w:proofErr w:type="gramEnd"/>
      <w:r w:rsidRPr="000D272A">
        <w:rPr>
          <w:rFonts w:asciiTheme="minorHAnsi" w:eastAsia="Century Gothic" w:hAnsiTheme="minorHAnsi" w:cstheme="minorHAnsi"/>
          <w:sz w:val="22"/>
          <w:szCs w:val="22"/>
        </w:rPr>
        <w:t xml:space="preserve"> Reviewer, Emerging Trends and Innovations in ICT, Pune Institute of Computer Technology, Springer, Pune 12 March 2022.</w:t>
      </w:r>
    </w:p>
    <w:p w14:paraId="65C61CCE"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Best Outstanding Research Supervisor, Research Education Solutions, MSME Government of India 19 December 2021.</w:t>
      </w:r>
    </w:p>
    <w:p w14:paraId="7C4BFF45" w14:textId="67323AE1"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VITSHRI Award for research, publications</w:t>
      </w:r>
      <w:r w:rsidR="009469A8" w:rsidRPr="000D272A">
        <w:rPr>
          <w:rFonts w:asciiTheme="minorHAnsi" w:eastAsia="Century Gothic" w:hAnsiTheme="minorHAnsi" w:cstheme="minorHAnsi"/>
          <w:sz w:val="22"/>
          <w:szCs w:val="22"/>
        </w:rPr>
        <w:t>,</w:t>
      </w:r>
      <w:r w:rsidRPr="000D272A">
        <w:rPr>
          <w:rFonts w:asciiTheme="minorHAnsi" w:eastAsia="Century Gothic" w:hAnsiTheme="minorHAnsi" w:cstheme="minorHAnsi"/>
          <w:sz w:val="22"/>
          <w:szCs w:val="22"/>
        </w:rPr>
        <w:t xml:space="preserve"> and book Publications from Vishwakarma Institute of Technology, Pune 5 September 2020.</w:t>
      </w:r>
    </w:p>
    <w:p w14:paraId="0A8D049D" w14:textId="0402EF12"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lastRenderedPageBreak/>
        <w:t>Best Paper</w:t>
      </w:r>
      <w:r w:rsidR="00697F2F" w:rsidRPr="000D272A">
        <w:rPr>
          <w:rFonts w:asciiTheme="minorHAnsi" w:eastAsia="Century Gothic" w:hAnsiTheme="minorHAnsi" w:cstheme="minorHAnsi"/>
          <w:sz w:val="22"/>
          <w:szCs w:val="22"/>
        </w:rPr>
        <w:t xml:space="preserve"> </w:t>
      </w:r>
      <w:r w:rsidR="009469A8" w:rsidRPr="000D272A">
        <w:rPr>
          <w:rFonts w:asciiTheme="minorHAnsi" w:eastAsia="Century Gothic" w:hAnsiTheme="minorHAnsi" w:cstheme="minorHAnsi"/>
          <w:sz w:val="22"/>
          <w:szCs w:val="22"/>
        </w:rPr>
        <w:t>Award</w:t>
      </w:r>
      <w:r w:rsidRPr="000D272A">
        <w:rPr>
          <w:rFonts w:asciiTheme="minorHAnsi" w:eastAsia="Century Gothic" w:hAnsiTheme="minorHAnsi" w:cstheme="minorHAnsi"/>
          <w:sz w:val="22"/>
          <w:szCs w:val="22"/>
        </w:rPr>
        <w:t xml:space="preserve"> from International </w:t>
      </w:r>
      <w:r w:rsidR="009469A8" w:rsidRPr="000D272A">
        <w:rPr>
          <w:rFonts w:asciiTheme="minorHAnsi" w:eastAsia="Century Gothic" w:hAnsiTheme="minorHAnsi" w:cstheme="minorHAnsi"/>
          <w:sz w:val="22"/>
          <w:szCs w:val="22"/>
        </w:rPr>
        <w:t>Conference on</w:t>
      </w:r>
      <w:r w:rsidRPr="000D272A">
        <w:rPr>
          <w:rFonts w:asciiTheme="minorHAnsi" w:eastAsia="Century Gothic" w:hAnsiTheme="minorHAnsi" w:cstheme="minorHAnsi"/>
          <w:sz w:val="22"/>
          <w:szCs w:val="22"/>
        </w:rPr>
        <w:t xml:space="preserve"> Machine Intelligence and Smart computing (ICMISC2020) for the Paper “Improved Jaya optimization algorithm for feature selection” 22 May 2020.</w:t>
      </w:r>
    </w:p>
    <w:p w14:paraId="5EF6A8F7" w14:textId="0C711A43"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Academic Excellence Award by East West </w:t>
      </w:r>
      <w:r w:rsidR="009469A8"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Bangalore March 2018.</w:t>
      </w:r>
    </w:p>
    <w:p w14:paraId="37BCF2D5"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Academic Excellence Award from East-West College of Engineering, Bangalore. April 2016</w:t>
      </w:r>
    </w:p>
    <w:p w14:paraId="66BCACD1"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Matoshri Mahadevi </w:t>
      </w:r>
      <w:proofErr w:type="spellStart"/>
      <w:r w:rsidRPr="000D272A">
        <w:rPr>
          <w:rFonts w:asciiTheme="minorHAnsi" w:eastAsia="Century Gothic" w:hAnsiTheme="minorHAnsi" w:cstheme="minorHAnsi"/>
          <w:sz w:val="22"/>
          <w:szCs w:val="22"/>
        </w:rPr>
        <w:t>Bhanje</w:t>
      </w:r>
      <w:proofErr w:type="spellEnd"/>
      <w:r w:rsidRPr="000D272A">
        <w:rPr>
          <w:rFonts w:asciiTheme="minorHAnsi" w:eastAsia="Century Gothic" w:hAnsiTheme="minorHAnsi" w:cstheme="minorHAnsi"/>
          <w:sz w:val="22"/>
          <w:szCs w:val="22"/>
        </w:rPr>
        <w:t xml:space="preserve"> Best Teachers State </w:t>
      </w:r>
      <w:proofErr w:type="gramStart"/>
      <w:r w:rsidRPr="000D272A">
        <w:rPr>
          <w:rFonts w:asciiTheme="minorHAnsi" w:eastAsia="Century Gothic" w:hAnsiTheme="minorHAnsi" w:cstheme="minorHAnsi"/>
          <w:sz w:val="22"/>
          <w:szCs w:val="22"/>
        </w:rPr>
        <w:t>level</w:t>
      </w:r>
      <w:proofErr w:type="gramEnd"/>
      <w:r w:rsidRPr="000D272A">
        <w:rPr>
          <w:rFonts w:asciiTheme="minorHAnsi" w:eastAsia="Century Gothic" w:hAnsiTheme="minorHAnsi" w:cstheme="minorHAnsi"/>
          <w:sz w:val="22"/>
          <w:szCs w:val="22"/>
        </w:rPr>
        <w:t xml:space="preserve"> Award from Jeevan Vikas </w:t>
      </w:r>
      <w:proofErr w:type="spellStart"/>
      <w:r w:rsidRPr="000D272A">
        <w:rPr>
          <w:rFonts w:asciiTheme="minorHAnsi" w:eastAsia="Century Gothic" w:hAnsiTheme="minorHAnsi" w:cstheme="minorHAnsi"/>
          <w:sz w:val="22"/>
          <w:szCs w:val="22"/>
        </w:rPr>
        <w:t>Shikshan</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Prasarak</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mandal</w:t>
      </w:r>
      <w:proofErr w:type="spellEnd"/>
      <w:r w:rsidRPr="000D272A">
        <w:rPr>
          <w:rFonts w:asciiTheme="minorHAnsi" w:eastAsia="Century Gothic" w:hAnsiTheme="minorHAnsi" w:cstheme="minorHAnsi"/>
          <w:sz w:val="22"/>
          <w:szCs w:val="22"/>
        </w:rPr>
        <w:t>, Solapur, On 5-09-2007.</w:t>
      </w:r>
    </w:p>
    <w:p w14:paraId="6F3ECD27" w14:textId="47AE2C03"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proofErr w:type="spellStart"/>
      <w:r w:rsidRPr="000D272A">
        <w:rPr>
          <w:rFonts w:asciiTheme="minorHAnsi" w:eastAsia="Century Gothic" w:hAnsiTheme="minorHAnsi" w:cstheme="minorHAnsi"/>
          <w:sz w:val="22"/>
          <w:szCs w:val="22"/>
        </w:rPr>
        <w:t>Laxibai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Mhetre</w:t>
      </w:r>
      <w:proofErr w:type="spellEnd"/>
      <w:r w:rsidRPr="000D272A">
        <w:rPr>
          <w:rFonts w:asciiTheme="minorHAnsi" w:eastAsia="Century Gothic" w:hAnsiTheme="minorHAnsi" w:cstheme="minorHAnsi"/>
          <w:sz w:val="22"/>
          <w:szCs w:val="22"/>
        </w:rPr>
        <w:t xml:space="preserve"> </w:t>
      </w:r>
      <w:r w:rsidR="009469A8" w:rsidRPr="000D272A">
        <w:rPr>
          <w:rFonts w:asciiTheme="minorHAnsi" w:eastAsia="Century Gothic" w:hAnsiTheme="minorHAnsi" w:cstheme="minorHAnsi"/>
          <w:sz w:val="22"/>
          <w:szCs w:val="22"/>
        </w:rPr>
        <w:t>state-level</w:t>
      </w:r>
      <w:r w:rsidRPr="000D272A">
        <w:rPr>
          <w:rFonts w:asciiTheme="minorHAnsi" w:eastAsia="Century Gothic" w:hAnsiTheme="minorHAnsi" w:cstheme="minorHAnsi"/>
          <w:sz w:val="22"/>
          <w:szCs w:val="22"/>
        </w:rPr>
        <w:t xml:space="preserve"> Best Teachers award from Apoorva Abhinav Vidyapeeth, Mumbai, on 12-04-2008.</w:t>
      </w:r>
    </w:p>
    <w:p w14:paraId="57513B57"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Best Teachers State </w:t>
      </w:r>
      <w:proofErr w:type="gramStart"/>
      <w:r w:rsidRPr="000D272A">
        <w:rPr>
          <w:rFonts w:asciiTheme="minorHAnsi" w:eastAsia="Century Gothic" w:hAnsiTheme="minorHAnsi" w:cstheme="minorHAnsi"/>
          <w:sz w:val="22"/>
          <w:szCs w:val="22"/>
        </w:rPr>
        <w:t>level</w:t>
      </w:r>
      <w:proofErr w:type="gramEnd"/>
      <w:r w:rsidRPr="000D272A">
        <w:rPr>
          <w:rFonts w:asciiTheme="minorHAnsi" w:eastAsia="Century Gothic" w:hAnsiTheme="minorHAnsi" w:cstheme="minorHAnsi"/>
          <w:sz w:val="22"/>
          <w:szCs w:val="22"/>
        </w:rPr>
        <w:t xml:space="preserve"> Award from panchayat </w:t>
      </w:r>
      <w:proofErr w:type="spellStart"/>
      <w:r w:rsidRPr="000D272A">
        <w:rPr>
          <w:rFonts w:asciiTheme="minorHAnsi" w:eastAsia="Century Gothic" w:hAnsiTheme="minorHAnsi" w:cstheme="minorHAnsi"/>
          <w:sz w:val="22"/>
          <w:szCs w:val="22"/>
        </w:rPr>
        <w:t>samitee</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Akalkot</w:t>
      </w:r>
      <w:proofErr w:type="spellEnd"/>
      <w:r w:rsidRPr="000D272A">
        <w:rPr>
          <w:rFonts w:asciiTheme="minorHAnsi" w:eastAsia="Century Gothic" w:hAnsiTheme="minorHAnsi" w:cstheme="minorHAnsi"/>
          <w:sz w:val="22"/>
          <w:szCs w:val="22"/>
        </w:rPr>
        <w:t>, on 5-09-2007.</w:t>
      </w:r>
    </w:p>
    <w:p w14:paraId="625E6147"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State Level Best Guide Prize for Electronics Private Automatic Telephone Branch Exchange by Dipex-97 on 18th February 1997 by ABVP.</w:t>
      </w:r>
    </w:p>
    <w:p w14:paraId="59C6D77A" w14:textId="77777777" w:rsidR="00554D07" w:rsidRPr="000D272A" w:rsidRDefault="00731828" w:rsidP="000D272A">
      <w:pPr>
        <w:pStyle w:val="ulli"/>
        <w:numPr>
          <w:ilvl w:val="0"/>
          <w:numId w:val="23"/>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State Level Best Guide Prize for ROM Reader by Dipex-97 on 18th February 1997 by ABVP.</w:t>
      </w:r>
    </w:p>
    <w:p w14:paraId="4B69EFF9"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Patents Published</w:t>
      </w:r>
    </w:p>
    <w:p w14:paraId="3A280ED4" w14:textId="77777777" w:rsidR="00554D07" w:rsidRPr="000D272A" w:rsidRDefault="00731828" w:rsidP="000D272A">
      <w:pPr>
        <w:pStyle w:val="p"/>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Sunil </w:t>
      </w:r>
      <w:proofErr w:type="spellStart"/>
      <w:r w:rsidRPr="000D272A">
        <w:rPr>
          <w:rFonts w:asciiTheme="minorHAnsi" w:eastAsia="Century Gothic" w:hAnsiTheme="minorHAnsi" w:cstheme="minorHAnsi"/>
          <w:sz w:val="22"/>
          <w:szCs w:val="22"/>
        </w:rPr>
        <w:t>Bangare</w:t>
      </w:r>
      <w:proofErr w:type="spellEnd"/>
      <w:r w:rsidRPr="000D272A">
        <w:rPr>
          <w:rFonts w:asciiTheme="minorHAnsi" w:eastAsia="Century Gothic" w:hAnsiTheme="minorHAnsi" w:cstheme="minorHAnsi"/>
          <w:sz w:val="22"/>
          <w:szCs w:val="22"/>
        </w:rPr>
        <w:t>, “Regenerative Pixel Mode and Tumor Locus Detection for Improved Brain Tumor Analysis”. Official Journal of The Indian Patent Office, Patent Application number: 201721040698 A, Issue No. 48/2017 Dated 01/12/2017, Friday, PART-1, Page No.45201, http://www.ipindia.nic.in/writereaddata/Portal/IPOJournal/1_2560_1/Part_1.pdf</w:t>
      </w:r>
    </w:p>
    <w:p w14:paraId="2DCDC005"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 xml:space="preserve">Consultancy work </w:t>
      </w:r>
    </w:p>
    <w:p w14:paraId="494C53F6" w14:textId="7D90A32E" w:rsidR="00554D07" w:rsidRPr="000D272A" w:rsidRDefault="00731828" w:rsidP="000D272A">
      <w:pPr>
        <w:pStyle w:val="ulli"/>
        <w:numPr>
          <w:ilvl w:val="0"/>
          <w:numId w:val="8"/>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Virtual Automation Hyderabad, Research and Development Support, INR 1.20 Lakhs, 5th August 202</w:t>
      </w:r>
      <w:r w:rsidR="00070990" w:rsidRPr="000D272A">
        <w:rPr>
          <w:rFonts w:asciiTheme="minorHAnsi" w:eastAsia="Century Gothic" w:hAnsiTheme="minorHAnsi" w:cstheme="minorHAnsi"/>
          <w:sz w:val="22"/>
          <w:szCs w:val="22"/>
        </w:rPr>
        <w:t>2</w:t>
      </w:r>
      <w:r w:rsidRPr="000D272A">
        <w:rPr>
          <w:rFonts w:asciiTheme="minorHAnsi" w:eastAsia="Century Gothic" w:hAnsiTheme="minorHAnsi" w:cstheme="minorHAnsi"/>
          <w:sz w:val="22"/>
          <w:szCs w:val="22"/>
        </w:rPr>
        <w:t xml:space="preserve"> to 4th August 202</w:t>
      </w:r>
      <w:r w:rsidR="00070990" w:rsidRPr="000D272A">
        <w:rPr>
          <w:rFonts w:asciiTheme="minorHAnsi" w:eastAsia="Century Gothic" w:hAnsiTheme="minorHAnsi" w:cstheme="minorHAnsi"/>
          <w:sz w:val="22"/>
          <w:szCs w:val="22"/>
        </w:rPr>
        <w:t>3</w:t>
      </w:r>
      <w:r w:rsidRPr="000D272A">
        <w:rPr>
          <w:rFonts w:asciiTheme="minorHAnsi" w:eastAsia="Century Gothic" w:hAnsiTheme="minorHAnsi" w:cstheme="minorHAnsi"/>
          <w:sz w:val="22"/>
          <w:szCs w:val="22"/>
        </w:rPr>
        <w:t>, Ongoing.</w:t>
      </w:r>
    </w:p>
    <w:p w14:paraId="103DDD89" w14:textId="5B70FDD1" w:rsidR="00554D07" w:rsidRPr="000D272A" w:rsidRDefault="00731828" w:rsidP="000D272A">
      <w:pPr>
        <w:pStyle w:val="ulli"/>
        <w:numPr>
          <w:ilvl w:val="0"/>
          <w:numId w:val="8"/>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Kumar Jewelers, Solapur, Website and Mobile App Development and Maintenance, INR 55 Thousand, 3rd May 202</w:t>
      </w:r>
      <w:r w:rsidR="00070990" w:rsidRPr="000D272A">
        <w:rPr>
          <w:rFonts w:asciiTheme="minorHAnsi" w:eastAsia="Century Gothic" w:hAnsiTheme="minorHAnsi" w:cstheme="minorHAnsi"/>
          <w:sz w:val="22"/>
          <w:szCs w:val="22"/>
        </w:rPr>
        <w:t>2</w:t>
      </w:r>
      <w:r w:rsidRPr="000D272A">
        <w:rPr>
          <w:rFonts w:asciiTheme="minorHAnsi" w:eastAsia="Century Gothic" w:hAnsiTheme="minorHAnsi" w:cstheme="minorHAnsi"/>
          <w:sz w:val="22"/>
          <w:szCs w:val="22"/>
        </w:rPr>
        <w:t xml:space="preserve"> to 2nd May 202</w:t>
      </w:r>
      <w:r w:rsidR="00070990" w:rsidRPr="000D272A">
        <w:rPr>
          <w:rFonts w:asciiTheme="minorHAnsi" w:eastAsia="Century Gothic" w:hAnsiTheme="minorHAnsi" w:cstheme="minorHAnsi"/>
          <w:sz w:val="22"/>
          <w:szCs w:val="22"/>
        </w:rPr>
        <w:t>3</w:t>
      </w:r>
      <w:r w:rsidRPr="000D272A">
        <w:rPr>
          <w:rFonts w:asciiTheme="minorHAnsi" w:eastAsia="Century Gothic" w:hAnsiTheme="minorHAnsi" w:cstheme="minorHAnsi"/>
          <w:sz w:val="22"/>
          <w:szCs w:val="22"/>
        </w:rPr>
        <w:t>, Ongoing.</w:t>
      </w:r>
    </w:p>
    <w:p w14:paraId="30688A17" w14:textId="07009992"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Books Published</w:t>
      </w:r>
    </w:p>
    <w:p w14:paraId="3123E008" w14:textId="6F9E6B64" w:rsidR="00CB0F1E" w:rsidRPr="000D272A" w:rsidRDefault="00CB0F1E"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Nano Electronics, Amazon Kindle ISBN: </w:t>
      </w:r>
      <w:r w:rsidR="0051443D" w:rsidRPr="000D272A">
        <w:rPr>
          <w:rFonts w:asciiTheme="minorHAnsi" w:hAnsiTheme="minorHAnsi" w:cstheme="minorHAnsi"/>
          <w:color w:val="565959"/>
          <w:sz w:val="20"/>
          <w:szCs w:val="20"/>
          <w:shd w:val="clear" w:color="auto" w:fill="FFFFFF"/>
        </w:rPr>
        <w:t>ASIN: B09N97</w:t>
      </w:r>
      <w:proofErr w:type="gramStart"/>
      <w:r w:rsidR="0051443D" w:rsidRPr="000D272A">
        <w:rPr>
          <w:rFonts w:asciiTheme="minorHAnsi" w:hAnsiTheme="minorHAnsi" w:cstheme="minorHAnsi"/>
          <w:color w:val="565959"/>
          <w:sz w:val="20"/>
          <w:szCs w:val="20"/>
          <w:shd w:val="clear" w:color="auto" w:fill="FFFFFF"/>
        </w:rPr>
        <w:t>VHLB</w:t>
      </w:r>
      <w:r w:rsidRPr="000D272A">
        <w:rPr>
          <w:rFonts w:asciiTheme="minorHAnsi" w:eastAsia="Century Gothic" w:hAnsiTheme="minorHAnsi" w:cstheme="minorHAnsi"/>
          <w:sz w:val="22"/>
          <w:szCs w:val="22"/>
        </w:rPr>
        <w:t xml:space="preserve">  December</w:t>
      </w:r>
      <w:proofErr w:type="gramEnd"/>
      <w:r w:rsidRPr="000D272A">
        <w:rPr>
          <w:rFonts w:asciiTheme="minorHAnsi" w:eastAsia="Century Gothic" w:hAnsiTheme="minorHAnsi" w:cstheme="minorHAnsi"/>
          <w:sz w:val="22"/>
          <w:szCs w:val="22"/>
        </w:rPr>
        <w:t xml:space="preserve"> 2021</w:t>
      </w:r>
      <w:r w:rsidR="0051443D" w:rsidRPr="000D272A">
        <w:rPr>
          <w:rFonts w:asciiTheme="minorHAnsi" w:eastAsia="Century Gothic" w:hAnsiTheme="minorHAnsi" w:cstheme="minorHAnsi"/>
          <w:sz w:val="22"/>
          <w:szCs w:val="22"/>
        </w:rPr>
        <w:t>.</w:t>
      </w:r>
    </w:p>
    <w:p w14:paraId="07BE6B7B" w14:textId="678EE2C4" w:rsidR="00CB0F1E" w:rsidRPr="000D272A" w:rsidRDefault="00CB0F1E"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Introduction to Machine </w:t>
      </w:r>
      <w:proofErr w:type="gramStart"/>
      <w:r w:rsidRPr="000D272A">
        <w:rPr>
          <w:rFonts w:asciiTheme="minorHAnsi" w:eastAsia="Century Gothic" w:hAnsiTheme="minorHAnsi" w:cstheme="minorHAnsi"/>
          <w:sz w:val="22"/>
          <w:szCs w:val="22"/>
        </w:rPr>
        <w:t>Learning</w:t>
      </w:r>
      <w:r w:rsidR="0051443D"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 xml:space="preserve"> Amazon</w:t>
      </w:r>
      <w:proofErr w:type="gramEnd"/>
      <w:r w:rsidRPr="000D272A">
        <w:rPr>
          <w:rFonts w:asciiTheme="minorHAnsi" w:eastAsia="Century Gothic" w:hAnsiTheme="minorHAnsi" w:cstheme="minorHAnsi"/>
          <w:sz w:val="22"/>
          <w:szCs w:val="22"/>
        </w:rPr>
        <w:t xml:space="preserve"> Kindle ISBN: </w:t>
      </w:r>
      <w:r w:rsidR="0051443D" w:rsidRPr="000D272A">
        <w:rPr>
          <w:rFonts w:asciiTheme="minorHAnsi" w:hAnsiTheme="minorHAnsi" w:cstheme="minorHAnsi"/>
          <w:color w:val="565959"/>
          <w:sz w:val="20"/>
          <w:szCs w:val="20"/>
          <w:shd w:val="clear" w:color="auto" w:fill="FFFFFF"/>
        </w:rPr>
        <w:t>ASIN: B08BTW7FVD</w:t>
      </w:r>
      <w:r w:rsidR="0051443D" w:rsidRPr="000D272A">
        <w:rPr>
          <w:rFonts w:asciiTheme="minorHAnsi" w:eastAsia="Century Gothic" w:hAnsiTheme="minorHAnsi" w:cstheme="minorHAnsi"/>
          <w:sz w:val="22"/>
          <w:szCs w:val="22"/>
        </w:rPr>
        <w:t xml:space="preserve"> </w:t>
      </w:r>
      <w:r w:rsidR="00C2406C" w:rsidRPr="000D272A">
        <w:rPr>
          <w:rFonts w:asciiTheme="minorHAnsi" w:eastAsia="Century Gothic" w:hAnsiTheme="minorHAnsi" w:cstheme="minorHAnsi"/>
          <w:sz w:val="22"/>
          <w:szCs w:val="22"/>
        </w:rPr>
        <w:t>June 2020</w:t>
      </w:r>
      <w:r w:rsidR="0051443D" w:rsidRPr="000D272A">
        <w:rPr>
          <w:rFonts w:asciiTheme="minorHAnsi" w:eastAsia="Century Gothic" w:hAnsiTheme="minorHAnsi" w:cstheme="minorHAnsi"/>
          <w:sz w:val="22"/>
          <w:szCs w:val="22"/>
        </w:rPr>
        <w:t>.</w:t>
      </w:r>
    </w:p>
    <w:p w14:paraId="7A6158DF" w14:textId="468E98F6" w:rsidR="0051443D" w:rsidRPr="000D272A" w:rsidRDefault="0051443D"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Soft Computing Techniques, Amazon Kindle ISBN: </w:t>
      </w:r>
      <w:r w:rsidRPr="000D272A">
        <w:rPr>
          <w:rFonts w:asciiTheme="minorHAnsi" w:hAnsiTheme="minorHAnsi" w:cstheme="minorHAnsi"/>
          <w:color w:val="565959"/>
          <w:sz w:val="20"/>
          <w:szCs w:val="20"/>
          <w:shd w:val="clear" w:color="auto" w:fill="FFFFFF"/>
        </w:rPr>
        <w:t>ASIN: B08BTSCTV</w:t>
      </w:r>
      <w:proofErr w:type="gramStart"/>
      <w:r w:rsidRPr="000D272A">
        <w:rPr>
          <w:rFonts w:asciiTheme="minorHAnsi" w:hAnsiTheme="minorHAnsi" w:cstheme="minorHAnsi"/>
          <w:color w:val="565959"/>
          <w:sz w:val="20"/>
          <w:szCs w:val="20"/>
          <w:shd w:val="clear" w:color="auto" w:fill="FFFFFF"/>
        </w:rPr>
        <w:t>3  June</w:t>
      </w:r>
      <w:proofErr w:type="gramEnd"/>
      <w:r w:rsidRPr="000D272A">
        <w:rPr>
          <w:rFonts w:asciiTheme="minorHAnsi" w:hAnsiTheme="minorHAnsi" w:cstheme="minorHAnsi"/>
          <w:color w:val="565959"/>
          <w:sz w:val="20"/>
          <w:szCs w:val="20"/>
          <w:shd w:val="clear" w:color="auto" w:fill="FFFFFF"/>
        </w:rPr>
        <w:t xml:space="preserve"> 2020.</w:t>
      </w:r>
    </w:p>
    <w:p w14:paraId="35866C79" w14:textId="2B8AD4A3"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Nano Electronics and Applications,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ISBN: 935-18-4114-1, January 2020</w:t>
      </w:r>
      <w:r w:rsidR="0051443D" w:rsidRPr="000D272A">
        <w:rPr>
          <w:rFonts w:asciiTheme="minorHAnsi" w:eastAsia="Century Gothic" w:hAnsiTheme="minorHAnsi" w:cstheme="minorHAnsi"/>
          <w:sz w:val="22"/>
          <w:szCs w:val="22"/>
        </w:rPr>
        <w:t>.</w:t>
      </w:r>
    </w:p>
    <w:p w14:paraId="00FC28D1" w14:textId="080C4E0E"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Machine Learning,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935-18-4112-1, January 2019</w:t>
      </w:r>
      <w:r w:rsidR="0051443D" w:rsidRPr="000D272A">
        <w:rPr>
          <w:rFonts w:asciiTheme="minorHAnsi" w:eastAsia="Century Gothic" w:hAnsiTheme="minorHAnsi" w:cstheme="minorHAnsi"/>
          <w:sz w:val="22"/>
          <w:szCs w:val="22"/>
        </w:rPr>
        <w:t>.</w:t>
      </w:r>
    </w:p>
    <w:p w14:paraId="64B678A5" w14:textId="7FDB463A"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Nano-Electronics,</w:t>
      </w:r>
      <w:r w:rsidR="009469A8"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 xml:space="preserve">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935-16-4892-3, February 2016</w:t>
      </w:r>
      <w:r w:rsidR="0051443D" w:rsidRPr="000D272A">
        <w:rPr>
          <w:rFonts w:asciiTheme="minorHAnsi" w:eastAsia="Century Gothic" w:hAnsiTheme="minorHAnsi" w:cstheme="minorHAnsi"/>
          <w:sz w:val="22"/>
          <w:szCs w:val="22"/>
        </w:rPr>
        <w:t>.</w:t>
      </w:r>
    </w:p>
    <w:p w14:paraId="473F3DEA" w14:textId="77777777"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Soft Computing Techniques,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935-16-4891-5, January 2016</w:t>
      </w:r>
    </w:p>
    <w:p w14:paraId="6037157E" w14:textId="3B575C7E"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Neural </w:t>
      </w:r>
      <w:proofErr w:type="spellStart"/>
      <w:r w:rsidRPr="000D272A">
        <w:rPr>
          <w:rFonts w:asciiTheme="minorHAnsi" w:eastAsia="Century Gothic" w:hAnsiTheme="minorHAnsi" w:cstheme="minorHAnsi"/>
          <w:sz w:val="22"/>
          <w:szCs w:val="22"/>
        </w:rPr>
        <w:t>Neworks</w:t>
      </w:r>
      <w:proofErr w:type="spellEnd"/>
      <w:r w:rsidRPr="000D272A">
        <w:rPr>
          <w:rFonts w:asciiTheme="minorHAnsi" w:eastAsia="Century Gothic" w:hAnsiTheme="minorHAnsi" w:cstheme="minorHAnsi"/>
          <w:sz w:val="22"/>
          <w:szCs w:val="22"/>
        </w:rPr>
        <w:t xml:space="preserve"> and Fuzzy Logic,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978-93-332-0538-2, August 2015</w:t>
      </w:r>
      <w:r w:rsidR="0051443D" w:rsidRPr="000D272A">
        <w:rPr>
          <w:rFonts w:asciiTheme="minorHAnsi" w:eastAsia="Century Gothic" w:hAnsiTheme="minorHAnsi" w:cstheme="minorHAnsi"/>
          <w:sz w:val="22"/>
          <w:szCs w:val="22"/>
        </w:rPr>
        <w:t>.</w:t>
      </w:r>
    </w:p>
    <w:p w14:paraId="3C407AA9" w14:textId="77777777"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Microcontroller and applications,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935-16-4137-6, June 2014</w:t>
      </w:r>
    </w:p>
    <w:p w14:paraId="10AE70DA" w14:textId="21842AFD"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Microprocessor and PIC Microcontroller,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935-16-4112-0, July 2014</w:t>
      </w:r>
      <w:r w:rsidR="0051443D" w:rsidRPr="000D272A">
        <w:rPr>
          <w:rFonts w:asciiTheme="minorHAnsi" w:eastAsia="Century Gothic" w:hAnsiTheme="minorHAnsi" w:cstheme="minorHAnsi"/>
          <w:sz w:val="22"/>
          <w:szCs w:val="22"/>
        </w:rPr>
        <w:t>.</w:t>
      </w:r>
    </w:p>
    <w:p w14:paraId="0F2C0B4D" w14:textId="77777777"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Microprocessors,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935-16-4241-0, August 2014</w:t>
      </w:r>
    </w:p>
    <w:p w14:paraId="27BA53FA" w14:textId="0BD9A984"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Digital </w:t>
      </w:r>
      <w:r w:rsidR="0051443D" w:rsidRPr="000D272A">
        <w:rPr>
          <w:rFonts w:asciiTheme="minorHAnsi" w:eastAsia="Century Gothic" w:hAnsiTheme="minorHAnsi" w:cstheme="minorHAnsi"/>
          <w:sz w:val="22"/>
          <w:szCs w:val="22"/>
        </w:rPr>
        <w:t>Systems</w:t>
      </w:r>
      <w:r w:rsidRPr="000D272A">
        <w:rPr>
          <w:rFonts w:asciiTheme="minorHAnsi" w:eastAsia="Century Gothic" w:hAnsiTheme="minorHAnsi" w:cstheme="minorHAnsi"/>
          <w:sz w:val="22"/>
          <w:szCs w:val="22"/>
        </w:rPr>
        <w:t xml:space="preserve"> and Microprocessors,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935-16-4246-1, September 2014</w:t>
      </w:r>
      <w:r w:rsidR="0051443D" w:rsidRPr="000D272A">
        <w:rPr>
          <w:rFonts w:asciiTheme="minorHAnsi" w:eastAsia="Century Gothic" w:hAnsiTheme="minorHAnsi" w:cstheme="minorHAnsi"/>
          <w:sz w:val="22"/>
          <w:szCs w:val="22"/>
        </w:rPr>
        <w:t>.</w:t>
      </w:r>
    </w:p>
    <w:p w14:paraId="323470D8" w14:textId="3848D6EA" w:rsidR="00554D07" w:rsidRPr="000D272A" w:rsidRDefault="00731828" w:rsidP="000D272A">
      <w:pPr>
        <w:pStyle w:val="ulli"/>
        <w:numPr>
          <w:ilvl w:val="0"/>
          <w:numId w:val="24"/>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Neural Networks, Pragati </w:t>
      </w:r>
      <w:proofErr w:type="spellStart"/>
      <w:r w:rsidRPr="000D272A">
        <w:rPr>
          <w:rFonts w:asciiTheme="minorHAnsi" w:eastAsia="Century Gothic" w:hAnsiTheme="minorHAnsi" w:cstheme="minorHAnsi"/>
          <w:sz w:val="22"/>
          <w:szCs w:val="22"/>
        </w:rPr>
        <w:t>Prakashan</w:t>
      </w:r>
      <w:proofErr w:type="spellEnd"/>
      <w:r w:rsidRPr="000D272A">
        <w:rPr>
          <w:rFonts w:asciiTheme="minorHAnsi" w:eastAsia="Century Gothic" w:hAnsiTheme="minorHAnsi" w:cstheme="minorHAnsi"/>
          <w:sz w:val="22"/>
          <w:szCs w:val="22"/>
        </w:rPr>
        <w:t>, Pune. 978-93-81962-73-2, January 2012</w:t>
      </w:r>
      <w:r w:rsidR="0051443D" w:rsidRPr="000D272A">
        <w:rPr>
          <w:rFonts w:asciiTheme="minorHAnsi" w:eastAsia="Century Gothic" w:hAnsiTheme="minorHAnsi" w:cstheme="minorHAnsi"/>
          <w:sz w:val="22"/>
          <w:szCs w:val="22"/>
        </w:rPr>
        <w:t>.</w:t>
      </w:r>
    </w:p>
    <w:p w14:paraId="20D9CBD6"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lastRenderedPageBreak/>
        <w:t>Book Chapters</w:t>
      </w:r>
    </w:p>
    <w:p w14:paraId="5E6DA183" w14:textId="023CF441" w:rsidR="00554D07" w:rsidRPr="000D272A" w:rsidRDefault="00731828" w:rsidP="000D272A">
      <w:pPr>
        <w:pStyle w:val="ulli"/>
        <w:numPr>
          <w:ilvl w:val="0"/>
          <w:numId w:val="10"/>
        </w:numPr>
        <w:spacing w:line="360" w:lineRule="atLeast"/>
        <w:ind w:left="45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S. L. </w:t>
      </w:r>
      <w:proofErr w:type="spellStart"/>
      <w:r w:rsidRPr="000D272A">
        <w:rPr>
          <w:rFonts w:asciiTheme="minorHAnsi" w:eastAsia="Century Gothic" w:hAnsiTheme="minorHAnsi" w:cstheme="minorHAnsi"/>
          <w:sz w:val="22"/>
          <w:szCs w:val="22"/>
        </w:rPr>
        <w:t>Bangare</w:t>
      </w:r>
      <w:proofErr w:type="spellEnd"/>
      <w:r w:rsidRPr="000D272A">
        <w:rPr>
          <w:rFonts w:asciiTheme="minorHAnsi" w:eastAsia="Century Gothic" w:hAnsiTheme="minorHAnsi" w:cstheme="minorHAnsi"/>
          <w:sz w:val="22"/>
          <w:szCs w:val="22"/>
        </w:rPr>
        <w:t xml:space="preserve">, Dr. G. </w:t>
      </w:r>
      <w:proofErr w:type="spellStart"/>
      <w:r w:rsidRPr="000D272A">
        <w:rPr>
          <w:rFonts w:asciiTheme="minorHAnsi" w:eastAsia="Century Gothic" w:hAnsiTheme="minorHAnsi" w:cstheme="minorHAnsi"/>
          <w:sz w:val="22"/>
          <w:szCs w:val="22"/>
        </w:rPr>
        <w:t>Pradeepini</w:t>
      </w:r>
      <w:proofErr w:type="spellEnd"/>
      <w:r w:rsidRPr="000D272A">
        <w:rPr>
          <w:rFonts w:asciiTheme="minorHAnsi" w:eastAsia="Century Gothic" w:hAnsiTheme="minorHAnsi" w:cstheme="minorHAnsi"/>
          <w:sz w:val="22"/>
          <w:szCs w:val="22"/>
        </w:rPr>
        <w:t>, "Advanced Engineering Research and Application", Research India Publications, New Delhi, ISBN 978-93-86138-58-3.</w:t>
      </w:r>
    </w:p>
    <w:p w14:paraId="7FC27017" w14:textId="249E4054" w:rsidR="00554D07" w:rsidRPr="000D272A" w:rsidRDefault="004145A4" w:rsidP="000D272A">
      <w:pPr>
        <w:numPr>
          <w:ilvl w:val="0"/>
          <w:numId w:val="22"/>
        </w:numPr>
        <w:shd w:val="clear" w:color="auto" w:fill="FCFCFC"/>
        <w:spacing w:beforeAutospacing="1" w:after="240" w:afterAutospacing="1" w:line="360" w:lineRule="atLeast"/>
        <w:ind w:left="450" w:right="120" w:hanging="201"/>
        <w:jc w:val="both"/>
        <w:rPr>
          <w:rFonts w:asciiTheme="minorHAnsi" w:eastAsia="Century Gothic" w:hAnsiTheme="minorHAnsi" w:cstheme="minorHAnsi"/>
          <w:sz w:val="22"/>
          <w:szCs w:val="22"/>
        </w:rPr>
      </w:pPr>
      <w:hyperlink r:id="rId14" w:anchor="auth-S__T_-Patil" w:history="1">
        <w:r w:rsidR="002D4869" w:rsidRPr="000D272A">
          <w:rPr>
            <w:rStyle w:val="Hyperlink"/>
            <w:rFonts w:asciiTheme="minorHAnsi" w:hAnsiTheme="minorHAnsi" w:cstheme="minorHAnsi"/>
            <w:color w:val="auto"/>
            <w:sz w:val="22"/>
            <w:szCs w:val="22"/>
            <w:u w:val="none"/>
          </w:rPr>
          <w:t>S. T. Patil</w:t>
        </w:r>
      </w:hyperlink>
      <w:r w:rsidR="002D4869" w:rsidRPr="000D272A">
        <w:rPr>
          <w:rFonts w:asciiTheme="minorHAnsi" w:hAnsiTheme="minorHAnsi" w:cstheme="minorHAnsi"/>
          <w:sz w:val="22"/>
          <w:szCs w:val="22"/>
        </w:rPr>
        <w:t xml:space="preserve">, </w:t>
      </w:r>
      <w:hyperlink r:id="rId15" w:anchor="auth-D__S_-Bormane" w:history="1">
        <w:r w:rsidR="002D4869" w:rsidRPr="000D272A">
          <w:rPr>
            <w:rStyle w:val="Hyperlink"/>
            <w:rFonts w:asciiTheme="minorHAnsi" w:hAnsiTheme="minorHAnsi" w:cstheme="minorHAnsi"/>
            <w:color w:val="auto"/>
            <w:sz w:val="22"/>
            <w:szCs w:val="22"/>
            <w:u w:val="none"/>
          </w:rPr>
          <w:t xml:space="preserve">D. S. </w:t>
        </w:r>
        <w:proofErr w:type="spellStart"/>
        <w:r w:rsidR="002D4869" w:rsidRPr="000D272A">
          <w:rPr>
            <w:rStyle w:val="Hyperlink"/>
            <w:rFonts w:asciiTheme="minorHAnsi" w:hAnsiTheme="minorHAnsi" w:cstheme="minorHAnsi"/>
            <w:color w:val="auto"/>
            <w:sz w:val="22"/>
            <w:szCs w:val="22"/>
            <w:u w:val="none"/>
          </w:rPr>
          <w:t>Bormane</w:t>
        </w:r>
        <w:proofErr w:type="spellEnd"/>
      </w:hyperlink>
      <w:r w:rsidR="002D4869" w:rsidRPr="000D272A">
        <w:rPr>
          <w:rFonts w:asciiTheme="minorHAnsi" w:hAnsiTheme="minorHAnsi" w:cstheme="minorHAnsi"/>
          <w:sz w:val="22"/>
          <w:szCs w:val="22"/>
        </w:rPr>
        <w:t xml:space="preserve">, “Electroencephalograph Signal Analysis During Ujjayi pranayama” Springer Link </w:t>
      </w:r>
      <w:r w:rsidR="002D4869" w:rsidRPr="000D272A">
        <w:rPr>
          <w:rFonts w:asciiTheme="minorHAnsi" w:hAnsiTheme="minorHAnsi" w:cstheme="minorHAnsi"/>
          <w:color w:val="666666"/>
          <w:sz w:val="22"/>
          <w:szCs w:val="22"/>
        </w:rPr>
        <w:t>DOI: 10.1007/978-3-540-92841-6_1</w:t>
      </w:r>
    </w:p>
    <w:p w14:paraId="61530FF9" w14:textId="0AA5B302"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International Research Papers Published</w:t>
      </w:r>
    </w:p>
    <w:p w14:paraId="5ABC7AA6" w14:textId="134ACF94" w:rsidR="007F6F27" w:rsidRPr="000D272A" w:rsidRDefault="007F6F27" w:rsidP="000D272A">
      <w:pPr>
        <w:pStyle w:val="ulli"/>
        <w:numPr>
          <w:ilvl w:val="0"/>
          <w:numId w:val="25"/>
        </w:numPr>
        <w:shd w:val="clear" w:color="auto" w:fill="FFFFFF"/>
        <w:spacing w:before="150" w:after="150" w:line="360" w:lineRule="atLeast"/>
        <w:jc w:val="both"/>
        <w:rPr>
          <w:rFonts w:asciiTheme="minorHAnsi" w:hAnsiTheme="minorHAnsi" w:cstheme="minorHAnsi"/>
          <w:color w:val="000000" w:themeColor="text1"/>
        </w:rPr>
      </w:pPr>
      <w:bookmarkStart w:id="2" w:name="_Hlk122687035"/>
      <w:proofErr w:type="spellStart"/>
      <w:r w:rsidRPr="000D272A">
        <w:rPr>
          <w:rFonts w:asciiTheme="minorHAnsi" w:hAnsiTheme="minorHAnsi" w:cstheme="minorHAnsi"/>
          <w:color w:val="000000" w:themeColor="text1"/>
        </w:rPr>
        <w:t>Shrishailappa</w:t>
      </w:r>
      <w:proofErr w:type="spellEnd"/>
      <w:r w:rsidRPr="000D272A">
        <w:rPr>
          <w:rFonts w:asciiTheme="minorHAnsi" w:hAnsiTheme="minorHAnsi" w:cstheme="minorHAnsi"/>
          <w:color w:val="000000" w:themeColor="text1"/>
        </w:rPr>
        <w:t xml:space="preserve"> Patil, </w:t>
      </w:r>
      <w:r w:rsidRPr="000D272A">
        <w:rPr>
          <w:rFonts w:asciiTheme="minorHAnsi" w:hAnsiTheme="minorHAnsi" w:cstheme="minorHAnsi"/>
          <w:color w:val="000000" w:themeColor="text1"/>
          <w:shd w:val="clear" w:color="auto" w:fill="FFFFFF"/>
        </w:rPr>
        <w:t>Semantic Cross Media Hashing to Capture Text Similarity at the Semantic Level</w:t>
      </w:r>
      <w:r w:rsidRPr="000D272A">
        <w:rPr>
          <w:rFonts w:asciiTheme="minorHAnsi" w:hAnsiTheme="minorHAnsi" w:cstheme="minorHAnsi"/>
          <w:color w:val="000000" w:themeColor="text1"/>
          <w:shd w:val="clear" w:color="auto" w:fill="FFFFFF"/>
        </w:rPr>
        <w:t xml:space="preserve">, </w:t>
      </w:r>
      <w:r w:rsidRPr="000D272A">
        <w:rPr>
          <w:rFonts w:asciiTheme="minorHAnsi" w:hAnsiTheme="minorHAnsi" w:cstheme="minorHAnsi"/>
          <w:color w:val="000000" w:themeColor="text1"/>
          <w:shd w:val="clear" w:color="auto" w:fill="FFFFFF"/>
        </w:rPr>
        <w:t>International Journal of Intelligent Systems and Applications in Engineering (IJISAE)</w:t>
      </w:r>
      <w:r w:rsidRPr="000D272A">
        <w:rPr>
          <w:rFonts w:asciiTheme="minorHAnsi" w:hAnsiTheme="minorHAnsi" w:cstheme="minorHAnsi"/>
          <w:color w:val="000000" w:themeColor="text1"/>
          <w:shd w:val="clear" w:color="auto" w:fill="FFFFFF"/>
        </w:rPr>
        <w:t xml:space="preserve"> </w:t>
      </w:r>
      <w:hyperlink r:id="rId16" w:tgtFrame="_blank" w:history="1">
        <w:r w:rsidRPr="000D272A">
          <w:rPr>
            <w:rFonts w:asciiTheme="minorHAnsi" w:hAnsiTheme="minorHAnsi" w:cstheme="minorHAnsi"/>
            <w:color w:val="000000" w:themeColor="text1"/>
            <w:u w:val="single"/>
            <w:shd w:val="clear" w:color="auto" w:fill="FFFFFF"/>
          </w:rPr>
          <w:t>https://ijisae.org</w:t>
        </w:r>
      </w:hyperlink>
      <w:r w:rsidRPr="000D272A">
        <w:rPr>
          <w:rFonts w:asciiTheme="minorHAnsi" w:hAnsiTheme="minorHAnsi" w:cstheme="minorHAnsi"/>
          <w:color w:val="000000" w:themeColor="text1"/>
        </w:rPr>
        <w:t xml:space="preserve">  </w:t>
      </w:r>
      <w:r w:rsidRPr="000D272A">
        <w:rPr>
          <w:rFonts w:asciiTheme="minorHAnsi" w:hAnsiTheme="minorHAnsi" w:cstheme="minorHAnsi"/>
          <w:color w:val="000000" w:themeColor="text1"/>
          <w:shd w:val="clear" w:color="auto" w:fill="FFFFFF"/>
        </w:rPr>
        <w:t>ISSN:2147-6799</w:t>
      </w:r>
      <w:r w:rsidRPr="000D272A">
        <w:rPr>
          <w:rFonts w:asciiTheme="minorHAnsi" w:hAnsiTheme="minorHAnsi" w:cstheme="minorHAnsi"/>
          <w:color w:val="000000" w:themeColor="text1"/>
          <w:shd w:val="clear" w:color="auto" w:fill="FFFFFF"/>
        </w:rPr>
        <w:t xml:space="preserve"> (Scopus) Vol: 10, Issue: </w:t>
      </w:r>
      <w:r w:rsidR="00FC0960" w:rsidRPr="000D272A">
        <w:rPr>
          <w:rFonts w:asciiTheme="minorHAnsi" w:hAnsiTheme="minorHAnsi" w:cstheme="minorHAnsi"/>
          <w:color w:val="000000" w:themeColor="text1"/>
          <w:shd w:val="clear" w:color="auto" w:fill="FFFFFF"/>
        </w:rPr>
        <w:t xml:space="preserve">2, </w:t>
      </w:r>
      <w:r w:rsidRPr="000D272A">
        <w:rPr>
          <w:rFonts w:asciiTheme="minorHAnsi" w:hAnsiTheme="minorHAnsi" w:cstheme="minorHAnsi"/>
          <w:color w:val="000000" w:themeColor="text1"/>
          <w:shd w:val="clear" w:color="auto" w:fill="FFFFFF"/>
        </w:rPr>
        <w:t xml:space="preserve"> December 2022, pp: </w:t>
      </w:r>
      <w:r w:rsidR="0007305E" w:rsidRPr="000D272A">
        <w:rPr>
          <w:rFonts w:asciiTheme="minorHAnsi" w:hAnsiTheme="minorHAnsi" w:cstheme="minorHAnsi"/>
          <w:color w:val="000000" w:themeColor="text1"/>
          <w:shd w:val="clear" w:color="auto" w:fill="FFFFFF"/>
        </w:rPr>
        <w:t>2</w:t>
      </w:r>
      <w:r w:rsidR="00FC0960" w:rsidRPr="000D272A">
        <w:rPr>
          <w:rFonts w:asciiTheme="minorHAnsi" w:hAnsiTheme="minorHAnsi" w:cstheme="minorHAnsi"/>
          <w:color w:val="000000" w:themeColor="text1"/>
          <w:shd w:val="clear" w:color="auto" w:fill="FFFFFF"/>
        </w:rPr>
        <w:t>41-245.</w:t>
      </w:r>
    </w:p>
    <w:bookmarkEnd w:id="2"/>
    <w:p w14:paraId="5DDEC9E7" w14:textId="380A0BED" w:rsidR="007F6F27" w:rsidRPr="000D272A" w:rsidRDefault="007F6F27" w:rsidP="000D272A">
      <w:pPr>
        <w:pStyle w:val="ListParagraph"/>
        <w:numPr>
          <w:ilvl w:val="0"/>
          <w:numId w:val="25"/>
        </w:numPr>
        <w:jc w:val="both"/>
        <w:rPr>
          <w:rFonts w:asciiTheme="minorHAnsi" w:hAnsiTheme="minorHAnsi" w:cstheme="minorHAnsi"/>
          <w:color w:val="4E4E4E"/>
        </w:rPr>
      </w:pPr>
      <w:proofErr w:type="spellStart"/>
      <w:r w:rsidRPr="000D272A">
        <w:rPr>
          <w:rFonts w:asciiTheme="minorHAnsi" w:hAnsiTheme="minorHAnsi" w:cstheme="minorHAnsi"/>
          <w:color w:val="4E4E4E"/>
        </w:rPr>
        <w:t>Shrishailappa</w:t>
      </w:r>
      <w:proofErr w:type="spellEnd"/>
      <w:r w:rsidRPr="000D272A">
        <w:rPr>
          <w:rFonts w:asciiTheme="minorHAnsi" w:hAnsiTheme="minorHAnsi" w:cstheme="minorHAnsi"/>
          <w:color w:val="4E4E4E"/>
        </w:rPr>
        <w:t xml:space="preserve"> Patil, </w:t>
      </w:r>
      <w:r w:rsidR="0007305E" w:rsidRPr="000D272A">
        <w:rPr>
          <w:rFonts w:asciiTheme="minorHAnsi" w:hAnsiTheme="minorHAnsi" w:cstheme="minorHAnsi"/>
          <w:color w:val="4E4E4E"/>
        </w:rPr>
        <w:t xml:space="preserve">Reconstructed Optimization Logic for the Secure Vaults with Arduino for the IoT </w:t>
      </w:r>
      <w:proofErr w:type="gramStart"/>
      <w:r w:rsidR="0007305E" w:rsidRPr="000D272A">
        <w:rPr>
          <w:rFonts w:asciiTheme="minorHAnsi" w:hAnsiTheme="minorHAnsi" w:cstheme="minorHAnsi"/>
          <w:color w:val="4E4E4E"/>
        </w:rPr>
        <w:t xml:space="preserve">Environment,  </w:t>
      </w:r>
      <w:r w:rsidRPr="000D272A">
        <w:rPr>
          <w:rFonts w:asciiTheme="minorHAnsi" w:hAnsiTheme="minorHAnsi" w:cstheme="minorHAnsi"/>
          <w:color w:val="4E4E4E"/>
        </w:rPr>
        <w:t>International</w:t>
      </w:r>
      <w:proofErr w:type="gramEnd"/>
      <w:r w:rsidRPr="000D272A">
        <w:rPr>
          <w:rFonts w:asciiTheme="minorHAnsi" w:hAnsiTheme="minorHAnsi" w:cstheme="minorHAnsi"/>
          <w:color w:val="4E4E4E"/>
        </w:rPr>
        <w:t xml:space="preserve"> Journal of Intelligent Systems and Applications in Engineering (IJISAE) https://ijisae.org ISSN:2147-6799 (Scopus) Vol: 10, Issue: </w:t>
      </w:r>
      <w:r w:rsidR="00FC0960" w:rsidRPr="000D272A">
        <w:rPr>
          <w:rFonts w:asciiTheme="minorHAnsi" w:hAnsiTheme="minorHAnsi" w:cstheme="minorHAnsi"/>
          <w:color w:val="4E4E4E"/>
        </w:rPr>
        <w:t>2,</w:t>
      </w:r>
      <w:r w:rsidRPr="000D272A">
        <w:rPr>
          <w:rFonts w:asciiTheme="minorHAnsi" w:hAnsiTheme="minorHAnsi" w:cstheme="minorHAnsi"/>
          <w:color w:val="4E4E4E"/>
        </w:rPr>
        <w:t xml:space="preserve"> December 2022, pp: </w:t>
      </w:r>
      <w:r w:rsidR="0007305E" w:rsidRPr="000D272A">
        <w:rPr>
          <w:rFonts w:asciiTheme="minorHAnsi" w:hAnsiTheme="minorHAnsi" w:cstheme="minorHAnsi"/>
          <w:color w:val="4E4E4E"/>
        </w:rPr>
        <w:t>295-299</w:t>
      </w:r>
      <w:r w:rsidR="00FC0960" w:rsidRPr="000D272A">
        <w:rPr>
          <w:rFonts w:asciiTheme="minorHAnsi" w:hAnsiTheme="minorHAnsi" w:cstheme="minorHAnsi"/>
          <w:color w:val="4E4E4E"/>
        </w:rPr>
        <w:t>.</w:t>
      </w:r>
    </w:p>
    <w:p w14:paraId="0F82B411" w14:textId="2DB02D09" w:rsidR="00241066" w:rsidRPr="000D272A" w:rsidRDefault="00241066" w:rsidP="000D272A">
      <w:pPr>
        <w:pStyle w:val="ulli"/>
        <w:numPr>
          <w:ilvl w:val="0"/>
          <w:numId w:val="25"/>
        </w:numPr>
        <w:shd w:val="clear" w:color="auto" w:fill="FFFFFF"/>
        <w:spacing w:before="150" w:after="150" w:line="360" w:lineRule="atLeast"/>
        <w:jc w:val="both"/>
        <w:rPr>
          <w:rFonts w:asciiTheme="minorHAnsi" w:hAnsiTheme="minorHAnsi" w:cstheme="minorHAnsi"/>
          <w:color w:val="4E4E4E"/>
          <w:sz w:val="22"/>
          <w:szCs w:val="22"/>
        </w:rPr>
      </w:pPr>
      <w:r w:rsidRPr="000D272A">
        <w:rPr>
          <w:rFonts w:asciiTheme="minorHAnsi" w:hAnsiTheme="minorHAnsi" w:cstheme="minorHAnsi"/>
          <w:color w:val="222222"/>
          <w:sz w:val="22"/>
          <w:szCs w:val="22"/>
          <w:shd w:val="clear" w:color="auto" w:fill="FFFFFF"/>
        </w:rPr>
        <w:t xml:space="preserve">Dr. ST Patil </w:t>
      </w:r>
      <w:proofErr w:type="spellStart"/>
      <w:r w:rsidRPr="000D272A">
        <w:rPr>
          <w:rFonts w:asciiTheme="minorHAnsi" w:hAnsiTheme="minorHAnsi" w:cstheme="minorHAnsi"/>
          <w:color w:val="222222"/>
          <w:sz w:val="22"/>
          <w:szCs w:val="22"/>
          <w:shd w:val="clear" w:color="auto" w:fill="FFFFFF"/>
        </w:rPr>
        <w:t>Prabhav</w:t>
      </w:r>
      <w:proofErr w:type="spellEnd"/>
      <w:r w:rsidRPr="000D272A">
        <w:rPr>
          <w:rFonts w:asciiTheme="minorHAnsi" w:hAnsiTheme="minorHAnsi" w:cstheme="minorHAnsi"/>
          <w:color w:val="222222"/>
          <w:sz w:val="22"/>
          <w:szCs w:val="22"/>
          <w:shd w:val="clear" w:color="auto" w:fill="FFFFFF"/>
        </w:rPr>
        <w:t xml:space="preserve"> Pandya, Omkar </w:t>
      </w:r>
      <w:proofErr w:type="spellStart"/>
      <w:r w:rsidRPr="000D272A">
        <w:rPr>
          <w:rFonts w:asciiTheme="minorHAnsi" w:hAnsiTheme="minorHAnsi" w:cstheme="minorHAnsi"/>
          <w:color w:val="222222"/>
          <w:sz w:val="22"/>
          <w:szCs w:val="22"/>
          <w:shd w:val="clear" w:color="auto" w:fill="FFFFFF"/>
        </w:rPr>
        <w:t>Prabhune</w:t>
      </w:r>
      <w:proofErr w:type="spellEnd"/>
      <w:r w:rsidRPr="000D272A">
        <w:rPr>
          <w:rFonts w:asciiTheme="minorHAnsi" w:hAnsiTheme="minorHAnsi" w:cstheme="minorHAnsi"/>
          <w:color w:val="222222"/>
          <w:sz w:val="22"/>
          <w:szCs w:val="22"/>
          <w:shd w:val="clear" w:color="auto" w:fill="FFFFFF"/>
        </w:rPr>
        <w:t xml:space="preserve">, Pritesh </w:t>
      </w:r>
      <w:proofErr w:type="spellStart"/>
      <w:r w:rsidRPr="000D272A">
        <w:rPr>
          <w:rFonts w:asciiTheme="minorHAnsi" w:hAnsiTheme="minorHAnsi" w:cstheme="minorHAnsi"/>
          <w:color w:val="222222"/>
          <w:sz w:val="22"/>
          <w:szCs w:val="22"/>
          <w:shd w:val="clear" w:color="auto" w:fill="FFFFFF"/>
        </w:rPr>
        <w:t>Pawar</w:t>
      </w:r>
      <w:proofErr w:type="spellEnd"/>
      <w:r w:rsidRPr="000D272A">
        <w:rPr>
          <w:rFonts w:asciiTheme="minorHAnsi" w:hAnsiTheme="minorHAnsi" w:cstheme="minorHAnsi"/>
          <w:color w:val="222222"/>
          <w:sz w:val="22"/>
          <w:szCs w:val="22"/>
          <w:shd w:val="clear" w:color="auto" w:fill="FFFFFF"/>
        </w:rPr>
        <w:t>, Predicting the Movement of “Meme” Stocks</w:t>
      </w:r>
      <w:r w:rsidR="002D4DF5" w:rsidRPr="000D272A">
        <w:rPr>
          <w:rFonts w:asciiTheme="minorHAnsi" w:hAnsiTheme="minorHAnsi" w:cstheme="minorHAnsi"/>
          <w:color w:val="222222"/>
          <w:sz w:val="22"/>
          <w:szCs w:val="22"/>
          <w:shd w:val="clear" w:color="auto" w:fill="FFFFFF"/>
        </w:rPr>
        <w:t xml:space="preserve">, International Journal </w:t>
      </w:r>
      <w:proofErr w:type="gramStart"/>
      <w:r w:rsidR="002D4DF5" w:rsidRPr="000D272A">
        <w:rPr>
          <w:rFonts w:asciiTheme="minorHAnsi" w:hAnsiTheme="minorHAnsi" w:cstheme="minorHAnsi"/>
          <w:color w:val="222222"/>
          <w:sz w:val="22"/>
          <w:szCs w:val="22"/>
          <w:shd w:val="clear" w:color="auto" w:fill="FFFFFF"/>
        </w:rPr>
        <w:t>Of</w:t>
      </w:r>
      <w:proofErr w:type="gramEnd"/>
      <w:r w:rsidR="002D4DF5" w:rsidRPr="000D272A">
        <w:rPr>
          <w:rFonts w:asciiTheme="minorHAnsi" w:hAnsiTheme="minorHAnsi" w:cstheme="minorHAnsi"/>
          <w:color w:val="222222"/>
          <w:sz w:val="22"/>
          <w:szCs w:val="22"/>
          <w:shd w:val="clear" w:color="auto" w:fill="FFFFFF"/>
        </w:rPr>
        <w:t xml:space="preserve"> Research In Electronics And Computer Engineering</w:t>
      </w:r>
      <w:r w:rsidRPr="000D272A">
        <w:rPr>
          <w:rFonts w:asciiTheme="minorHAnsi" w:hAnsiTheme="minorHAnsi" w:cstheme="minorHAnsi"/>
          <w:color w:val="222222"/>
          <w:sz w:val="22"/>
          <w:szCs w:val="22"/>
          <w:shd w:val="clear" w:color="auto" w:fill="FFFFFF"/>
        </w:rPr>
        <w:t xml:space="preserve">, Vol-10, Issue-2, June 2022. PP: </w:t>
      </w:r>
      <w:r w:rsidR="000A141A" w:rsidRPr="000D272A">
        <w:rPr>
          <w:rFonts w:asciiTheme="minorHAnsi" w:hAnsiTheme="minorHAnsi" w:cstheme="minorHAnsi"/>
          <w:color w:val="222222"/>
          <w:sz w:val="22"/>
          <w:szCs w:val="22"/>
          <w:shd w:val="clear" w:color="auto" w:fill="FFFFFF"/>
        </w:rPr>
        <w:t>114-118</w:t>
      </w:r>
    </w:p>
    <w:p w14:paraId="545BD764" w14:textId="7827A7D9" w:rsidR="00241066" w:rsidRPr="000D272A" w:rsidRDefault="00241066" w:rsidP="000D272A">
      <w:pPr>
        <w:pStyle w:val="ulli"/>
        <w:numPr>
          <w:ilvl w:val="0"/>
          <w:numId w:val="25"/>
        </w:numPr>
        <w:shd w:val="clear" w:color="auto" w:fill="FFFFFF"/>
        <w:spacing w:before="150" w:after="150" w:line="360" w:lineRule="atLeast"/>
        <w:jc w:val="both"/>
        <w:rPr>
          <w:rFonts w:asciiTheme="minorHAnsi" w:hAnsiTheme="minorHAnsi" w:cstheme="minorHAnsi"/>
          <w:color w:val="4E4E4E"/>
          <w:sz w:val="22"/>
          <w:szCs w:val="22"/>
        </w:rPr>
      </w:pPr>
      <w:r w:rsidRPr="000D272A">
        <w:rPr>
          <w:rFonts w:asciiTheme="minorHAnsi" w:hAnsiTheme="minorHAnsi" w:cstheme="minorHAnsi"/>
          <w:color w:val="222222"/>
          <w:sz w:val="22"/>
          <w:szCs w:val="22"/>
          <w:shd w:val="clear" w:color="auto" w:fill="FFFFFF"/>
        </w:rPr>
        <w:t xml:space="preserve">Dr. ST Patil, </w:t>
      </w:r>
      <w:proofErr w:type="spellStart"/>
      <w:r w:rsidRPr="000D272A">
        <w:rPr>
          <w:rFonts w:asciiTheme="minorHAnsi" w:hAnsiTheme="minorHAnsi" w:cstheme="minorHAnsi"/>
          <w:color w:val="222222"/>
          <w:sz w:val="22"/>
          <w:szCs w:val="22"/>
          <w:shd w:val="clear" w:color="auto" w:fill="FFFFFF"/>
        </w:rPr>
        <w:t>Sanuja</w:t>
      </w:r>
      <w:proofErr w:type="spellEnd"/>
      <w:r w:rsidRPr="000D272A">
        <w:rPr>
          <w:rFonts w:asciiTheme="minorHAnsi" w:hAnsiTheme="minorHAnsi" w:cstheme="minorHAnsi"/>
          <w:color w:val="222222"/>
          <w:sz w:val="22"/>
          <w:szCs w:val="22"/>
          <w:shd w:val="clear" w:color="auto" w:fill="FFFFFF"/>
        </w:rPr>
        <w:t xml:space="preserve"> Kulkarni, To Implement </w:t>
      </w:r>
      <w:proofErr w:type="gramStart"/>
      <w:r w:rsidRPr="000D272A">
        <w:rPr>
          <w:rFonts w:asciiTheme="minorHAnsi" w:hAnsiTheme="minorHAnsi" w:cstheme="minorHAnsi"/>
          <w:color w:val="222222"/>
          <w:sz w:val="22"/>
          <w:szCs w:val="22"/>
          <w:shd w:val="clear" w:color="auto" w:fill="FFFFFF"/>
        </w:rPr>
        <w:t>An</w:t>
      </w:r>
      <w:proofErr w:type="gramEnd"/>
      <w:r w:rsidRPr="000D272A">
        <w:rPr>
          <w:rFonts w:asciiTheme="minorHAnsi" w:hAnsiTheme="minorHAnsi" w:cstheme="minorHAnsi"/>
          <w:color w:val="222222"/>
          <w:sz w:val="22"/>
          <w:szCs w:val="22"/>
          <w:shd w:val="clear" w:color="auto" w:fill="FFFFFF"/>
        </w:rPr>
        <w:t xml:space="preserve"> Impacted Integration Test Monitoring And Control For SLM Software, </w:t>
      </w:r>
      <w:r w:rsidRPr="000D272A">
        <w:rPr>
          <w:rFonts w:asciiTheme="minorHAnsi" w:hAnsiTheme="minorHAnsi" w:cstheme="minorHAnsi"/>
          <w:color w:val="4E4E4E"/>
          <w:sz w:val="22"/>
          <w:szCs w:val="22"/>
        </w:rPr>
        <w:t xml:space="preserve">International Journal for Science and Advance Research in Technology (IJSART), </w:t>
      </w:r>
      <w:r w:rsidR="002D4DF5" w:rsidRPr="000D272A">
        <w:rPr>
          <w:rFonts w:asciiTheme="minorHAnsi" w:hAnsiTheme="minorHAnsi" w:cstheme="minorHAnsi"/>
          <w:color w:val="4E4E4E"/>
          <w:sz w:val="22"/>
          <w:szCs w:val="22"/>
        </w:rPr>
        <w:t xml:space="preserve">ISSN: 2395-1052, </w:t>
      </w:r>
      <w:r w:rsidRPr="000D272A">
        <w:rPr>
          <w:rFonts w:asciiTheme="minorHAnsi" w:hAnsiTheme="minorHAnsi" w:cstheme="minorHAnsi"/>
          <w:color w:val="4E4E4E"/>
          <w:sz w:val="22"/>
          <w:szCs w:val="22"/>
        </w:rPr>
        <w:t>Vol-5, Issue-7, July 2021, PP:155-159</w:t>
      </w:r>
    </w:p>
    <w:p w14:paraId="39132E27" w14:textId="1EC925D4" w:rsidR="00241066" w:rsidRPr="000D272A" w:rsidRDefault="00072DFA"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hAnsiTheme="minorHAnsi" w:cstheme="minorHAnsi"/>
          <w:color w:val="222222"/>
          <w:sz w:val="22"/>
          <w:szCs w:val="22"/>
          <w:shd w:val="clear" w:color="auto" w:fill="FFFFFF"/>
        </w:rPr>
        <w:t>Dr. ST Patil, Machine Learning Model for Stock Market Prediction, International Journal for Research in Applied Science and Engineering Technology (IJRASET), Vol-9, Issue-6, July 2021, PP: 4057-4062.</w:t>
      </w:r>
    </w:p>
    <w:p w14:paraId="25BD0A76" w14:textId="7A3CF791" w:rsidR="00072DFA" w:rsidRPr="000D272A" w:rsidRDefault="004B14B2"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Dr. ST Patil, </w:t>
      </w:r>
      <w:r w:rsidRPr="000D272A">
        <w:rPr>
          <w:rFonts w:asciiTheme="minorHAnsi" w:hAnsiTheme="minorHAnsi" w:cstheme="minorHAnsi"/>
          <w:color w:val="222222"/>
          <w:sz w:val="22"/>
          <w:szCs w:val="22"/>
          <w:shd w:val="clear" w:color="auto" w:fill="FFFFFF"/>
        </w:rPr>
        <w:t>Simulating Custom Linux Commands, International Journal of Innovative Science and Research Technology, Vol-6, Issue-6, June 2021, PP: 554-558.</w:t>
      </w:r>
    </w:p>
    <w:p w14:paraId="0FF26998" w14:textId="341CDE00" w:rsidR="004B14B2" w:rsidRPr="000D272A" w:rsidRDefault="004B14B2"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hAnsiTheme="minorHAnsi" w:cstheme="minorHAnsi"/>
          <w:color w:val="222222"/>
          <w:sz w:val="22"/>
          <w:szCs w:val="22"/>
          <w:shd w:val="clear" w:color="auto" w:fill="FFFFFF"/>
        </w:rPr>
        <w:t xml:space="preserve">Dr. ST Patil, Airline Reservation System, International Journal of Innovative Science and Research Technology, ISSN </w:t>
      </w:r>
      <w:proofErr w:type="gramStart"/>
      <w:r w:rsidRPr="000D272A">
        <w:rPr>
          <w:rFonts w:asciiTheme="minorHAnsi" w:hAnsiTheme="minorHAnsi" w:cstheme="minorHAnsi"/>
          <w:color w:val="222222"/>
          <w:sz w:val="22"/>
          <w:szCs w:val="22"/>
          <w:shd w:val="clear" w:color="auto" w:fill="FFFFFF"/>
        </w:rPr>
        <w:t>No:-</w:t>
      </w:r>
      <w:proofErr w:type="gramEnd"/>
      <w:r w:rsidRPr="000D272A">
        <w:rPr>
          <w:rFonts w:asciiTheme="minorHAnsi" w:hAnsiTheme="minorHAnsi" w:cstheme="minorHAnsi"/>
          <w:color w:val="222222"/>
          <w:sz w:val="22"/>
          <w:szCs w:val="22"/>
          <w:shd w:val="clear" w:color="auto" w:fill="FFFFFF"/>
        </w:rPr>
        <w:t>2456-2165, Vol-6, Issue-6, June 2021, PP: 71-75.</w:t>
      </w:r>
    </w:p>
    <w:p w14:paraId="4A98B9C5" w14:textId="4B3575F5"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proofErr w:type="spellStart"/>
      <w:r w:rsidRPr="000D272A">
        <w:rPr>
          <w:rFonts w:asciiTheme="minorHAnsi" w:eastAsia="Century Gothic" w:hAnsiTheme="minorHAnsi" w:cstheme="minorHAnsi"/>
          <w:sz w:val="22"/>
          <w:szCs w:val="22"/>
        </w:rPr>
        <w:t>Pranali</w:t>
      </w:r>
      <w:proofErr w:type="spellEnd"/>
      <w:r w:rsidRPr="000D272A">
        <w:rPr>
          <w:rFonts w:asciiTheme="minorHAnsi" w:eastAsia="Century Gothic" w:hAnsiTheme="minorHAnsi" w:cstheme="minorHAnsi"/>
          <w:sz w:val="22"/>
          <w:szCs w:val="22"/>
        </w:rPr>
        <w:t xml:space="preserve"> </w:t>
      </w:r>
      <w:proofErr w:type="spellStart"/>
      <w:proofErr w:type="gramStart"/>
      <w:r w:rsidRPr="000D272A">
        <w:rPr>
          <w:rFonts w:asciiTheme="minorHAnsi" w:eastAsia="Century Gothic" w:hAnsiTheme="minorHAnsi" w:cstheme="minorHAnsi"/>
          <w:sz w:val="22"/>
          <w:szCs w:val="22"/>
        </w:rPr>
        <w:t>D.Sheth</w:t>
      </w:r>
      <w:proofErr w:type="spellEnd"/>
      <w:proofErr w:type="gram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Shrishailappa</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T.Patil</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Manikrao</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L.Dhore</w:t>
      </w:r>
      <w:proofErr w:type="spellEnd"/>
      <w:r w:rsidRPr="000D272A">
        <w:rPr>
          <w:rFonts w:asciiTheme="minorHAnsi" w:eastAsia="Century Gothic" w:hAnsiTheme="minorHAnsi" w:cstheme="minorHAnsi"/>
          <w:sz w:val="22"/>
          <w:szCs w:val="22"/>
        </w:rPr>
        <w:t>, "Evolutionary computing for clinical dataset classification using a novel feature selection algorithm", Journal of King Saud University - Computer and Information Sciences, SCI Indexed, December (2020)</w:t>
      </w:r>
    </w:p>
    <w:p w14:paraId="601B8D23" w14:textId="06176AFD"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 Robust Prior Stage Epileptic Seizure Diagnosis System using Resnet and Backpropagation Techniques", International Journal of Emerging Trends in Engineering Research, Volume 8. No. 5, May (2020), PP-2214-2222.</w:t>
      </w:r>
    </w:p>
    <w:p w14:paraId="28D55A9A" w14:textId="037309AE" w:rsidR="001B6365"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 D. </w:t>
      </w:r>
      <w:proofErr w:type="spellStart"/>
      <w:r w:rsidRPr="000D272A">
        <w:rPr>
          <w:rFonts w:asciiTheme="minorHAnsi" w:eastAsia="Century Gothic" w:hAnsiTheme="minorHAnsi" w:cstheme="minorHAnsi"/>
          <w:sz w:val="22"/>
          <w:szCs w:val="22"/>
        </w:rPr>
        <w:t>Sheth</w:t>
      </w:r>
      <w:proofErr w:type="spellEnd"/>
      <w:r w:rsidRPr="000D272A">
        <w:rPr>
          <w:rFonts w:asciiTheme="minorHAnsi" w:eastAsia="Century Gothic" w:hAnsiTheme="minorHAnsi" w:cstheme="minorHAnsi"/>
          <w:sz w:val="22"/>
          <w:szCs w:val="22"/>
        </w:rPr>
        <w:t>, S. T. Patil "Improved Jaya Optimization Algorithm for Feature Selection on Cancer Diagnosis Data using Evolutionary Binary Coded Approach", Solid State Technology</w:t>
      </w:r>
      <w:r w:rsidRPr="000D272A">
        <w:rPr>
          <w:rStyle w:val="u"/>
          <w:rFonts w:asciiTheme="minorHAnsi" w:eastAsia="Century Gothic" w:hAnsiTheme="minorHAnsi" w:cstheme="minorHAnsi"/>
          <w:sz w:val="22"/>
          <w:szCs w:val="22"/>
          <w:u w:val="single"/>
        </w:rPr>
        <w:t>,</w:t>
      </w:r>
      <w:r w:rsidRPr="000D272A">
        <w:rPr>
          <w:rFonts w:asciiTheme="minorHAnsi" w:eastAsia="Century Gothic" w:hAnsiTheme="minorHAnsi" w:cstheme="minorHAnsi"/>
          <w:sz w:val="22"/>
          <w:szCs w:val="22"/>
        </w:rPr>
        <w:t xml:space="preserve"> Vol. 63 No. 2 (2020) Scopus Indexed</w:t>
      </w:r>
      <w:r w:rsidR="001B6365" w:rsidRPr="000D272A">
        <w:rPr>
          <w:rFonts w:asciiTheme="minorHAnsi" w:eastAsia="Century Gothic" w:hAnsiTheme="minorHAnsi" w:cstheme="minorHAnsi"/>
          <w:sz w:val="22"/>
          <w:szCs w:val="22"/>
        </w:rPr>
        <w:t>.</w:t>
      </w:r>
    </w:p>
    <w:p w14:paraId="20F6BB23"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 D. </w:t>
      </w:r>
      <w:proofErr w:type="spellStart"/>
      <w:r w:rsidRPr="000D272A">
        <w:rPr>
          <w:rFonts w:asciiTheme="minorHAnsi" w:eastAsia="Century Gothic" w:hAnsiTheme="minorHAnsi" w:cstheme="minorHAnsi"/>
          <w:sz w:val="22"/>
          <w:szCs w:val="22"/>
        </w:rPr>
        <w:t>Sheth</w:t>
      </w:r>
      <w:proofErr w:type="spellEnd"/>
      <w:r w:rsidRPr="000D272A">
        <w:rPr>
          <w:rFonts w:asciiTheme="minorHAnsi" w:eastAsia="Century Gothic" w:hAnsiTheme="minorHAnsi" w:cstheme="minorHAnsi"/>
          <w:sz w:val="22"/>
          <w:szCs w:val="22"/>
        </w:rPr>
        <w:t xml:space="preserve">, S. T. </w:t>
      </w:r>
      <w:proofErr w:type="gramStart"/>
      <w:r w:rsidRPr="000D272A">
        <w:rPr>
          <w:rFonts w:asciiTheme="minorHAnsi" w:eastAsia="Century Gothic" w:hAnsiTheme="minorHAnsi" w:cstheme="minorHAnsi"/>
          <w:sz w:val="22"/>
          <w:szCs w:val="22"/>
        </w:rPr>
        <w:t>Patil ,</w:t>
      </w:r>
      <w:proofErr w:type="gramEnd"/>
      <w:r w:rsidRPr="000D272A">
        <w:rPr>
          <w:rFonts w:asciiTheme="minorHAnsi" w:eastAsia="Century Gothic" w:hAnsiTheme="minorHAnsi" w:cstheme="minorHAnsi"/>
          <w:sz w:val="22"/>
          <w:szCs w:val="22"/>
        </w:rPr>
        <w:t xml:space="preserve"> "Evolutionary Jaya Algorithm for Parkinson's Disease Diagnosis using Multi-objective Feature Selection in Classification", Evolutionary Jaya Algorithm for Parkinson's Disease </w:t>
      </w:r>
      <w:r w:rsidRPr="000D272A">
        <w:rPr>
          <w:rFonts w:asciiTheme="minorHAnsi" w:eastAsia="Century Gothic" w:hAnsiTheme="minorHAnsi" w:cstheme="minorHAnsi"/>
          <w:sz w:val="22"/>
          <w:szCs w:val="22"/>
        </w:rPr>
        <w:lastRenderedPageBreak/>
        <w:t>Diagnosis using Multi-objective Feature Selection in Classification | IEEE Conference Publication | IEEE Xplore 30 June 2020.</w:t>
      </w:r>
    </w:p>
    <w:p w14:paraId="3475FDF7" w14:textId="1433C108"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Sunil </w:t>
      </w:r>
      <w:proofErr w:type="spellStart"/>
      <w:r w:rsidRPr="000D272A">
        <w:rPr>
          <w:rFonts w:asciiTheme="minorHAnsi" w:eastAsia="Century Gothic" w:hAnsiTheme="minorHAnsi" w:cstheme="minorHAnsi"/>
          <w:sz w:val="22"/>
          <w:szCs w:val="22"/>
        </w:rPr>
        <w:t>Bangare</w:t>
      </w:r>
      <w:proofErr w:type="spellEnd"/>
      <w:r w:rsidRPr="000D272A">
        <w:rPr>
          <w:rFonts w:asciiTheme="minorHAnsi" w:eastAsia="Century Gothic" w:hAnsiTheme="minorHAnsi" w:cstheme="minorHAnsi"/>
          <w:sz w:val="22"/>
          <w:szCs w:val="22"/>
        </w:rPr>
        <w:t xml:space="preserve">, ST Patil, "Detection of Alzheimer's Disease from MRI using Convolutional Neural Network with </w:t>
      </w:r>
      <w:proofErr w:type="spellStart"/>
      <w:r w:rsidRPr="000D272A">
        <w:rPr>
          <w:rFonts w:asciiTheme="minorHAnsi" w:eastAsia="Century Gothic" w:hAnsiTheme="minorHAnsi" w:cstheme="minorHAnsi"/>
          <w:sz w:val="22"/>
          <w:szCs w:val="22"/>
        </w:rPr>
        <w:t>Tensorflow</w:t>
      </w:r>
      <w:proofErr w:type="spellEnd"/>
      <w:r w:rsidRPr="000D272A">
        <w:rPr>
          <w:rFonts w:asciiTheme="minorHAnsi" w:eastAsia="Century Gothic" w:hAnsiTheme="minorHAnsi" w:cstheme="minorHAnsi"/>
          <w:sz w:val="22"/>
          <w:szCs w:val="22"/>
        </w:rPr>
        <w:t xml:space="preserve">", </w:t>
      </w:r>
      <w:r w:rsidR="009469A8" w:rsidRPr="000D272A">
        <w:rPr>
          <w:rFonts w:asciiTheme="minorHAnsi" w:eastAsia="Century Gothic" w:hAnsiTheme="minorHAnsi" w:cstheme="minorHAnsi"/>
          <w:sz w:val="22"/>
          <w:szCs w:val="22"/>
        </w:rPr>
        <w:t>Cornell</w:t>
      </w:r>
      <w:r w:rsidRPr="000D272A">
        <w:rPr>
          <w:rFonts w:asciiTheme="minorHAnsi" w:eastAsia="Century Gothic" w:hAnsiTheme="minorHAnsi" w:cstheme="minorHAnsi"/>
          <w:sz w:val="22"/>
          <w:szCs w:val="22"/>
        </w:rPr>
        <w:t xml:space="preserve"> University</w:t>
      </w:r>
      <w:r w:rsidRPr="000D272A">
        <w:rPr>
          <w:rStyle w:val="Strong1"/>
          <w:rFonts w:asciiTheme="minorHAnsi" w:eastAsia="Century Gothic" w:hAnsiTheme="minorHAnsi" w:cstheme="minorHAnsi"/>
          <w:b/>
          <w:bCs/>
          <w:sz w:val="22"/>
          <w:szCs w:val="22"/>
        </w:rPr>
        <w:t xml:space="preserve">, </w:t>
      </w:r>
      <w:r w:rsidRPr="000D272A">
        <w:rPr>
          <w:rFonts w:asciiTheme="minorHAnsi" w:eastAsia="Century Gothic" w:hAnsiTheme="minorHAnsi" w:cstheme="minorHAnsi"/>
          <w:sz w:val="22"/>
          <w:szCs w:val="22"/>
        </w:rPr>
        <w:t>2019.</w:t>
      </w:r>
    </w:p>
    <w:p w14:paraId="76E7EEEF" w14:textId="4628DF4C" w:rsidR="001B6365"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 S. </w:t>
      </w:r>
      <w:proofErr w:type="spellStart"/>
      <w:r w:rsidRPr="000D272A">
        <w:rPr>
          <w:rFonts w:asciiTheme="minorHAnsi" w:eastAsia="Century Gothic" w:hAnsiTheme="minorHAnsi" w:cstheme="minorHAnsi"/>
          <w:sz w:val="22"/>
          <w:szCs w:val="22"/>
        </w:rPr>
        <w:t>Bangare</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S.</w:t>
      </w:r>
      <w:proofErr w:type="gramStart"/>
      <w:r w:rsidRPr="000D272A">
        <w:rPr>
          <w:rFonts w:asciiTheme="minorHAnsi" w:eastAsia="Century Gothic" w:hAnsiTheme="minorHAnsi" w:cstheme="minorHAnsi"/>
          <w:sz w:val="22"/>
          <w:szCs w:val="22"/>
        </w:rPr>
        <w:t>T.Patil</w:t>
      </w:r>
      <w:proofErr w:type="spellEnd"/>
      <w:proofErr w:type="gramEnd"/>
      <w:r w:rsidRPr="000D272A">
        <w:rPr>
          <w:rFonts w:asciiTheme="minorHAnsi" w:eastAsia="Century Gothic" w:hAnsiTheme="minorHAnsi" w:cstheme="minorHAnsi"/>
          <w:sz w:val="22"/>
          <w:szCs w:val="22"/>
        </w:rPr>
        <w:t>, "Developing Accident Monitoring System using Wireless Application", International Journal of Information and Computing, Volume 6, Issue 4, April 2019. PP-1-7</w:t>
      </w:r>
      <w:r w:rsidR="001B6365" w:rsidRPr="000D272A">
        <w:rPr>
          <w:rFonts w:asciiTheme="minorHAnsi" w:eastAsia="Century Gothic" w:hAnsiTheme="minorHAnsi" w:cstheme="minorHAnsi"/>
          <w:sz w:val="22"/>
          <w:szCs w:val="22"/>
        </w:rPr>
        <w:t>.</w:t>
      </w:r>
    </w:p>
    <w:p w14:paraId="6FD15F5C" w14:textId="71EEF2DD"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 An automatic diagnosis of epileptic seizure based on optimization using Electroencephalography Signals", Journal of Critical Reviews, Vol-6, Issue-5, PP-200-212.</w:t>
      </w:r>
    </w:p>
    <w:p w14:paraId="4E44376B"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proofErr w:type="spellStart"/>
      <w:r w:rsidRPr="000D272A">
        <w:rPr>
          <w:rFonts w:asciiTheme="minorHAnsi" w:eastAsia="Century Gothic" w:hAnsiTheme="minorHAnsi" w:cstheme="minorHAnsi"/>
          <w:sz w:val="22"/>
          <w:szCs w:val="22"/>
        </w:rPr>
        <w:t>Preeti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Bailke</w:t>
      </w:r>
      <w:proofErr w:type="spellEnd"/>
      <w:r w:rsidRPr="000D272A">
        <w:rPr>
          <w:rFonts w:asciiTheme="minorHAnsi" w:eastAsia="Century Gothic" w:hAnsiTheme="minorHAnsi" w:cstheme="minorHAnsi"/>
          <w:sz w:val="22"/>
          <w:szCs w:val="22"/>
        </w:rPr>
        <w:t>, “Distributed algorithms for improving associative multilabel document classification considering reoccurrence of features and handling minority classes”, International journal of business intelligence and data mining (Scopus), Vol:14, No: 03, 2019. pp:299-321.</w:t>
      </w:r>
    </w:p>
    <w:p w14:paraId="2A0EEC66" w14:textId="7E1415AE"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Sunil </w:t>
      </w:r>
      <w:proofErr w:type="spellStart"/>
      <w:r w:rsidRPr="000D272A">
        <w:rPr>
          <w:rFonts w:asciiTheme="minorHAnsi" w:eastAsia="Century Gothic" w:hAnsiTheme="minorHAnsi" w:cstheme="minorHAnsi"/>
          <w:sz w:val="22"/>
          <w:szCs w:val="22"/>
        </w:rPr>
        <w:t>Bangare</w:t>
      </w:r>
      <w:proofErr w:type="spellEnd"/>
      <w:r w:rsidRPr="000D272A">
        <w:rPr>
          <w:rFonts w:asciiTheme="minorHAnsi" w:eastAsia="Century Gothic" w:hAnsiTheme="minorHAnsi" w:cstheme="minorHAnsi"/>
          <w:sz w:val="22"/>
          <w:szCs w:val="22"/>
        </w:rPr>
        <w:t xml:space="preserve">, “Implementation for brain tumor detection and 3D visualization model development for reconstruction”, ARPN </w:t>
      </w:r>
      <w:r w:rsidR="002E5157" w:rsidRPr="000D272A">
        <w:rPr>
          <w:rFonts w:asciiTheme="minorHAnsi" w:eastAsia="Century Gothic" w:hAnsiTheme="minorHAnsi" w:cstheme="minorHAnsi"/>
          <w:sz w:val="22"/>
          <w:szCs w:val="22"/>
        </w:rPr>
        <w:t>Journal</w:t>
      </w:r>
      <w:r w:rsidRPr="000D272A">
        <w:rPr>
          <w:rFonts w:asciiTheme="minorHAnsi" w:eastAsia="Century Gothic" w:hAnsiTheme="minorHAnsi" w:cstheme="minorHAnsi"/>
          <w:sz w:val="22"/>
          <w:szCs w:val="22"/>
        </w:rPr>
        <w:t xml:space="preserve"> of Engineering and applied sciences, 2018.</w:t>
      </w:r>
    </w:p>
    <w:p w14:paraId="198FC772"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proofErr w:type="spellStart"/>
      <w:r w:rsidRPr="000D272A">
        <w:rPr>
          <w:rFonts w:asciiTheme="minorHAnsi" w:eastAsia="Century Gothic" w:hAnsiTheme="minorHAnsi" w:cstheme="minorHAnsi"/>
          <w:sz w:val="22"/>
          <w:szCs w:val="22"/>
        </w:rPr>
        <w:t>Sachin</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Shelke</w:t>
      </w:r>
      <w:proofErr w:type="spellEnd"/>
      <w:r w:rsidRPr="000D272A">
        <w:rPr>
          <w:rFonts w:asciiTheme="minorHAnsi" w:eastAsia="Century Gothic" w:hAnsiTheme="minorHAnsi" w:cstheme="minorHAnsi"/>
          <w:sz w:val="22"/>
          <w:szCs w:val="22"/>
        </w:rPr>
        <w:t>, “A survey of automated test data generation techniques”, International Journal of Advance Engineering and research development (Thomson Reuters)”, ISSN: 2348-6406, Vol-5, No-8, August 2018, pp-115-131.</w:t>
      </w:r>
    </w:p>
    <w:p w14:paraId="3BE31158" w14:textId="4F65FEB5"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Sunil </w:t>
      </w:r>
      <w:proofErr w:type="spellStart"/>
      <w:r w:rsidRPr="000D272A">
        <w:rPr>
          <w:rFonts w:asciiTheme="minorHAnsi" w:eastAsia="Century Gothic" w:hAnsiTheme="minorHAnsi" w:cstheme="minorHAnsi"/>
          <w:sz w:val="22"/>
          <w:szCs w:val="22"/>
        </w:rPr>
        <w:t>Bangare</w:t>
      </w:r>
      <w:proofErr w:type="spellEnd"/>
      <w:r w:rsidRPr="000D272A">
        <w:rPr>
          <w:rFonts w:asciiTheme="minorHAnsi" w:eastAsia="Century Gothic" w:hAnsiTheme="minorHAnsi" w:cstheme="minorHAnsi"/>
          <w:sz w:val="22"/>
          <w:szCs w:val="22"/>
        </w:rPr>
        <w:t>, “</w:t>
      </w:r>
      <w:proofErr w:type="spellStart"/>
      <w:r w:rsidRPr="000D272A">
        <w:rPr>
          <w:rFonts w:asciiTheme="minorHAnsi" w:eastAsia="Century Gothic" w:hAnsiTheme="minorHAnsi" w:cstheme="minorHAnsi"/>
          <w:sz w:val="22"/>
          <w:szCs w:val="22"/>
        </w:rPr>
        <w:t>Neuroendoscopy</w:t>
      </w:r>
      <w:proofErr w:type="spellEnd"/>
      <w:r w:rsidRPr="000D272A">
        <w:rPr>
          <w:rFonts w:asciiTheme="minorHAnsi" w:eastAsia="Century Gothic" w:hAnsiTheme="minorHAnsi" w:cstheme="minorHAnsi"/>
          <w:sz w:val="22"/>
          <w:szCs w:val="22"/>
        </w:rPr>
        <w:t xml:space="preserve"> adapter module development for better brain tumor image visualization”, International </w:t>
      </w:r>
      <w:r w:rsidR="002E5157" w:rsidRPr="000D272A">
        <w:rPr>
          <w:rFonts w:asciiTheme="minorHAnsi" w:eastAsia="Century Gothic" w:hAnsiTheme="minorHAnsi" w:cstheme="minorHAnsi"/>
          <w:sz w:val="22"/>
          <w:szCs w:val="22"/>
        </w:rPr>
        <w:t>Journal</w:t>
      </w:r>
      <w:r w:rsidRPr="000D272A">
        <w:rPr>
          <w:rFonts w:asciiTheme="minorHAnsi" w:eastAsia="Century Gothic" w:hAnsiTheme="minorHAnsi" w:cstheme="minorHAnsi"/>
          <w:sz w:val="22"/>
          <w:szCs w:val="22"/>
        </w:rPr>
        <w:t xml:space="preserve"> of Electrical and computer engineering (IJECE) (Scopus), Vol-7, No-1, February 2017, pp-31-41.</w:t>
      </w:r>
    </w:p>
    <w:p w14:paraId="111D27E6"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proofErr w:type="spellStart"/>
      <w:r w:rsidRPr="000D272A">
        <w:rPr>
          <w:rFonts w:asciiTheme="minorHAnsi" w:eastAsia="Century Gothic" w:hAnsiTheme="minorHAnsi" w:cstheme="minorHAnsi"/>
          <w:sz w:val="22"/>
          <w:szCs w:val="22"/>
        </w:rPr>
        <w:t>Preeti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Bailke</w:t>
      </w:r>
      <w:proofErr w:type="spellEnd"/>
      <w:r w:rsidRPr="000D272A">
        <w:rPr>
          <w:rFonts w:asciiTheme="minorHAnsi" w:eastAsia="Century Gothic" w:hAnsiTheme="minorHAnsi" w:cstheme="minorHAnsi"/>
          <w:sz w:val="22"/>
          <w:szCs w:val="22"/>
        </w:rPr>
        <w:t>, “Rule grouping and multiple minimum support thresholds for semantic multi-label associative classifier using feature reoccurrences”, International journal of data mining, modeling and management (Scopus</w:t>
      </w:r>
      <w:proofErr w:type="gramStart"/>
      <w:r w:rsidRPr="000D272A">
        <w:rPr>
          <w:rFonts w:asciiTheme="minorHAnsi" w:eastAsia="Century Gothic" w:hAnsiTheme="minorHAnsi" w:cstheme="minorHAnsi"/>
          <w:sz w:val="22"/>
          <w:szCs w:val="22"/>
        </w:rPr>
        <w:t>)(</w:t>
      </w:r>
      <w:proofErr w:type="gramEnd"/>
      <w:r w:rsidRPr="000D272A">
        <w:rPr>
          <w:rFonts w:asciiTheme="minorHAnsi" w:eastAsia="Century Gothic" w:hAnsiTheme="minorHAnsi" w:cstheme="minorHAnsi"/>
          <w:sz w:val="22"/>
          <w:szCs w:val="22"/>
        </w:rPr>
        <w:t>ESCI- Clarivate Analytics), Vol:9, No:2, 2017, pp:163-184.</w:t>
      </w:r>
    </w:p>
    <w:p w14:paraId="26906E9C"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P D </w:t>
      </w:r>
      <w:proofErr w:type="spellStart"/>
      <w:r w:rsidRPr="000D272A">
        <w:rPr>
          <w:rFonts w:asciiTheme="minorHAnsi" w:eastAsia="Century Gothic" w:hAnsiTheme="minorHAnsi" w:cstheme="minorHAnsi"/>
          <w:sz w:val="22"/>
          <w:szCs w:val="22"/>
        </w:rPr>
        <w:t>Sheth</w:t>
      </w:r>
      <w:proofErr w:type="spellEnd"/>
      <w:r w:rsidRPr="000D272A">
        <w:rPr>
          <w:rFonts w:asciiTheme="minorHAnsi" w:eastAsia="Century Gothic" w:hAnsiTheme="minorHAnsi" w:cstheme="minorHAnsi"/>
          <w:sz w:val="22"/>
          <w:szCs w:val="22"/>
        </w:rPr>
        <w:t xml:space="preserve">, “A review on feature selection problem solving using </w:t>
      </w:r>
      <w:proofErr w:type="spellStart"/>
      <w:r w:rsidRPr="000D272A">
        <w:rPr>
          <w:rFonts w:asciiTheme="minorHAnsi" w:eastAsia="Century Gothic" w:hAnsiTheme="minorHAnsi" w:cstheme="minorHAnsi"/>
          <w:sz w:val="22"/>
          <w:szCs w:val="22"/>
        </w:rPr>
        <w:t>multiobjective</w:t>
      </w:r>
      <w:proofErr w:type="spellEnd"/>
      <w:r w:rsidRPr="000D272A">
        <w:rPr>
          <w:rFonts w:asciiTheme="minorHAnsi" w:eastAsia="Century Gothic" w:hAnsiTheme="minorHAnsi" w:cstheme="minorHAnsi"/>
          <w:sz w:val="22"/>
          <w:szCs w:val="22"/>
        </w:rPr>
        <w:t xml:space="preserve"> evolutionary optimization algorithms”, International journal of engineering applied science and technology (Thomson Reuters), ISSN-2455-2143, Vol:2 No:9, 2017, pp-42-54.</w:t>
      </w:r>
    </w:p>
    <w:p w14:paraId="0DF0182A"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proofErr w:type="spellStart"/>
      <w:r w:rsidRPr="000D272A">
        <w:rPr>
          <w:rFonts w:asciiTheme="minorHAnsi" w:eastAsia="Century Gothic" w:hAnsiTheme="minorHAnsi" w:cstheme="minorHAnsi"/>
          <w:sz w:val="22"/>
          <w:szCs w:val="22"/>
        </w:rPr>
        <w:t>Sharmistha</w:t>
      </w:r>
      <w:proofErr w:type="spellEnd"/>
      <w:r w:rsidRPr="000D272A">
        <w:rPr>
          <w:rFonts w:asciiTheme="minorHAnsi" w:eastAsia="Century Gothic" w:hAnsiTheme="minorHAnsi" w:cstheme="minorHAnsi"/>
          <w:sz w:val="22"/>
          <w:szCs w:val="22"/>
        </w:rPr>
        <w:t xml:space="preserve"> Desai, “Efficient streaming algorithm for a large volume of data”, International Journal of management and social </w:t>
      </w:r>
      <w:proofErr w:type="gramStart"/>
      <w:r w:rsidRPr="000D272A">
        <w:rPr>
          <w:rFonts w:asciiTheme="minorHAnsi" w:eastAsia="Century Gothic" w:hAnsiTheme="minorHAnsi" w:cstheme="minorHAnsi"/>
          <w:sz w:val="22"/>
          <w:szCs w:val="22"/>
        </w:rPr>
        <w:t>science(</w:t>
      </w:r>
      <w:proofErr w:type="gramEnd"/>
      <w:r w:rsidRPr="000D272A">
        <w:rPr>
          <w:rFonts w:asciiTheme="minorHAnsi" w:eastAsia="Century Gothic" w:hAnsiTheme="minorHAnsi" w:cstheme="minorHAnsi"/>
          <w:sz w:val="22"/>
          <w:szCs w:val="22"/>
        </w:rPr>
        <w:t>IJMS), ISSN: 2321-1784, Vol:4, No:11, Nov 2016, pp:30-42.</w:t>
      </w:r>
    </w:p>
    <w:p w14:paraId="4EDBAD4B"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Meenakshi </w:t>
      </w:r>
      <w:proofErr w:type="spellStart"/>
      <w:r w:rsidRPr="000D272A">
        <w:rPr>
          <w:rFonts w:asciiTheme="minorHAnsi" w:eastAsia="Century Gothic" w:hAnsiTheme="minorHAnsi" w:cstheme="minorHAnsi"/>
          <w:sz w:val="22"/>
          <w:szCs w:val="22"/>
        </w:rPr>
        <w:t>Thalor</w:t>
      </w:r>
      <w:proofErr w:type="spellEnd"/>
      <w:r w:rsidRPr="000D272A">
        <w:rPr>
          <w:rFonts w:asciiTheme="minorHAnsi" w:eastAsia="Century Gothic" w:hAnsiTheme="minorHAnsi" w:cstheme="minorHAnsi"/>
          <w:sz w:val="22"/>
          <w:szCs w:val="22"/>
        </w:rPr>
        <w:t>, “Incremental Learning on nonstationary data stream using ensemble approach”, International Journal of Electrical and Computer Engineering (IJECE) (Scopus), Vol:6 No:4 August 2017, PP: 1811-1817.</w:t>
      </w:r>
    </w:p>
    <w:p w14:paraId="5C93EC43" w14:textId="37275F22"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Meenakshi </w:t>
      </w:r>
      <w:proofErr w:type="spellStart"/>
      <w:r w:rsidRPr="000D272A">
        <w:rPr>
          <w:rFonts w:asciiTheme="minorHAnsi" w:eastAsia="Century Gothic" w:hAnsiTheme="minorHAnsi" w:cstheme="minorHAnsi"/>
          <w:sz w:val="22"/>
          <w:szCs w:val="22"/>
        </w:rPr>
        <w:t>Thalor</w:t>
      </w:r>
      <w:proofErr w:type="spellEnd"/>
      <w:r w:rsidRPr="000D272A">
        <w:rPr>
          <w:rFonts w:asciiTheme="minorHAnsi" w:eastAsia="Century Gothic" w:hAnsiTheme="minorHAnsi" w:cstheme="minorHAnsi"/>
          <w:sz w:val="22"/>
          <w:szCs w:val="22"/>
        </w:rPr>
        <w:t xml:space="preserve">, “Learning framework for </w:t>
      </w:r>
      <w:r w:rsidR="002E5157" w:rsidRPr="000D272A">
        <w:rPr>
          <w:rFonts w:asciiTheme="minorHAnsi" w:eastAsia="Century Gothic" w:hAnsiTheme="minorHAnsi" w:cstheme="minorHAnsi"/>
          <w:sz w:val="22"/>
          <w:szCs w:val="22"/>
        </w:rPr>
        <w:t>nonstationary</w:t>
      </w:r>
      <w:r w:rsidRPr="000D272A">
        <w:rPr>
          <w:rFonts w:asciiTheme="minorHAnsi" w:eastAsia="Century Gothic" w:hAnsiTheme="minorHAnsi" w:cstheme="minorHAnsi"/>
          <w:sz w:val="22"/>
          <w:szCs w:val="22"/>
        </w:rPr>
        <w:t xml:space="preserve"> and imbalanced data stream”, International </w:t>
      </w:r>
      <w:r w:rsidR="002E5157" w:rsidRPr="000D272A">
        <w:rPr>
          <w:rFonts w:asciiTheme="minorHAnsi" w:eastAsia="Century Gothic" w:hAnsiTheme="minorHAnsi" w:cstheme="minorHAnsi"/>
          <w:sz w:val="22"/>
          <w:szCs w:val="22"/>
        </w:rPr>
        <w:t>Journal</w:t>
      </w:r>
      <w:r w:rsidRPr="000D272A">
        <w:rPr>
          <w:rFonts w:asciiTheme="minorHAnsi" w:eastAsia="Century Gothic" w:hAnsiTheme="minorHAnsi" w:cstheme="minorHAnsi"/>
          <w:sz w:val="22"/>
          <w:szCs w:val="22"/>
        </w:rPr>
        <w:t xml:space="preserve"> of Engineering and Technology (IJET), Vol:8, No:5, ISSN: 0975-4024, November 2016, pp: 1942-1964.</w:t>
      </w:r>
    </w:p>
    <w:p w14:paraId="31DBB443" w14:textId="750F4394"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“Learning on </w:t>
      </w:r>
      <w:r w:rsidR="002E5157" w:rsidRPr="000D272A">
        <w:rPr>
          <w:rFonts w:asciiTheme="minorHAnsi" w:eastAsia="Century Gothic" w:hAnsiTheme="minorHAnsi" w:cstheme="minorHAnsi"/>
          <w:sz w:val="22"/>
          <w:szCs w:val="22"/>
        </w:rPr>
        <w:t>High-Frequency</w:t>
      </w:r>
      <w:r w:rsidRPr="000D272A">
        <w:rPr>
          <w:rFonts w:asciiTheme="minorHAnsi" w:eastAsia="Century Gothic" w:hAnsiTheme="minorHAnsi" w:cstheme="minorHAnsi"/>
          <w:sz w:val="22"/>
          <w:szCs w:val="22"/>
        </w:rPr>
        <w:t xml:space="preserve"> Stock Market Data Using Misclassified Instances in Ensemble” International Journal </w:t>
      </w:r>
      <w:proofErr w:type="gramStart"/>
      <w:r w:rsidRPr="000D272A">
        <w:rPr>
          <w:rFonts w:asciiTheme="minorHAnsi" w:eastAsia="Century Gothic" w:hAnsiTheme="minorHAnsi" w:cstheme="minorHAnsi"/>
          <w:sz w:val="22"/>
          <w:szCs w:val="22"/>
        </w:rPr>
        <w:t>Of</w:t>
      </w:r>
      <w:proofErr w:type="gramEnd"/>
      <w:r w:rsidRPr="000D272A">
        <w:rPr>
          <w:rFonts w:asciiTheme="minorHAnsi" w:eastAsia="Century Gothic" w:hAnsiTheme="minorHAnsi" w:cstheme="minorHAnsi"/>
          <w:sz w:val="22"/>
          <w:szCs w:val="22"/>
        </w:rPr>
        <w:t xml:space="preserve"> Advanced Computer Science And Applications (Scopus), Vol- 7, Issue-5, May 2016, PP-283 to 288.</w:t>
      </w:r>
    </w:p>
    <w:p w14:paraId="549F33B9"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“Boosting Decision Trees for Predicting Market Trends”, Advanced Science Letters, American Scientific </w:t>
      </w:r>
      <w:proofErr w:type="gramStart"/>
      <w:r w:rsidRPr="000D272A">
        <w:rPr>
          <w:rFonts w:asciiTheme="minorHAnsi" w:eastAsia="Century Gothic" w:hAnsiTheme="minorHAnsi" w:cstheme="minorHAnsi"/>
          <w:sz w:val="22"/>
          <w:szCs w:val="22"/>
        </w:rPr>
        <w:t>Publishers(</w:t>
      </w:r>
      <w:proofErr w:type="gramEnd"/>
      <w:r w:rsidRPr="000D272A">
        <w:rPr>
          <w:rFonts w:asciiTheme="minorHAnsi" w:eastAsia="Century Gothic" w:hAnsiTheme="minorHAnsi" w:cstheme="minorHAnsi"/>
          <w:sz w:val="22"/>
          <w:szCs w:val="22"/>
        </w:rPr>
        <w:t>ASP), (SCOPUS), Vol:13, No:2, 2017 pp:693-1488.,</w:t>
      </w:r>
    </w:p>
    <w:p w14:paraId="7A9021AF"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“Optimized Streaming Algorithm for Classification of Large Volume of Social Media Data”, Journal of Telecommunication, Electronic and Computer Engineering (JTEC), (SCOPUS), First Revision: July 2016, Accepted in July 2016.</w:t>
      </w:r>
    </w:p>
    <w:p w14:paraId="066942D8"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lastRenderedPageBreak/>
        <w:t>ST Patil, "Reviewing Otsu's method for image thresholding", International Journal of Applied Engineering Research, ISSN 0973-4562 Volume 10, Number 9 (2015) pp. 21777-21783.</w:t>
      </w:r>
    </w:p>
    <w:p w14:paraId="0F360D26"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“Review on Machine Learning Techniques Used for Big Data Classification”, IJARCSMS, Volume 3, Issue 7, July-2015,</w:t>
      </w:r>
    </w:p>
    <w:p w14:paraId="27A31285"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Prateek </w:t>
      </w:r>
      <w:proofErr w:type="spellStart"/>
      <w:r w:rsidRPr="000D272A">
        <w:rPr>
          <w:rFonts w:asciiTheme="minorHAnsi" w:eastAsia="Century Gothic" w:hAnsiTheme="minorHAnsi" w:cstheme="minorHAnsi"/>
          <w:sz w:val="22"/>
          <w:szCs w:val="22"/>
        </w:rPr>
        <w:t>Bihani</w:t>
      </w:r>
      <w:proofErr w:type="spellEnd"/>
      <w:r w:rsidRPr="000D272A">
        <w:rPr>
          <w:rFonts w:asciiTheme="minorHAnsi" w:eastAsia="Century Gothic" w:hAnsiTheme="minorHAnsi" w:cstheme="minorHAnsi"/>
          <w:sz w:val="22"/>
          <w:szCs w:val="22"/>
        </w:rPr>
        <w:t>, “A comparative study of data analysis techniques”, International journal of emerging trends and technology in computer science, vol-3, No-2, March 2014, pp-95-101.</w:t>
      </w:r>
    </w:p>
    <w:p w14:paraId="360A3622"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“A Comparative Study of Data Analysis Techniques”, International Journal of Emerging Trends and Technology in computer science (IJETTCS), ISNN: 2278-6856, Volume-3, Issue-2, April 2014, PP-43-48.</w:t>
      </w:r>
    </w:p>
    <w:p w14:paraId="40CB8A92"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“Comparison of Ensemble Based Classification Algorithms” International Journal of Advanced Research in Computer Science and Software Engineering, Volume 4, Issue 4, April - 2014, ISSN: 2277 128X, Impact Factor:2.080, PP- 1126-1132,</w:t>
      </w:r>
    </w:p>
    <w:p w14:paraId="5B8FE32C"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Meenakshi </w:t>
      </w:r>
      <w:proofErr w:type="spellStart"/>
      <w:proofErr w:type="gramStart"/>
      <w:r w:rsidRPr="000D272A">
        <w:rPr>
          <w:rFonts w:asciiTheme="minorHAnsi" w:eastAsia="Century Gothic" w:hAnsiTheme="minorHAnsi" w:cstheme="minorHAnsi"/>
          <w:sz w:val="22"/>
          <w:szCs w:val="22"/>
        </w:rPr>
        <w:t>A.Thalor</w:t>
      </w:r>
      <w:proofErr w:type="spellEnd"/>
      <w:proofErr w:type="gramEnd"/>
      <w:r w:rsidRPr="000D272A">
        <w:rPr>
          <w:rFonts w:asciiTheme="minorHAnsi" w:eastAsia="Century Gothic" w:hAnsiTheme="minorHAnsi" w:cstheme="minorHAnsi"/>
          <w:sz w:val="22"/>
          <w:szCs w:val="22"/>
        </w:rPr>
        <w:t>, S T Patil, “Review of Ensemble Based Classification Algorithms for Non-stationary and Imbalanced Data” IOSR Journal of Computer Engineering, Volume 16, Issue 1, Feb 2014. e-ISSN: 2278-0661, p-ISSN: 2278-8727, Impact Factor:1.686, PP 103-107.</w:t>
      </w:r>
    </w:p>
    <w:p w14:paraId="3A0AEA8C"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“Robust and Accurate Classification of Objects with Optimized Search Space” International Journal of Emerging Technology and Advanced Engineering, Volume 4, Issue 3, March 2014.</w:t>
      </w:r>
    </w:p>
    <w:p w14:paraId="4FD4D559"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“Differential Evolution Algorithm with support vector machine to classify objects Efficiently”, International journal of advance research in computer science and management studies. ISNN: 2321-7782, Volume-2, Issue-3, March-2014, pp-71-76.</w:t>
      </w:r>
    </w:p>
    <w:p w14:paraId="3309A507"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proofErr w:type="spellStart"/>
      <w:r w:rsidRPr="000D272A">
        <w:rPr>
          <w:rFonts w:asciiTheme="minorHAnsi" w:eastAsia="Century Gothic" w:hAnsiTheme="minorHAnsi" w:cstheme="minorHAnsi"/>
          <w:sz w:val="22"/>
          <w:szCs w:val="22"/>
        </w:rPr>
        <w:t>Sharmistha</w:t>
      </w:r>
      <w:proofErr w:type="spellEnd"/>
      <w:r w:rsidRPr="000D272A">
        <w:rPr>
          <w:rFonts w:asciiTheme="minorHAnsi" w:eastAsia="Century Gothic" w:hAnsiTheme="minorHAnsi" w:cstheme="minorHAnsi"/>
          <w:sz w:val="22"/>
          <w:szCs w:val="22"/>
        </w:rPr>
        <w:t xml:space="preserve"> Desai “Automatic detection and classification of objects with optimized search space”, International journal of advance research in science and Engineering. Volume-3, Issue-3, March 2014, pp-86-93.</w:t>
      </w:r>
    </w:p>
    <w:p w14:paraId="140CD463"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“Advanced Hands-free computing”, International Journal of Computer and mobile computing, ISNN: 2320-0881, Volume-3, Issue-4. April 2014, pp-38. IF-4.27.</w:t>
      </w:r>
    </w:p>
    <w:p w14:paraId="4B3CA172"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“Comparative study of various graph layout algorithms”, International Journal of Emerging Trends and Technology in computer science (IJETTCS), ISNN: 2278-6858, Volume-3, Issue-3, April 2014, pp-67-</w:t>
      </w:r>
      <w:proofErr w:type="gramStart"/>
      <w:r w:rsidRPr="000D272A">
        <w:rPr>
          <w:rFonts w:asciiTheme="minorHAnsi" w:eastAsia="Century Gothic" w:hAnsiTheme="minorHAnsi" w:cstheme="minorHAnsi"/>
          <w:sz w:val="22"/>
          <w:szCs w:val="22"/>
        </w:rPr>
        <w:t>73..</w:t>
      </w:r>
      <w:proofErr w:type="gramEnd"/>
    </w:p>
    <w:p w14:paraId="700A7731"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w:t>
      </w:r>
      <w:proofErr w:type="spellStart"/>
      <w:r w:rsidRPr="000D272A">
        <w:rPr>
          <w:rFonts w:asciiTheme="minorHAnsi" w:eastAsia="Century Gothic" w:hAnsiTheme="minorHAnsi" w:cstheme="minorHAnsi"/>
          <w:sz w:val="22"/>
          <w:szCs w:val="22"/>
        </w:rPr>
        <w:t>Self Adaptive</w:t>
      </w:r>
      <w:proofErr w:type="spellEnd"/>
      <w:r w:rsidRPr="000D272A">
        <w:rPr>
          <w:rFonts w:asciiTheme="minorHAnsi" w:eastAsia="Century Gothic" w:hAnsiTheme="minorHAnsi" w:cstheme="minorHAnsi"/>
          <w:sz w:val="22"/>
          <w:szCs w:val="22"/>
        </w:rPr>
        <w:t xml:space="preserve"> on-demand real-time multicast geographic routing for mobile ad hoc network”, International Journal of Advanced and Innovative Research [IJAIR], ISSN: 2278-7844, Vol-2, Issue-2, February 2013, pp-89-96.</w:t>
      </w:r>
    </w:p>
    <w:p w14:paraId="5C8B7867"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“Expert system for question answering system”, International journal of advanced research in computer science [ISSN-2229-4597], Vol-4 N0-2, January 2013. Pp-45-50.</w:t>
      </w:r>
    </w:p>
    <w:p w14:paraId="6D96ECF1" w14:textId="24D47458"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Tushar Rane, “Survey on Security Challenge for Data Forwarding in Cloud”, International Journal</w:t>
      </w:r>
      <w:r w:rsidR="002E5157" w:rsidRPr="000D272A">
        <w:rPr>
          <w:rFonts w:asciiTheme="minorHAnsi" w:eastAsia="Century Gothic" w:hAnsiTheme="minorHAnsi" w:cstheme="minorHAnsi"/>
          <w:sz w:val="22"/>
          <w:szCs w:val="22"/>
        </w:rPr>
        <w:t xml:space="preserve"> o</w:t>
      </w:r>
      <w:r w:rsidRPr="000D272A">
        <w:rPr>
          <w:rFonts w:asciiTheme="minorHAnsi" w:eastAsia="Century Gothic" w:hAnsiTheme="minorHAnsi" w:cstheme="minorHAnsi"/>
          <w:sz w:val="22"/>
          <w:szCs w:val="22"/>
        </w:rPr>
        <w:t xml:space="preserve">f </w:t>
      </w:r>
      <w:proofErr w:type="spellStart"/>
      <w:r w:rsidRPr="000D272A">
        <w:rPr>
          <w:rFonts w:asciiTheme="minorHAnsi" w:eastAsia="Century Gothic" w:hAnsiTheme="minorHAnsi" w:cstheme="minorHAnsi"/>
          <w:sz w:val="22"/>
          <w:szCs w:val="22"/>
        </w:rPr>
        <w:t>Engineering</w:t>
      </w:r>
      <w:r w:rsidR="002E5157" w:rsidRPr="000D272A">
        <w:rPr>
          <w:rFonts w:asciiTheme="minorHAnsi" w:eastAsia="Century Gothic" w:hAnsiTheme="minorHAnsi" w:cstheme="minorHAnsi"/>
          <w:sz w:val="22"/>
          <w:szCs w:val="22"/>
        </w:rPr>
        <w:t>Research</w:t>
      </w:r>
      <w:r w:rsidRPr="000D272A">
        <w:rPr>
          <w:rFonts w:asciiTheme="minorHAnsi" w:eastAsia="Century Gothic" w:hAnsiTheme="minorHAnsi" w:cstheme="minorHAnsi"/>
          <w:sz w:val="22"/>
          <w:szCs w:val="22"/>
        </w:rPr>
        <w:t>h</w:t>
      </w:r>
      <w:proofErr w:type="spellEnd"/>
      <w:r w:rsidRPr="000D272A">
        <w:rPr>
          <w:rFonts w:asciiTheme="minorHAnsi" w:eastAsia="Century Gothic" w:hAnsiTheme="minorHAnsi" w:cstheme="minorHAnsi"/>
          <w:sz w:val="22"/>
          <w:szCs w:val="22"/>
        </w:rPr>
        <w:t xml:space="preserve"> and Technology, ISSN: 2278-0181, vol-2, Issue-1, January-2013, pp-32-37.</w:t>
      </w:r>
    </w:p>
    <w:p w14:paraId="520CDE79"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“Classification of EEG signals using wavelet transform and hybrid classifier for Parkinson's disease detection”. The International Journal of Engineering and science [IJES], ISBN-2319-1805, Vol-1, No-2, February 2012, pp-66-72.</w:t>
      </w:r>
    </w:p>
    <w:p w14:paraId="52BFAAC9"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“Performance analysis of secret sharing algorithm”. The International Journal of Innovative Technology and Exploring Engineering [ISBB- 2278 – 3075], April-2012, Vol-2 No-3. pp-29-35.</w:t>
      </w:r>
    </w:p>
    <w:p w14:paraId="1E07D144"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lastRenderedPageBreak/>
        <w:t>S. T. Patil, “Comparison of color feature extraction methods in content-based video retrieval”. “International proceedings on recent trends in information technology, ISNN: 0975 - 8887 vol-7, no-3, October- 2012, pp-67-73.</w:t>
      </w:r>
    </w:p>
    <w:p w14:paraId="2CF3D4ED"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Human-Computer Interface for Agile Methods using Expert System </w:t>
      </w:r>
      <w:proofErr w:type="gramStart"/>
      <w:r w:rsidRPr="000D272A">
        <w:rPr>
          <w:rFonts w:asciiTheme="minorHAnsi" w:eastAsia="Century Gothic" w:hAnsiTheme="minorHAnsi" w:cstheme="minorHAnsi"/>
          <w:sz w:val="22"/>
          <w:szCs w:val="22"/>
        </w:rPr>
        <w:t>“ International</w:t>
      </w:r>
      <w:proofErr w:type="gramEnd"/>
      <w:r w:rsidRPr="000D272A">
        <w:rPr>
          <w:rFonts w:asciiTheme="minorHAnsi" w:eastAsia="Century Gothic" w:hAnsiTheme="minorHAnsi" w:cstheme="minorHAnsi"/>
          <w:sz w:val="22"/>
          <w:szCs w:val="22"/>
        </w:rPr>
        <w:t xml:space="preserve"> Journal of Engineering Research and Technology (IJERT), ISSN-2278-0181.Vol-1, Issue-5, July 2012, pp-102-108.</w:t>
      </w:r>
    </w:p>
    <w:p w14:paraId="213C5CEB"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Rajesh </w:t>
      </w:r>
      <w:proofErr w:type="spellStart"/>
      <w:r w:rsidRPr="000D272A">
        <w:rPr>
          <w:rFonts w:asciiTheme="minorHAnsi" w:eastAsia="Century Gothic" w:hAnsiTheme="minorHAnsi" w:cstheme="minorHAnsi"/>
          <w:sz w:val="22"/>
          <w:szCs w:val="22"/>
        </w:rPr>
        <w:t>Jalanekar</w:t>
      </w:r>
      <w:proofErr w:type="spellEnd"/>
      <w:r w:rsidRPr="000D272A">
        <w:rPr>
          <w:rFonts w:asciiTheme="minorHAnsi" w:eastAsia="Century Gothic" w:hAnsiTheme="minorHAnsi" w:cstheme="minorHAnsi"/>
          <w:sz w:val="22"/>
          <w:szCs w:val="22"/>
        </w:rPr>
        <w:t xml:space="preserve">, S. B. Mule &amp; R. S. </w:t>
      </w:r>
      <w:proofErr w:type="spellStart"/>
      <w:r w:rsidRPr="000D272A">
        <w:rPr>
          <w:rFonts w:asciiTheme="minorHAnsi" w:eastAsia="Century Gothic" w:hAnsiTheme="minorHAnsi" w:cstheme="minorHAnsi"/>
          <w:sz w:val="22"/>
          <w:szCs w:val="22"/>
        </w:rPr>
        <w:t>Gangapure</w:t>
      </w:r>
      <w:proofErr w:type="spellEnd"/>
      <w:r w:rsidRPr="000D272A">
        <w:rPr>
          <w:rFonts w:asciiTheme="minorHAnsi" w:eastAsia="Century Gothic" w:hAnsiTheme="minorHAnsi" w:cstheme="minorHAnsi"/>
          <w:sz w:val="22"/>
          <w:szCs w:val="22"/>
        </w:rPr>
        <w:t>, “Advanced Data Fusion for Classification and Extraction”, International Journal of Computer Science and Information Technology (IJCSIT), ISSN-0974-8385, Vol-4, no-1, 2011 pp-7-14.</w:t>
      </w:r>
    </w:p>
    <w:p w14:paraId="23C56E87"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V. R. Jaiswal, “</w:t>
      </w:r>
      <w:proofErr w:type="spellStart"/>
      <w:r w:rsidRPr="000D272A">
        <w:rPr>
          <w:rFonts w:asciiTheme="minorHAnsi" w:eastAsia="Century Gothic" w:hAnsiTheme="minorHAnsi" w:cstheme="minorHAnsi"/>
          <w:sz w:val="22"/>
          <w:szCs w:val="22"/>
        </w:rPr>
        <w:t>Multiframe</w:t>
      </w:r>
      <w:proofErr w:type="spellEnd"/>
      <w:r w:rsidRPr="000D272A">
        <w:rPr>
          <w:rFonts w:asciiTheme="minorHAnsi" w:eastAsia="Century Gothic" w:hAnsiTheme="minorHAnsi" w:cstheme="minorHAnsi"/>
          <w:sz w:val="22"/>
          <w:szCs w:val="22"/>
        </w:rPr>
        <w:t xml:space="preserve"> Image Super-Resolution- A Comparison”, International Journal of Computer Science and Engineering, e-ISSN: 2319-7323, vol-2, No-09, 2010. Pp-2989-2992.</w:t>
      </w:r>
    </w:p>
    <w:p w14:paraId="682DEBA3"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D. T. </w:t>
      </w:r>
      <w:proofErr w:type="spellStart"/>
      <w:r w:rsidRPr="000D272A">
        <w:rPr>
          <w:rFonts w:asciiTheme="minorHAnsi" w:eastAsia="Century Gothic" w:hAnsiTheme="minorHAnsi" w:cstheme="minorHAnsi"/>
          <w:sz w:val="22"/>
          <w:szCs w:val="22"/>
        </w:rPr>
        <w:t>Ingole</w:t>
      </w:r>
      <w:proofErr w:type="spellEnd"/>
      <w:r w:rsidRPr="000D272A">
        <w:rPr>
          <w:rFonts w:asciiTheme="minorHAnsi" w:eastAsia="Century Gothic" w:hAnsiTheme="minorHAnsi" w:cstheme="minorHAnsi"/>
          <w:sz w:val="22"/>
          <w:szCs w:val="22"/>
        </w:rPr>
        <w:t xml:space="preserve"> and Alka Mahajan “Electroencephalograph signal Analysis during </w:t>
      </w:r>
      <w:proofErr w:type="spellStart"/>
      <w:r w:rsidRPr="000D272A">
        <w:rPr>
          <w:rFonts w:asciiTheme="minorHAnsi" w:eastAsia="Century Gothic" w:hAnsiTheme="minorHAnsi" w:cstheme="minorHAnsi"/>
          <w:sz w:val="22"/>
          <w:szCs w:val="22"/>
        </w:rPr>
        <w:t>Ujjai</w:t>
      </w:r>
      <w:proofErr w:type="spellEnd"/>
      <w:r w:rsidRPr="000D272A">
        <w:rPr>
          <w:rFonts w:asciiTheme="minorHAnsi" w:eastAsia="Century Gothic" w:hAnsiTheme="minorHAnsi" w:cstheme="minorHAnsi"/>
          <w:sz w:val="22"/>
          <w:szCs w:val="22"/>
        </w:rPr>
        <w:t xml:space="preserve"> pranayama, International Journal of Engineering Research and Industrial applications (IJERIA), ISSN 0974-1518, Vol-II, No-I, 2009. pp-271-278.</w:t>
      </w:r>
    </w:p>
    <w:p w14:paraId="44B5A7B4"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and Sandeep </w:t>
      </w:r>
      <w:proofErr w:type="spellStart"/>
      <w:r w:rsidRPr="000D272A">
        <w:rPr>
          <w:rFonts w:asciiTheme="minorHAnsi" w:eastAsia="Century Gothic" w:hAnsiTheme="minorHAnsi" w:cstheme="minorHAnsi"/>
          <w:sz w:val="22"/>
          <w:szCs w:val="22"/>
        </w:rPr>
        <w:t>Narote</w:t>
      </w:r>
      <w:proofErr w:type="spellEnd"/>
      <w:r w:rsidRPr="000D272A">
        <w:rPr>
          <w:rFonts w:asciiTheme="minorHAnsi" w:eastAsia="Century Gothic" w:hAnsiTheme="minorHAnsi" w:cstheme="minorHAnsi"/>
          <w:sz w:val="22"/>
          <w:szCs w:val="22"/>
        </w:rPr>
        <w:t>, “EEG Analysis for Brain Interface” International Journal of Applied Computing” ISSN- 0974-6277, Vol-2, Issue –I, 2009. PP- 13-15.</w:t>
      </w:r>
    </w:p>
    <w:p w14:paraId="07EF75EB" w14:textId="77777777"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S T Patil “Pearl ensemble classifier Decision”, Journal of Wavelet Theory and Applications, Print ISSN 0973-6336, Vol-3, N0-1, 2009. pp-25-28.</w:t>
      </w:r>
    </w:p>
    <w:p w14:paraId="088B5D77" w14:textId="61254B3B" w:rsidR="00554D07" w:rsidRPr="000D272A" w:rsidRDefault="00731828" w:rsidP="000D272A">
      <w:pPr>
        <w:pStyle w:val="ulli"/>
        <w:numPr>
          <w:ilvl w:val="0"/>
          <w:numId w:val="25"/>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“Slow Cortical Potential signal proce</w:t>
      </w:r>
      <w:r w:rsidR="002E5157" w:rsidRPr="000D272A">
        <w:rPr>
          <w:rFonts w:asciiTheme="minorHAnsi" w:eastAsia="Century Gothic" w:hAnsiTheme="minorHAnsi" w:cstheme="minorHAnsi"/>
          <w:sz w:val="22"/>
          <w:szCs w:val="22"/>
        </w:rPr>
        <w:t xml:space="preserve">ssing, </w:t>
      </w:r>
      <w:r w:rsidRPr="000D272A">
        <w:rPr>
          <w:rFonts w:asciiTheme="minorHAnsi" w:eastAsia="Century Gothic" w:hAnsiTheme="minorHAnsi" w:cstheme="minorHAnsi"/>
          <w:sz w:val="22"/>
          <w:szCs w:val="22"/>
        </w:rPr>
        <w:t>Cybernetics and Informatics, ISSN: 1690-4524, October 2007. PP-78-85.</w:t>
      </w:r>
    </w:p>
    <w:p w14:paraId="658D4E55" w14:textId="521B8BD0"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 xml:space="preserve">International Conference Papers </w:t>
      </w:r>
      <w:r w:rsidR="00697F2F" w:rsidRPr="000D272A">
        <w:rPr>
          <w:rFonts w:asciiTheme="minorHAnsi" w:eastAsia="Century Gothic" w:hAnsiTheme="minorHAnsi" w:cstheme="minorHAnsi"/>
          <w:color w:val="C0504D" w:themeColor="accent2"/>
        </w:rPr>
        <w:t>Published</w:t>
      </w:r>
    </w:p>
    <w:p w14:paraId="47BE1F53" w14:textId="05CF8169" w:rsidR="00070990" w:rsidRPr="000D272A" w:rsidRDefault="00070990" w:rsidP="000D272A">
      <w:pPr>
        <w:pStyle w:val="ListParagraph"/>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r w:rsidRPr="000D272A">
        <w:rPr>
          <w:rFonts w:asciiTheme="minorHAnsi" w:hAnsiTheme="minorHAnsi" w:cstheme="minorHAnsi"/>
          <w:sz w:val="22"/>
          <w:szCs w:val="22"/>
        </w:rPr>
        <w:t>“Improved Jaya Optimization Algorithm for Feature Selection on Cancer Diagnosis Data using Evolutionary Binary Coded Approach”, International Conference on Machine Intelligence &amp; Smart Computing (ICMISC-2020)</w:t>
      </w:r>
      <w:r w:rsidRPr="000D272A">
        <w:rPr>
          <w:rFonts w:asciiTheme="minorHAnsi" w:hAnsiTheme="minorHAnsi" w:cstheme="minorHAnsi"/>
        </w:rPr>
        <w:t xml:space="preserve"> </w:t>
      </w:r>
      <w:r w:rsidRPr="000D272A">
        <w:rPr>
          <w:rFonts w:asciiTheme="minorHAnsi" w:hAnsiTheme="minorHAnsi" w:cstheme="minorHAnsi"/>
          <w:sz w:val="22"/>
          <w:szCs w:val="22"/>
        </w:rPr>
        <w:t>Sponsored by AICTE &amp; TEQIP-</w:t>
      </w:r>
      <w:proofErr w:type="gramStart"/>
      <w:r w:rsidRPr="000D272A">
        <w:rPr>
          <w:rFonts w:asciiTheme="minorHAnsi" w:hAnsiTheme="minorHAnsi" w:cstheme="minorHAnsi"/>
          <w:sz w:val="22"/>
          <w:szCs w:val="22"/>
        </w:rPr>
        <w:t>III,  21</w:t>
      </w:r>
      <w:proofErr w:type="gramEnd"/>
      <w:r w:rsidRPr="000D272A">
        <w:rPr>
          <w:rFonts w:asciiTheme="minorHAnsi" w:hAnsiTheme="minorHAnsi" w:cstheme="minorHAnsi"/>
          <w:sz w:val="22"/>
          <w:szCs w:val="22"/>
        </w:rPr>
        <w:t xml:space="preserve"> to 22 May 2020. </w:t>
      </w:r>
    </w:p>
    <w:p w14:paraId="7903043E" w14:textId="0ADC7D43"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S L </w:t>
      </w:r>
      <w:proofErr w:type="spellStart"/>
      <w:r w:rsidRPr="000D272A">
        <w:rPr>
          <w:rFonts w:asciiTheme="minorHAnsi" w:eastAsia="Century Gothic" w:hAnsiTheme="minorHAnsi" w:cstheme="minorHAnsi"/>
          <w:sz w:val="22"/>
          <w:szCs w:val="22"/>
        </w:rPr>
        <w:t>Bangare</w:t>
      </w:r>
      <w:proofErr w:type="spellEnd"/>
      <w:r w:rsidRPr="000D272A">
        <w:rPr>
          <w:rFonts w:asciiTheme="minorHAnsi" w:eastAsia="Century Gothic" w:hAnsiTheme="minorHAnsi" w:cstheme="minorHAnsi"/>
          <w:sz w:val="22"/>
          <w:szCs w:val="22"/>
        </w:rPr>
        <w:t>, “Feature extraction and brain tumor classification using fuzzy min-max neural network from MRI”, IEEE, 2018.</w:t>
      </w:r>
    </w:p>
    <w:p w14:paraId="03C6B7E9"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“Efficient Streaming algorithm for classification of social data” IEEE International Conference on Pervasive Computing 2015, </w:t>
      </w:r>
      <w:proofErr w:type="spellStart"/>
      <w:r w:rsidRPr="000D272A">
        <w:rPr>
          <w:rFonts w:asciiTheme="minorHAnsi" w:eastAsia="Century Gothic" w:hAnsiTheme="minorHAnsi" w:cstheme="minorHAnsi"/>
          <w:sz w:val="22"/>
          <w:szCs w:val="22"/>
        </w:rPr>
        <w:t>Sinhgad</w:t>
      </w:r>
      <w:proofErr w:type="spellEnd"/>
      <w:r w:rsidRPr="000D272A">
        <w:rPr>
          <w:rFonts w:asciiTheme="minorHAnsi" w:eastAsia="Century Gothic" w:hAnsiTheme="minorHAnsi" w:cstheme="minorHAnsi"/>
          <w:sz w:val="22"/>
          <w:szCs w:val="22"/>
        </w:rPr>
        <w:t xml:space="preserve"> College of Engineering, Pune.</w:t>
      </w:r>
    </w:p>
    <w:p w14:paraId="798A2302"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“Boosting Decision Trees for predicting market data” IEEE International Conference on Computing, Communication control &amp; automation 2015, Pimpri Chinchwad college of Engineering, Pune.</w:t>
      </w:r>
    </w:p>
    <w:p w14:paraId="436DFADD"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proofErr w:type="spellStart"/>
      <w:r w:rsidRPr="000D272A">
        <w:rPr>
          <w:rFonts w:asciiTheme="minorHAnsi" w:eastAsia="Century Gothic" w:hAnsiTheme="minorHAnsi" w:cstheme="minorHAnsi"/>
          <w:sz w:val="22"/>
          <w:szCs w:val="22"/>
        </w:rPr>
        <w:t>Sharmistha</w:t>
      </w:r>
      <w:proofErr w:type="spellEnd"/>
      <w:r w:rsidRPr="000D272A">
        <w:rPr>
          <w:rFonts w:asciiTheme="minorHAnsi" w:eastAsia="Century Gothic" w:hAnsiTheme="minorHAnsi" w:cstheme="minorHAnsi"/>
          <w:sz w:val="22"/>
          <w:szCs w:val="22"/>
        </w:rPr>
        <w:t xml:space="preserve"> Desai, “Efficient Streaming Algorithm for Large Volume of data” Elsevier International Conference on Soft Computing and Software Engineering (SCSE'15), USA.</w:t>
      </w:r>
    </w:p>
    <w:p w14:paraId="6D3DC2EE"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“Comparison of color feature extraction methods in content-based video retrial”, International Conference on Recent Trends in Information Technology and computer science, Mumbai, 17 and 18 December 2012.</w:t>
      </w:r>
    </w:p>
    <w:p w14:paraId="756C0BB6"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Self-adaptive on-demand real-time multicast geographic routing for mobile ad HOC Network”, International conference on computational intelligence and engineering applications, 18 November 2012.</w:t>
      </w:r>
    </w:p>
    <w:p w14:paraId="4D0A2AA5" w14:textId="76957BB4"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“Shot Boundary based keyframe extraction technique” INCONN VII-2012, Pune. 3-4 March 2012</w:t>
      </w:r>
      <w:r w:rsidR="006E199C" w:rsidRPr="000D272A">
        <w:rPr>
          <w:rFonts w:asciiTheme="minorHAnsi" w:eastAsia="Century Gothic" w:hAnsiTheme="minorHAnsi" w:cstheme="minorHAnsi"/>
          <w:sz w:val="22"/>
          <w:szCs w:val="22"/>
        </w:rPr>
        <w:t>.</w:t>
      </w:r>
    </w:p>
    <w:p w14:paraId="6058230D" w14:textId="347837A9"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lastRenderedPageBreak/>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w:t>
      </w:r>
      <w:r w:rsidR="002E5157" w:rsidRPr="000D272A">
        <w:rPr>
          <w:rFonts w:asciiTheme="minorHAnsi" w:eastAsia="Century Gothic" w:hAnsiTheme="minorHAnsi" w:cstheme="minorHAnsi"/>
          <w:sz w:val="22"/>
          <w:szCs w:val="22"/>
        </w:rPr>
        <w:t>High-Performance</w:t>
      </w:r>
      <w:r w:rsidRPr="000D272A">
        <w:rPr>
          <w:rFonts w:asciiTheme="minorHAnsi" w:eastAsia="Century Gothic" w:hAnsiTheme="minorHAnsi" w:cstheme="minorHAnsi"/>
          <w:sz w:val="22"/>
          <w:szCs w:val="22"/>
        </w:rPr>
        <w:t xml:space="preserve"> EEG analysis for brain interface</w:t>
      </w:r>
      <w:r w:rsidR="002E5157" w:rsidRPr="000D272A">
        <w:rPr>
          <w:rFonts w:asciiTheme="minorHAnsi" w:eastAsia="Century Gothic" w:hAnsiTheme="minorHAnsi" w:cstheme="minorHAnsi"/>
          <w:sz w:val="22"/>
          <w:szCs w:val="22"/>
        </w:rPr>
        <w:t>”</w:t>
      </w:r>
      <w:r w:rsidRPr="000D272A">
        <w:rPr>
          <w:rFonts w:asciiTheme="minorHAnsi" w:eastAsia="Century Gothic" w:hAnsiTheme="minorHAnsi" w:cstheme="minorHAnsi"/>
          <w:sz w:val="22"/>
          <w:szCs w:val="22"/>
        </w:rPr>
        <w:t>, ICBME, Singapore, 4-12-2008,</w:t>
      </w:r>
      <w:r w:rsidR="006E199C"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Proceedings of IFMBE, Springer link, vol-23, pp-69-72, ISBN-978-3-540-92840-9.</w:t>
      </w:r>
    </w:p>
    <w:p w14:paraId="767BB57B" w14:textId="73DDBA88"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signal analysis during Ujjayi pranayama, ICBME, Singapore, 4-12-2008.</w:t>
      </w:r>
      <w:r w:rsidR="008654E7"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Proceedings of IFMBE, Springer link, vol-23, pp-1-4, 2840-9, ISBN-978-3-540-92840-9.</w:t>
      </w:r>
    </w:p>
    <w:p w14:paraId="02EE2699" w14:textId="1842B70D"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Analysis And classification” World Scientific Engineering Academy and Society, </w:t>
      </w:r>
      <w:proofErr w:type="spellStart"/>
      <w:r w:rsidRPr="000D272A">
        <w:rPr>
          <w:rFonts w:asciiTheme="minorHAnsi" w:eastAsia="Century Gothic" w:hAnsiTheme="minorHAnsi" w:cstheme="minorHAnsi"/>
          <w:sz w:val="22"/>
          <w:szCs w:val="22"/>
        </w:rPr>
        <w:t>Archachan</w:t>
      </w:r>
      <w:proofErr w:type="spellEnd"/>
      <w:r w:rsidRPr="000D272A">
        <w:rPr>
          <w:rFonts w:asciiTheme="minorHAnsi" w:eastAsia="Century Gothic" w:hAnsiTheme="minorHAnsi" w:cstheme="minorHAnsi"/>
          <w:sz w:val="22"/>
          <w:szCs w:val="22"/>
        </w:rPr>
        <w:t>, France, October 2007.</w:t>
      </w:r>
    </w:p>
    <w:p w14:paraId="054B7940" w14:textId="52752B2A"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Analysis during </w:t>
      </w:r>
      <w:proofErr w:type="spellStart"/>
      <w:r w:rsidRPr="000D272A">
        <w:rPr>
          <w:rFonts w:asciiTheme="minorHAnsi" w:eastAsia="Century Gothic" w:hAnsiTheme="minorHAnsi" w:cstheme="minorHAnsi"/>
          <w:sz w:val="22"/>
          <w:szCs w:val="22"/>
        </w:rPr>
        <w:t>Kapalbhati</w:t>
      </w:r>
      <w:proofErr w:type="spellEnd"/>
      <w:r w:rsidRPr="000D272A">
        <w:rPr>
          <w:rFonts w:asciiTheme="minorHAnsi" w:eastAsia="Century Gothic" w:hAnsiTheme="minorHAnsi" w:cstheme="minorHAnsi"/>
          <w:sz w:val="22"/>
          <w:szCs w:val="22"/>
        </w:rPr>
        <w:t>, August 2006, ICEMCC – PESIT International conference, Bangalore.</w:t>
      </w:r>
    </w:p>
    <w:p w14:paraId="3B775289" w14:textId="7405C1FF"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Analysis during </w:t>
      </w:r>
      <w:proofErr w:type="spellStart"/>
      <w:r w:rsidRPr="000D272A">
        <w:rPr>
          <w:rFonts w:asciiTheme="minorHAnsi" w:eastAsia="Century Gothic" w:hAnsiTheme="minorHAnsi" w:cstheme="minorHAnsi"/>
          <w:sz w:val="22"/>
          <w:szCs w:val="22"/>
        </w:rPr>
        <w:t>Bramari</w:t>
      </w:r>
      <w:proofErr w:type="spellEnd"/>
      <w:r w:rsidRPr="000D272A">
        <w:rPr>
          <w:rFonts w:asciiTheme="minorHAnsi" w:eastAsia="Century Gothic" w:hAnsiTheme="minorHAnsi" w:cstheme="minorHAnsi"/>
          <w:sz w:val="22"/>
          <w:szCs w:val="22"/>
        </w:rPr>
        <w:t xml:space="preserve"> using wavelet, selected in CIT, International conference, Bhubaneshwar, December 2006.</w:t>
      </w:r>
    </w:p>
    <w:p w14:paraId="6BA62AC6" w14:textId="77777777" w:rsidR="00554D07" w:rsidRPr="000D272A" w:rsidRDefault="00731828" w:rsidP="000D272A">
      <w:pPr>
        <w:pStyle w:val="ulli"/>
        <w:spacing w:line="360" w:lineRule="atLeast"/>
        <w:ind w:left="72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IEEE COMPUTER SOCIETY DIGITAL LIBRARY, http.www.doi.ieeecomputersociety.org/10.1109/ADCOM.2006.4289918.</w:t>
      </w:r>
    </w:p>
    <w:p w14:paraId="60C3D6C1" w14:textId="1BF04861"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Analysis during </w:t>
      </w:r>
      <w:proofErr w:type="spellStart"/>
      <w:r w:rsidRPr="000D272A">
        <w:rPr>
          <w:rFonts w:asciiTheme="minorHAnsi" w:eastAsia="Century Gothic" w:hAnsiTheme="minorHAnsi" w:cstheme="minorHAnsi"/>
          <w:sz w:val="22"/>
          <w:szCs w:val="22"/>
        </w:rPr>
        <w:t>Basarika</w:t>
      </w:r>
      <w:proofErr w:type="spellEnd"/>
      <w:r w:rsidRPr="000D272A">
        <w:rPr>
          <w:rFonts w:asciiTheme="minorHAnsi" w:eastAsia="Century Gothic" w:hAnsiTheme="minorHAnsi" w:cstheme="minorHAnsi"/>
          <w:sz w:val="22"/>
          <w:szCs w:val="22"/>
        </w:rPr>
        <w:t xml:space="preserve"> using wavelet, selected in CODEC, International conference, </w:t>
      </w:r>
      <w:proofErr w:type="spellStart"/>
      <w:r w:rsidRPr="000D272A">
        <w:rPr>
          <w:rFonts w:asciiTheme="minorHAnsi" w:eastAsia="Century Gothic" w:hAnsiTheme="minorHAnsi" w:cstheme="minorHAnsi"/>
          <w:sz w:val="22"/>
          <w:szCs w:val="22"/>
        </w:rPr>
        <w:t>Culcutta</w:t>
      </w:r>
      <w:proofErr w:type="spellEnd"/>
      <w:r w:rsidRPr="000D272A">
        <w:rPr>
          <w:rFonts w:asciiTheme="minorHAnsi" w:eastAsia="Century Gothic" w:hAnsiTheme="minorHAnsi" w:cstheme="minorHAnsi"/>
          <w:sz w:val="22"/>
          <w:szCs w:val="22"/>
        </w:rPr>
        <w:t>, December 2006. http.www.doi.ieeecomputersociety.org/10.1109/codec.2006.96.</w:t>
      </w:r>
    </w:p>
    <w:p w14:paraId="54128872" w14:textId="6C1564B6"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Analysis during </w:t>
      </w:r>
      <w:proofErr w:type="spellStart"/>
      <w:r w:rsidRPr="000D272A">
        <w:rPr>
          <w:rFonts w:asciiTheme="minorHAnsi" w:eastAsia="Century Gothic" w:hAnsiTheme="minorHAnsi" w:cstheme="minorHAnsi"/>
          <w:sz w:val="22"/>
          <w:szCs w:val="22"/>
        </w:rPr>
        <w:t>Basarika</w:t>
      </w:r>
      <w:proofErr w:type="spellEnd"/>
      <w:r w:rsidRPr="000D272A">
        <w:rPr>
          <w:rFonts w:asciiTheme="minorHAnsi" w:eastAsia="Century Gothic" w:hAnsiTheme="minorHAnsi" w:cstheme="minorHAnsi"/>
          <w:sz w:val="22"/>
          <w:szCs w:val="22"/>
        </w:rPr>
        <w:t xml:space="preserve"> using wavelet, ADCOM, NIT, </w:t>
      </w:r>
      <w:proofErr w:type="spellStart"/>
      <w:r w:rsidRPr="000D272A">
        <w:rPr>
          <w:rFonts w:asciiTheme="minorHAnsi" w:eastAsia="Century Gothic" w:hAnsiTheme="minorHAnsi" w:cstheme="minorHAnsi"/>
          <w:sz w:val="22"/>
          <w:szCs w:val="22"/>
        </w:rPr>
        <w:t>Suratkal</w:t>
      </w:r>
      <w:proofErr w:type="spellEnd"/>
      <w:r w:rsidRPr="000D272A">
        <w:rPr>
          <w:rFonts w:asciiTheme="minorHAnsi" w:eastAsia="Century Gothic" w:hAnsiTheme="minorHAnsi" w:cstheme="minorHAnsi"/>
          <w:sz w:val="22"/>
          <w:szCs w:val="22"/>
        </w:rPr>
        <w:t>, International conference, Mangalore, December 2006.</w:t>
      </w:r>
    </w:p>
    <w:p w14:paraId="6609718D" w14:textId="0BC59228"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Analysis during </w:t>
      </w:r>
      <w:proofErr w:type="spellStart"/>
      <w:r w:rsidRPr="000D272A">
        <w:rPr>
          <w:rFonts w:asciiTheme="minorHAnsi" w:eastAsia="Century Gothic" w:hAnsiTheme="minorHAnsi" w:cstheme="minorHAnsi"/>
          <w:sz w:val="22"/>
          <w:szCs w:val="22"/>
        </w:rPr>
        <w:t>Kapalbhati</w:t>
      </w:r>
      <w:proofErr w:type="spellEnd"/>
      <w:r w:rsidRPr="000D272A">
        <w:rPr>
          <w:rFonts w:asciiTheme="minorHAnsi" w:eastAsia="Century Gothic" w:hAnsiTheme="minorHAnsi" w:cstheme="minorHAnsi"/>
          <w:sz w:val="22"/>
          <w:szCs w:val="22"/>
        </w:rPr>
        <w:t>, December 2006, BIOTECH-06, International conference, Nagpur.</w:t>
      </w:r>
    </w:p>
    <w:p w14:paraId="1CBBAF0B" w14:textId="20F4882D"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w:t>
      </w:r>
      <w:proofErr w:type="gramStart"/>
      <w:r w:rsidRPr="000D272A">
        <w:rPr>
          <w:rFonts w:asciiTheme="minorHAnsi" w:eastAsia="Century Gothic" w:hAnsiTheme="minorHAnsi" w:cstheme="minorHAnsi"/>
          <w:sz w:val="22"/>
          <w:szCs w:val="22"/>
        </w:rPr>
        <w:t>“ Electroencephalograph</w:t>
      </w:r>
      <w:proofErr w:type="gramEnd"/>
      <w:r w:rsidRPr="000D272A">
        <w:rPr>
          <w:rFonts w:asciiTheme="minorHAnsi" w:eastAsia="Century Gothic" w:hAnsiTheme="minorHAnsi" w:cstheme="minorHAnsi"/>
          <w:sz w:val="22"/>
          <w:szCs w:val="22"/>
        </w:rPr>
        <w:t xml:space="preserve"> signal analysis” second International conference on cognition and recognition, P.E.S.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w:t>
      </w:r>
      <w:proofErr w:type="spellStart"/>
      <w:r w:rsidRPr="000D272A">
        <w:rPr>
          <w:rFonts w:asciiTheme="minorHAnsi" w:eastAsia="Century Gothic" w:hAnsiTheme="minorHAnsi" w:cstheme="minorHAnsi"/>
          <w:sz w:val="22"/>
          <w:szCs w:val="22"/>
        </w:rPr>
        <w:t>Mandya</w:t>
      </w:r>
      <w:proofErr w:type="spellEnd"/>
      <w:r w:rsidRPr="000D272A">
        <w:rPr>
          <w:rFonts w:asciiTheme="minorHAnsi" w:eastAsia="Century Gothic" w:hAnsiTheme="minorHAnsi" w:cstheme="minorHAnsi"/>
          <w:sz w:val="22"/>
          <w:szCs w:val="22"/>
        </w:rPr>
        <w:t xml:space="preserve"> Mysore, April 2008.</w:t>
      </w:r>
      <w:r w:rsidR="006E199C"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Proceedings of 9th International Conference on Information technology, ACM, 2006, pp 26-32,</w:t>
      </w:r>
      <w:r w:rsidR="008654E7"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ISBN:0-7695-2635-7.</w:t>
      </w:r>
    </w:p>
    <w:p w14:paraId="43793457" w14:textId="250150F6"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“High non-stationary Electroencephalograph signal analysis” International conference on Advances in computing, Anuradha Engineering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Chikhali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Buldhana</w:t>
      </w:r>
      <w:proofErr w:type="spellEnd"/>
      <w:r w:rsidRPr="000D272A">
        <w:rPr>
          <w:rFonts w:asciiTheme="minorHAnsi" w:eastAsia="Century Gothic" w:hAnsiTheme="minorHAnsi" w:cstheme="minorHAnsi"/>
          <w:sz w:val="22"/>
          <w:szCs w:val="22"/>
        </w:rPr>
        <w:t>, February 2008.</w:t>
      </w:r>
      <w:r w:rsidR="006E199C"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http.www.doi.ieeecomputersociety.org/10.1109/ICIT.2006.50.</w:t>
      </w:r>
    </w:p>
    <w:p w14:paraId="1BD9D3CF" w14:textId="03AA0045"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“Hierarchical data clustering” International </w:t>
      </w:r>
      <w:r w:rsidR="002E5157" w:rsidRPr="000D272A">
        <w:rPr>
          <w:rFonts w:asciiTheme="minorHAnsi" w:eastAsia="Century Gothic" w:hAnsiTheme="minorHAnsi" w:cstheme="minorHAnsi"/>
          <w:sz w:val="22"/>
          <w:szCs w:val="22"/>
        </w:rPr>
        <w:t>Conference</w:t>
      </w:r>
      <w:r w:rsidRPr="000D272A">
        <w:rPr>
          <w:rFonts w:asciiTheme="minorHAnsi" w:eastAsia="Century Gothic" w:hAnsiTheme="minorHAnsi" w:cstheme="minorHAnsi"/>
          <w:sz w:val="22"/>
          <w:szCs w:val="22"/>
        </w:rPr>
        <w:t xml:space="preserve"> on Advances in computing, Anuradha Engineering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Chikhali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Buldhana</w:t>
      </w:r>
      <w:proofErr w:type="spellEnd"/>
      <w:r w:rsidRPr="000D272A">
        <w:rPr>
          <w:rFonts w:asciiTheme="minorHAnsi" w:eastAsia="Century Gothic" w:hAnsiTheme="minorHAnsi" w:cstheme="minorHAnsi"/>
          <w:sz w:val="22"/>
          <w:szCs w:val="22"/>
        </w:rPr>
        <w:t>, February 2008. http.www.doi.ieeecomputersociety.org/10.1109/ICIT.2006.50.</w:t>
      </w:r>
    </w:p>
    <w:p w14:paraId="0E9F7CC0" w14:textId="6356994F"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A S Patil, “</w:t>
      </w:r>
      <w:r w:rsidR="002E5157" w:rsidRPr="000D272A">
        <w:rPr>
          <w:rFonts w:asciiTheme="minorHAnsi" w:eastAsia="Century Gothic" w:hAnsiTheme="minorHAnsi" w:cstheme="minorHAnsi"/>
          <w:sz w:val="22"/>
          <w:szCs w:val="22"/>
        </w:rPr>
        <w:t>Content-Based</w:t>
      </w:r>
      <w:r w:rsidRPr="000D272A">
        <w:rPr>
          <w:rFonts w:asciiTheme="minorHAnsi" w:eastAsia="Century Gothic" w:hAnsiTheme="minorHAnsi" w:cstheme="minorHAnsi"/>
          <w:sz w:val="22"/>
          <w:szCs w:val="22"/>
        </w:rPr>
        <w:t xml:space="preserve"> Image retrieval using Level set methods”, National conference on Modelling, Optimization and Control (NCMOC-2015), 4-6 March 2015.</w:t>
      </w:r>
    </w:p>
    <w:p w14:paraId="17818F58"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A S Patil, “Brain Computer Interface” National conference on Modelling, Optimization and Control (NCMOC-2015), 4-6 March 2015.</w:t>
      </w:r>
    </w:p>
    <w:p w14:paraId="6064E248"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 T. Patil, “Image Compression”, National conference on Futuristic Computer Applications, held at AISSMS, Pune. From 22 to 24 December 2009.</w:t>
      </w:r>
    </w:p>
    <w:p w14:paraId="1949D0A8" w14:textId="329C9DF6"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“Electroencephalograph Signal Analysis During Soham”, National conference on Emerging Trends in Electronics and Telecommunication, held at JSPM </w:t>
      </w:r>
      <w:proofErr w:type="spellStart"/>
      <w:r w:rsidRPr="000D272A">
        <w:rPr>
          <w:rFonts w:asciiTheme="minorHAnsi" w:eastAsia="Century Gothic" w:hAnsiTheme="minorHAnsi" w:cstheme="minorHAnsi"/>
          <w:sz w:val="22"/>
          <w:szCs w:val="22"/>
        </w:rPr>
        <w:t>Rajarshi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Shahu</w:t>
      </w:r>
      <w:proofErr w:type="spellEnd"/>
      <w:r w:rsidRPr="000D272A">
        <w:rPr>
          <w:rFonts w:asciiTheme="minorHAnsi" w:eastAsia="Century Gothic" w:hAnsiTheme="minorHAnsi" w:cstheme="minorHAnsi"/>
          <w:sz w:val="22"/>
          <w:szCs w:val="22"/>
        </w:rPr>
        <w:t xml:space="preserve">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Pune. On 16 and 17 April 2007.</w:t>
      </w:r>
    </w:p>
    <w:p w14:paraId="3FD6711B"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&amp;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w:t>
      </w:r>
      <w:proofErr w:type="gramStart"/>
      <w:r w:rsidRPr="000D272A">
        <w:rPr>
          <w:rFonts w:asciiTheme="minorHAnsi" w:eastAsia="Century Gothic" w:hAnsiTheme="minorHAnsi" w:cstheme="minorHAnsi"/>
          <w:sz w:val="22"/>
          <w:szCs w:val="22"/>
        </w:rPr>
        <w:t>“ Electroencephalograph</w:t>
      </w:r>
      <w:proofErr w:type="gramEnd"/>
      <w:r w:rsidRPr="000D272A">
        <w:rPr>
          <w:rFonts w:asciiTheme="minorHAnsi" w:eastAsia="Century Gothic" w:hAnsiTheme="minorHAnsi" w:cstheme="minorHAnsi"/>
          <w:sz w:val="22"/>
          <w:szCs w:val="22"/>
        </w:rPr>
        <w:t xml:space="preserve"> signal acquisition system” NCACCN 2007, </w:t>
      </w:r>
      <w:proofErr w:type="spellStart"/>
      <w:r w:rsidRPr="000D272A">
        <w:rPr>
          <w:rFonts w:asciiTheme="minorHAnsi" w:eastAsia="Century Gothic" w:hAnsiTheme="minorHAnsi" w:cstheme="minorHAnsi"/>
          <w:sz w:val="22"/>
          <w:szCs w:val="22"/>
        </w:rPr>
        <w:t>Ahamadnagar</w:t>
      </w:r>
      <w:proofErr w:type="spellEnd"/>
      <w:r w:rsidRPr="000D272A">
        <w:rPr>
          <w:rFonts w:asciiTheme="minorHAnsi" w:eastAsia="Century Gothic" w:hAnsiTheme="minorHAnsi" w:cstheme="minorHAnsi"/>
          <w:sz w:val="22"/>
          <w:szCs w:val="22"/>
        </w:rPr>
        <w:t>, March 2007.</w:t>
      </w:r>
    </w:p>
    <w:p w14:paraId="20BDFBDE" w14:textId="1434D1B0"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“Artificial Intelligence using Neural Networks”, National seminar and paper presentation held at </w:t>
      </w:r>
      <w:proofErr w:type="spellStart"/>
      <w:r w:rsidRPr="000D272A">
        <w:rPr>
          <w:rFonts w:asciiTheme="minorHAnsi" w:eastAsia="Century Gothic" w:hAnsiTheme="minorHAnsi" w:cstheme="minorHAnsi"/>
          <w:sz w:val="22"/>
          <w:szCs w:val="22"/>
        </w:rPr>
        <w:t>Bharatiya</w:t>
      </w:r>
      <w:proofErr w:type="spellEnd"/>
      <w:r w:rsidRPr="000D272A">
        <w:rPr>
          <w:rFonts w:asciiTheme="minorHAnsi" w:eastAsia="Century Gothic" w:hAnsiTheme="minorHAnsi" w:cstheme="minorHAnsi"/>
          <w:sz w:val="22"/>
          <w:szCs w:val="22"/>
        </w:rPr>
        <w:t xml:space="preserve"> Research </w:t>
      </w:r>
      <w:r w:rsidR="002E5157" w:rsidRPr="000D272A">
        <w:rPr>
          <w:rFonts w:asciiTheme="minorHAnsi" w:eastAsia="Century Gothic" w:hAnsiTheme="minorHAnsi" w:cstheme="minorHAnsi"/>
          <w:sz w:val="22"/>
          <w:szCs w:val="22"/>
        </w:rPr>
        <w:t>center</w:t>
      </w:r>
      <w:r w:rsidRPr="000D272A">
        <w:rPr>
          <w:rFonts w:asciiTheme="minorHAnsi" w:eastAsia="Century Gothic" w:hAnsiTheme="minorHAnsi" w:cstheme="minorHAnsi"/>
          <w:sz w:val="22"/>
          <w:szCs w:val="22"/>
        </w:rPr>
        <w:t>, Pune. On 22 March 2007.</w:t>
      </w:r>
    </w:p>
    <w:p w14:paraId="33742C12" w14:textId="57AC6F2C"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lastRenderedPageBreak/>
        <w:t xml:space="preserve">S. T. Patil, “Protein structure Prediction using Genetic Algorithm”, National Conference on Converging Technologies, held at </w:t>
      </w:r>
      <w:proofErr w:type="spellStart"/>
      <w:r w:rsidRPr="000D272A">
        <w:rPr>
          <w:rFonts w:asciiTheme="minorHAnsi" w:eastAsia="Century Gothic" w:hAnsiTheme="minorHAnsi" w:cstheme="minorHAnsi"/>
          <w:sz w:val="22"/>
          <w:szCs w:val="22"/>
        </w:rPr>
        <w:t>Jyothishmathi</w:t>
      </w:r>
      <w:proofErr w:type="spellEnd"/>
      <w:r w:rsidRPr="000D272A">
        <w:rPr>
          <w:rFonts w:asciiTheme="minorHAnsi" w:eastAsia="Century Gothic" w:hAnsiTheme="minorHAnsi" w:cstheme="minorHAnsi"/>
          <w:sz w:val="22"/>
          <w:szCs w:val="22"/>
        </w:rPr>
        <w:t xml:space="preserve">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and Technology, </w:t>
      </w:r>
      <w:proofErr w:type="spellStart"/>
      <w:r w:rsidRPr="000D272A">
        <w:rPr>
          <w:rFonts w:asciiTheme="minorHAnsi" w:eastAsia="Century Gothic" w:hAnsiTheme="minorHAnsi" w:cstheme="minorHAnsi"/>
          <w:sz w:val="22"/>
          <w:szCs w:val="22"/>
        </w:rPr>
        <w:t>Sameerpeth</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Andra</w:t>
      </w:r>
      <w:proofErr w:type="spellEnd"/>
      <w:r w:rsidRPr="000D272A">
        <w:rPr>
          <w:rFonts w:asciiTheme="minorHAnsi" w:eastAsia="Century Gothic" w:hAnsiTheme="minorHAnsi" w:cstheme="minorHAnsi"/>
          <w:sz w:val="22"/>
          <w:szCs w:val="22"/>
        </w:rPr>
        <w:t xml:space="preserve"> Pradesh, on 2 and 3 February 2007.</w:t>
      </w:r>
    </w:p>
    <w:p w14:paraId="0ACB7FC4"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proofErr w:type="gramStart"/>
      <w:r w:rsidRPr="000D272A">
        <w:rPr>
          <w:rFonts w:asciiTheme="minorHAnsi" w:eastAsia="Century Gothic" w:hAnsiTheme="minorHAnsi" w:cstheme="minorHAnsi"/>
          <w:sz w:val="22"/>
          <w:szCs w:val="22"/>
        </w:rPr>
        <w:t>“ Secure</w:t>
      </w:r>
      <w:proofErr w:type="gramEnd"/>
      <w:r w:rsidRPr="000D272A">
        <w:rPr>
          <w:rFonts w:asciiTheme="minorHAnsi" w:eastAsia="Century Gothic" w:hAnsiTheme="minorHAnsi" w:cstheme="minorHAnsi"/>
          <w:sz w:val="22"/>
          <w:szCs w:val="22"/>
        </w:rPr>
        <w:t xml:space="preserve"> Key Transmission”, National Conference on Trends and Challenges in Electronics, Communication, Information and Computer Technology, held at St. Francis Institute of Technology, Borivali, Mumbai, from 4 to 6 January 2007.</w:t>
      </w:r>
    </w:p>
    <w:p w14:paraId="3BF131C8" w14:textId="2DB37764"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Dr. D.G. </w:t>
      </w:r>
      <w:proofErr w:type="spellStart"/>
      <w:r w:rsidRPr="000D272A">
        <w:rPr>
          <w:rFonts w:asciiTheme="minorHAnsi" w:eastAsia="Century Gothic" w:hAnsiTheme="minorHAnsi" w:cstheme="minorHAnsi"/>
          <w:sz w:val="22"/>
          <w:szCs w:val="22"/>
        </w:rPr>
        <w:t>Bharajdwaj</w:t>
      </w:r>
      <w:proofErr w:type="spellEnd"/>
      <w:r w:rsidRPr="000D272A">
        <w:rPr>
          <w:rFonts w:asciiTheme="minorHAnsi" w:eastAsia="Century Gothic" w:hAnsiTheme="minorHAnsi" w:cstheme="minorHAnsi"/>
          <w:sz w:val="22"/>
          <w:szCs w:val="22"/>
        </w:rPr>
        <w:t xml:space="preserve">, Prof Sandeep </w:t>
      </w:r>
      <w:proofErr w:type="spellStart"/>
      <w:r w:rsidRPr="000D272A">
        <w:rPr>
          <w:rFonts w:asciiTheme="minorHAnsi" w:eastAsia="Century Gothic" w:hAnsiTheme="minorHAnsi" w:cstheme="minorHAnsi"/>
          <w:sz w:val="22"/>
          <w:szCs w:val="22"/>
        </w:rPr>
        <w:t>Narote</w:t>
      </w:r>
      <w:proofErr w:type="spellEnd"/>
      <w:r w:rsidRPr="000D272A">
        <w:rPr>
          <w:rFonts w:asciiTheme="minorHAnsi" w:eastAsia="Century Gothic" w:hAnsiTheme="minorHAnsi" w:cstheme="minorHAnsi"/>
          <w:sz w:val="22"/>
          <w:szCs w:val="22"/>
        </w:rPr>
        <w:t xml:space="preserve"> “EEG Analysis” GNSS, Osmania University, </w:t>
      </w:r>
      <w:r w:rsidR="002E5157" w:rsidRPr="000D272A">
        <w:rPr>
          <w:rFonts w:asciiTheme="minorHAnsi" w:eastAsia="Century Gothic" w:hAnsiTheme="minorHAnsi" w:cstheme="minorHAnsi"/>
          <w:sz w:val="22"/>
          <w:szCs w:val="22"/>
        </w:rPr>
        <w:t>Hyderabad</w:t>
      </w:r>
      <w:r w:rsidRPr="000D272A">
        <w:rPr>
          <w:rFonts w:asciiTheme="minorHAnsi" w:eastAsia="Century Gothic" w:hAnsiTheme="minorHAnsi" w:cstheme="minorHAnsi"/>
          <w:sz w:val="22"/>
          <w:szCs w:val="22"/>
        </w:rPr>
        <w:t>, October 2007.</w:t>
      </w:r>
    </w:p>
    <w:p w14:paraId="2F0FAC9C" w14:textId="0924B3A4"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“Artificial Intelligence using Neural Network” </w:t>
      </w:r>
      <w:proofErr w:type="spellStart"/>
      <w:r w:rsidRPr="000D272A">
        <w:rPr>
          <w:rFonts w:asciiTheme="minorHAnsi" w:eastAsia="Century Gothic" w:hAnsiTheme="minorHAnsi" w:cstheme="minorHAnsi"/>
          <w:sz w:val="22"/>
          <w:szCs w:val="22"/>
        </w:rPr>
        <w:t>Bharatiya</w:t>
      </w:r>
      <w:proofErr w:type="spellEnd"/>
      <w:r w:rsidRPr="000D272A">
        <w:rPr>
          <w:rFonts w:asciiTheme="minorHAnsi" w:eastAsia="Century Gothic" w:hAnsiTheme="minorHAnsi" w:cstheme="minorHAnsi"/>
          <w:sz w:val="22"/>
          <w:szCs w:val="22"/>
        </w:rPr>
        <w:t xml:space="preserve"> Research </w:t>
      </w:r>
      <w:r w:rsidR="002E5157" w:rsidRPr="000D272A">
        <w:rPr>
          <w:rFonts w:asciiTheme="minorHAnsi" w:eastAsia="Century Gothic" w:hAnsiTheme="minorHAnsi" w:cstheme="minorHAnsi"/>
          <w:sz w:val="22"/>
          <w:szCs w:val="22"/>
        </w:rPr>
        <w:t>center</w:t>
      </w:r>
      <w:r w:rsidRPr="000D272A">
        <w:rPr>
          <w:rFonts w:asciiTheme="minorHAnsi" w:eastAsia="Century Gothic" w:hAnsiTheme="minorHAnsi" w:cstheme="minorHAnsi"/>
          <w:sz w:val="22"/>
          <w:szCs w:val="22"/>
        </w:rPr>
        <w:t xml:space="preserve">, Pune, March 2007. Prof. S. T. Patil “Wi-Fi” in February 2006 at </w:t>
      </w:r>
      <w:proofErr w:type="spellStart"/>
      <w:r w:rsidRPr="000D272A">
        <w:rPr>
          <w:rFonts w:asciiTheme="minorHAnsi" w:eastAsia="Century Gothic" w:hAnsiTheme="minorHAnsi" w:cstheme="minorHAnsi"/>
          <w:sz w:val="22"/>
          <w:szCs w:val="22"/>
        </w:rPr>
        <w:t>Sanghavi</w:t>
      </w:r>
      <w:proofErr w:type="spellEnd"/>
      <w:r w:rsidRPr="000D272A">
        <w:rPr>
          <w:rFonts w:asciiTheme="minorHAnsi" w:eastAsia="Century Gothic" w:hAnsiTheme="minorHAnsi" w:cstheme="minorHAnsi"/>
          <w:sz w:val="22"/>
          <w:szCs w:val="22"/>
        </w:rPr>
        <w:t xml:space="preserve">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Mumbai.</w:t>
      </w:r>
    </w:p>
    <w:p w14:paraId="075DA62E" w14:textId="50133CDB"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&amp;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Analysis during </w:t>
      </w:r>
      <w:proofErr w:type="spellStart"/>
      <w:r w:rsidRPr="000D272A">
        <w:rPr>
          <w:rFonts w:asciiTheme="minorHAnsi" w:eastAsia="Century Gothic" w:hAnsiTheme="minorHAnsi" w:cstheme="minorHAnsi"/>
          <w:sz w:val="22"/>
          <w:szCs w:val="22"/>
        </w:rPr>
        <w:t>Basarika</w:t>
      </w:r>
      <w:proofErr w:type="spellEnd"/>
      <w:r w:rsidRPr="000D272A">
        <w:rPr>
          <w:rFonts w:asciiTheme="minorHAnsi" w:eastAsia="Century Gothic" w:hAnsiTheme="minorHAnsi" w:cstheme="minorHAnsi"/>
          <w:sz w:val="22"/>
          <w:szCs w:val="22"/>
        </w:rPr>
        <w:t>, April 2006, JNEC, Aurangabad.</w:t>
      </w:r>
    </w:p>
    <w:p w14:paraId="2EBCED75"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Prof. S. T. Patil “Clustering Technology, April 2006, Bharati Vidyapeeth College of Engineering, New Delhi. On 13 and 14 April 2006.</w:t>
      </w:r>
    </w:p>
    <w:p w14:paraId="20EE6491" w14:textId="0D126F3C"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“Enhanced adaptive mesh generation for image representation, National Conference on Distributed Computing, held at </w:t>
      </w:r>
      <w:proofErr w:type="spellStart"/>
      <w:r w:rsidRPr="000D272A">
        <w:rPr>
          <w:rFonts w:asciiTheme="minorHAnsi" w:eastAsia="Century Gothic" w:hAnsiTheme="minorHAnsi" w:cstheme="minorHAnsi"/>
          <w:sz w:val="22"/>
          <w:szCs w:val="22"/>
        </w:rPr>
        <w:t>Padmashree</w:t>
      </w:r>
      <w:proofErr w:type="spellEnd"/>
      <w:r w:rsidRPr="000D272A">
        <w:rPr>
          <w:rFonts w:asciiTheme="minorHAnsi" w:eastAsia="Century Gothic" w:hAnsiTheme="minorHAnsi" w:cstheme="minorHAnsi"/>
          <w:sz w:val="22"/>
          <w:szCs w:val="22"/>
        </w:rPr>
        <w:t xml:space="preserve"> Dr. D. Y. Patil Institute of Engineering and Technology, Pimpri, Pune. 1 and 2 September 2006.</w:t>
      </w:r>
    </w:p>
    <w:p w14:paraId="7494D7F4"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t>
      </w:r>
      <w:proofErr w:type="gramStart"/>
      <w:r w:rsidRPr="000D272A">
        <w:rPr>
          <w:rFonts w:asciiTheme="minorHAnsi" w:eastAsia="Century Gothic" w:hAnsiTheme="minorHAnsi" w:cstheme="minorHAnsi"/>
          <w:sz w:val="22"/>
          <w:szCs w:val="22"/>
        </w:rPr>
        <w:t>“ Distributed</w:t>
      </w:r>
      <w:proofErr w:type="gramEnd"/>
      <w:r w:rsidRPr="000D272A">
        <w:rPr>
          <w:rFonts w:asciiTheme="minorHAnsi" w:eastAsia="Century Gothic" w:hAnsiTheme="minorHAnsi" w:cstheme="minorHAnsi"/>
          <w:sz w:val="22"/>
          <w:szCs w:val="22"/>
        </w:rPr>
        <w:t xml:space="preserve"> Storage Management by using clustering Technology”, National conference on recent trends in Electronics, Telecommunication and Information Technology, held at </w:t>
      </w:r>
      <w:proofErr w:type="spellStart"/>
      <w:r w:rsidRPr="000D272A">
        <w:rPr>
          <w:rFonts w:asciiTheme="minorHAnsi" w:eastAsia="Century Gothic" w:hAnsiTheme="minorHAnsi" w:cstheme="minorHAnsi"/>
          <w:sz w:val="22"/>
          <w:szCs w:val="22"/>
        </w:rPr>
        <w:t>Sanjivani</w:t>
      </w:r>
      <w:proofErr w:type="spellEnd"/>
      <w:r w:rsidRPr="000D272A">
        <w:rPr>
          <w:rFonts w:asciiTheme="minorHAnsi" w:eastAsia="Century Gothic" w:hAnsiTheme="minorHAnsi" w:cstheme="minorHAnsi"/>
          <w:sz w:val="22"/>
          <w:szCs w:val="22"/>
        </w:rPr>
        <w:t xml:space="preserve"> Rural Education Society's College of Engineering, </w:t>
      </w:r>
      <w:proofErr w:type="spellStart"/>
      <w:r w:rsidRPr="000D272A">
        <w:rPr>
          <w:rFonts w:asciiTheme="minorHAnsi" w:eastAsia="Century Gothic" w:hAnsiTheme="minorHAnsi" w:cstheme="minorHAnsi"/>
          <w:sz w:val="22"/>
          <w:szCs w:val="22"/>
        </w:rPr>
        <w:t>Kopargaon</w:t>
      </w:r>
      <w:proofErr w:type="spellEnd"/>
      <w:r w:rsidRPr="000D272A">
        <w:rPr>
          <w:rFonts w:asciiTheme="minorHAnsi" w:eastAsia="Century Gothic" w:hAnsiTheme="minorHAnsi" w:cstheme="minorHAnsi"/>
          <w:sz w:val="22"/>
          <w:szCs w:val="22"/>
        </w:rPr>
        <w:t>, on 28 and 29 July 2006.</w:t>
      </w:r>
    </w:p>
    <w:p w14:paraId="0D2D9E36" w14:textId="087C93B8"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“Image representation by using contents adaptive mesh modeling”, National conference on Emerging Technologies and </w:t>
      </w:r>
      <w:r w:rsidR="002E5157" w:rsidRPr="000D272A">
        <w:rPr>
          <w:rFonts w:asciiTheme="minorHAnsi" w:eastAsia="Century Gothic" w:hAnsiTheme="minorHAnsi" w:cstheme="minorHAnsi"/>
          <w:sz w:val="22"/>
          <w:szCs w:val="22"/>
        </w:rPr>
        <w:t>Applications</w:t>
      </w:r>
      <w:r w:rsidRPr="000D272A">
        <w:rPr>
          <w:rFonts w:asciiTheme="minorHAnsi" w:eastAsia="Century Gothic" w:hAnsiTheme="minorHAnsi" w:cstheme="minorHAnsi"/>
          <w:sz w:val="22"/>
          <w:szCs w:val="22"/>
        </w:rPr>
        <w:t xml:space="preserve">, held at </w:t>
      </w:r>
      <w:proofErr w:type="spellStart"/>
      <w:r w:rsidRPr="000D272A">
        <w:rPr>
          <w:rFonts w:asciiTheme="minorHAnsi" w:eastAsia="Century Gothic" w:hAnsiTheme="minorHAnsi" w:cstheme="minorHAnsi"/>
          <w:sz w:val="22"/>
          <w:szCs w:val="22"/>
        </w:rPr>
        <w:t>Sourashtra</w:t>
      </w:r>
      <w:proofErr w:type="spellEnd"/>
      <w:r w:rsidRPr="000D272A">
        <w:rPr>
          <w:rFonts w:asciiTheme="minorHAnsi" w:eastAsia="Century Gothic" w:hAnsiTheme="minorHAnsi" w:cstheme="minorHAnsi"/>
          <w:sz w:val="22"/>
          <w:szCs w:val="22"/>
        </w:rPr>
        <w:t xml:space="preserve"> University, Rajkot, on 1 and 2 October 2006.</w:t>
      </w:r>
    </w:p>
    <w:p w14:paraId="2A1B26C1" w14:textId="5A9983E0"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“Multimodal Biometric”, National Conference on Distributed Computing, held at </w:t>
      </w:r>
      <w:proofErr w:type="spellStart"/>
      <w:r w:rsidRPr="000D272A">
        <w:rPr>
          <w:rFonts w:asciiTheme="minorHAnsi" w:eastAsia="Century Gothic" w:hAnsiTheme="minorHAnsi" w:cstheme="minorHAnsi"/>
          <w:sz w:val="22"/>
          <w:szCs w:val="22"/>
        </w:rPr>
        <w:t>Padmashree</w:t>
      </w:r>
      <w:proofErr w:type="spellEnd"/>
      <w:r w:rsidRPr="000D272A">
        <w:rPr>
          <w:rFonts w:asciiTheme="minorHAnsi" w:eastAsia="Century Gothic" w:hAnsiTheme="minorHAnsi" w:cstheme="minorHAnsi"/>
          <w:sz w:val="22"/>
          <w:szCs w:val="22"/>
        </w:rPr>
        <w:t xml:space="preserve"> Dr. D. Y. Patil Institute of Engineering and Technology, Pimpri, Pune. 1 and 2 September 2006.</w:t>
      </w:r>
    </w:p>
    <w:p w14:paraId="6EAA893C" w14:textId="3B8399D9"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“Wi Max Technology”, National Conference on Information and communication Technology recent trends and future challenges, held at </w:t>
      </w:r>
      <w:proofErr w:type="spellStart"/>
      <w:r w:rsidRPr="000D272A">
        <w:rPr>
          <w:rFonts w:asciiTheme="minorHAnsi" w:eastAsia="Century Gothic" w:hAnsiTheme="minorHAnsi" w:cstheme="minorHAnsi"/>
          <w:sz w:val="22"/>
          <w:szCs w:val="22"/>
        </w:rPr>
        <w:t>Dwarakadas</w:t>
      </w:r>
      <w:proofErr w:type="spellEnd"/>
      <w:r w:rsidRPr="000D272A">
        <w:rPr>
          <w:rFonts w:asciiTheme="minorHAnsi" w:eastAsia="Century Gothic" w:hAnsiTheme="minorHAnsi" w:cstheme="minorHAnsi"/>
          <w:sz w:val="22"/>
          <w:szCs w:val="22"/>
        </w:rPr>
        <w:t xml:space="preserve"> Sanghvi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Technology, Vile Parle (W), Mumbai, from 24 to 26 February 2006.</w:t>
      </w:r>
    </w:p>
    <w:p w14:paraId="1F5FBBCF" w14:textId="4E56A008"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&amp;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“Fast Changing Dynamic &amp; High non-stationary EEG signal Analysis Using Multi-resolution Time &amp; frequency”. National conference on </w:t>
      </w:r>
      <w:proofErr w:type="spellStart"/>
      <w:r w:rsidRPr="000D272A">
        <w:rPr>
          <w:rFonts w:asciiTheme="minorHAnsi" w:eastAsia="Century Gothic" w:hAnsiTheme="minorHAnsi" w:cstheme="minorHAnsi"/>
          <w:sz w:val="22"/>
          <w:szCs w:val="22"/>
        </w:rPr>
        <w:t>TSyGECA</w:t>
      </w:r>
      <w:proofErr w:type="spellEnd"/>
      <w:r w:rsidRPr="000D272A">
        <w:rPr>
          <w:rFonts w:asciiTheme="minorHAnsi" w:eastAsia="Century Gothic" w:hAnsiTheme="minorHAnsi" w:cstheme="minorHAnsi"/>
          <w:sz w:val="22"/>
          <w:szCs w:val="22"/>
        </w:rPr>
        <w:t xml:space="preserve">, held at Government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Aurangabad. On 23 and 24 January 2006.</w:t>
      </w:r>
    </w:p>
    <w:p w14:paraId="36B4B52A" w14:textId="7777777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S. B. </w:t>
      </w:r>
      <w:proofErr w:type="spellStart"/>
      <w:r w:rsidRPr="000D272A">
        <w:rPr>
          <w:rFonts w:asciiTheme="minorHAnsi" w:eastAsia="Century Gothic" w:hAnsiTheme="minorHAnsi" w:cstheme="minorHAnsi"/>
          <w:sz w:val="22"/>
          <w:szCs w:val="22"/>
        </w:rPr>
        <w:t>Vanjale</w:t>
      </w:r>
      <w:proofErr w:type="spellEnd"/>
      <w:r w:rsidRPr="000D272A">
        <w:rPr>
          <w:rFonts w:asciiTheme="minorHAnsi" w:eastAsia="Century Gothic" w:hAnsiTheme="minorHAnsi" w:cstheme="minorHAnsi"/>
          <w:sz w:val="22"/>
          <w:szCs w:val="22"/>
        </w:rPr>
        <w:t xml:space="preserve">, S. M. </w:t>
      </w:r>
      <w:proofErr w:type="spellStart"/>
      <w:r w:rsidRPr="000D272A">
        <w:rPr>
          <w:rFonts w:asciiTheme="minorHAnsi" w:eastAsia="Century Gothic" w:hAnsiTheme="minorHAnsi" w:cstheme="minorHAnsi"/>
          <w:sz w:val="22"/>
          <w:szCs w:val="22"/>
        </w:rPr>
        <w:t>Sangve</w:t>
      </w:r>
      <w:proofErr w:type="spellEnd"/>
      <w:r w:rsidRPr="000D272A">
        <w:rPr>
          <w:rFonts w:asciiTheme="minorHAnsi" w:eastAsia="Century Gothic" w:hAnsiTheme="minorHAnsi" w:cstheme="minorHAnsi"/>
          <w:sz w:val="22"/>
          <w:szCs w:val="22"/>
        </w:rPr>
        <w:t xml:space="preserve"> </w:t>
      </w:r>
      <w:proofErr w:type="gramStart"/>
      <w:r w:rsidRPr="000D272A">
        <w:rPr>
          <w:rFonts w:asciiTheme="minorHAnsi" w:eastAsia="Century Gothic" w:hAnsiTheme="minorHAnsi" w:cstheme="minorHAnsi"/>
          <w:sz w:val="22"/>
          <w:szCs w:val="22"/>
        </w:rPr>
        <w:t>“ “</w:t>
      </w:r>
      <w:proofErr w:type="gramEnd"/>
      <w:r w:rsidRPr="000D272A">
        <w:rPr>
          <w:rFonts w:asciiTheme="minorHAnsi" w:eastAsia="Century Gothic" w:hAnsiTheme="minorHAnsi" w:cstheme="minorHAnsi"/>
          <w:sz w:val="22"/>
          <w:szCs w:val="22"/>
        </w:rPr>
        <w:t>Dynamic Electroencephalograph signal Analysis Using Multi-resolution Time and frequency domain” BIOCON, held at Bharati Vidyapeeth College of Engineering, Pune. on 15 and 16 September 2005.</w:t>
      </w:r>
    </w:p>
    <w:p w14:paraId="4D96D23E" w14:textId="4E651A7D"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 T. Patil &amp;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“EEG Analysis Using FFT” National conference on BVCON-Cyber Crime, held at Bharati Vidyapeeth's Institute of Management and Rural Development, Administration, </w:t>
      </w:r>
      <w:proofErr w:type="spellStart"/>
      <w:r w:rsidRPr="000D272A">
        <w:rPr>
          <w:rFonts w:asciiTheme="minorHAnsi" w:eastAsia="Century Gothic" w:hAnsiTheme="minorHAnsi" w:cstheme="minorHAnsi"/>
          <w:sz w:val="22"/>
          <w:szCs w:val="22"/>
        </w:rPr>
        <w:t>Sangli</w:t>
      </w:r>
      <w:proofErr w:type="spellEnd"/>
      <w:r w:rsidRPr="000D272A">
        <w:rPr>
          <w:rFonts w:asciiTheme="minorHAnsi" w:eastAsia="Century Gothic" w:hAnsiTheme="minorHAnsi" w:cstheme="minorHAnsi"/>
          <w:sz w:val="22"/>
          <w:szCs w:val="22"/>
        </w:rPr>
        <w:t>, on 11 and 12 March 2005.</w:t>
      </w:r>
    </w:p>
    <w:p w14:paraId="4D26AED1" w14:textId="77777777" w:rsidR="00CB329F"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Prof. S. T. Patil &amp; Dr. D. S. </w:t>
      </w:r>
      <w:proofErr w:type="spellStart"/>
      <w:r w:rsidRPr="000D272A">
        <w:rPr>
          <w:rFonts w:asciiTheme="minorHAnsi" w:eastAsia="Century Gothic" w:hAnsiTheme="minorHAnsi" w:cstheme="minorHAnsi"/>
          <w:sz w:val="22"/>
          <w:szCs w:val="22"/>
        </w:rPr>
        <w:t>Bormane</w:t>
      </w:r>
      <w:proofErr w:type="spellEnd"/>
      <w:r w:rsidRPr="000D272A">
        <w:rPr>
          <w:rFonts w:asciiTheme="minorHAnsi" w:eastAsia="Century Gothic" w:hAnsiTheme="minorHAnsi" w:cstheme="minorHAnsi"/>
          <w:sz w:val="22"/>
          <w:szCs w:val="22"/>
        </w:rPr>
        <w:t xml:space="preserve">, </w:t>
      </w:r>
      <w:proofErr w:type="gramStart"/>
      <w:r w:rsidRPr="000D272A">
        <w:rPr>
          <w:rFonts w:asciiTheme="minorHAnsi" w:eastAsia="Century Gothic" w:hAnsiTheme="minorHAnsi" w:cstheme="minorHAnsi"/>
          <w:sz w:val="22"/>
          <w:szCs w:val="22"/>
        </w:rPr>
        <w:t>“ “</w:t>
      </w:r>
      <w:proofErr w:type="gramEnd"/>
      <w:r w:rsidRPr="000D272A">
        <w:rPr>
          <w:rFonts w:asciiTheme="minorHAnsi" w:eastAsia="Century Gothic" w:hAnsiTheme="minorHAnsi" w:cstheme="minorHAnsi"/>
          <w:sz w:val="22"/>
          <w:szCs w:val="22"/>
        </w:rPr>
        <w:t xml:space="preserve">Broadband Multi-carrier based air interface” National conference on BVCON-Cyber Crime, held at Bharati Vidyapeeth's Institute of Management and Rural Development, Administration, </w:t>
      </w:r>
      <w:proofErr w:type="spellStart"/>
      <w:r w:rsidRPr="000D272A">
        <w:rPr>
          <w:rFonts w:asciiTheme="minorHAnsi" w:eastAsia="Century Gothic" w:hAnsiTheme="minorHAnsi" w:cstheme="minorHAnsi"/>
          <w:sz w:val="22"/>
          <w:szCs w:val="22"/>
        </w:rPr>
        <w:t>Sangli</w:t>
      </w:r>
      <w:proofErr w:type="spellEnd"/>
      <w:r w:rsidRPr="000D272A">
        <w:rPr>
          <w:rFonts w:asciiTheme="minorHAnsi" w:eastAsia="Century Gothic" w:hAnsiTheme="minorHAnsi" w:cstheme="minorHAnsi"/>
          <w:sz w:val="22"/>
          <w:szCs w:val="22"/>
        </w:rPr>
        <w:t>, on 11 and 12 March 2005.</w:t>
      </w:r>
    </w:p>
    <w:p w14:paraId="2BF30E7B" w14:textId="2B96A437" w:rsidR="00554D07" w:rsidRPr="000D272A" w:rsidRDefault="00731828" w:rsidP="000D272A">
      <w:pPr>
        <w:pStyle w:val="ulli"/>
        <w:numPr>
          <w:ilvl w:val="0"/>
          <w:numId w:val="26"/>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lastRenderedPageBreak/>
        <w:t xml:space="preserve"> S. T. Patil </w:t>
      </w:r>
      <w:proofErr w:type="gramStart"/>
      <w:r w:rsidRPr="000D272A">
        <w:rPr>
          <w:rFonts w:asciiTheme="minorHAnsi" w:eastAsia="Century Gothic" w:hAnsiTheme="minorHAnsi" w:cstheme="minorHAnsi"/>
          <w:sz w:val="22"/>
          <w:szCs w:val="22"/>
        </w:rPr>
        <w:t>“ “</w:t>
      </w:r>
      <w:proofErr w:type="gramEnd"/>
      <w:r w:rsidRPr="000D272A">
        <w:rPr>
          <w:rFonts w:asciiTheme="minorHAnsi" w:eastAsia="Century Gothic" w:hAnsiTheme="minorHAnsi" w:cstheme="minorHAnsi"/>
          <w:sz w:val="22"/>
          <w:szCs w:val="22"/>
        </w:rPr>
        <w:t xml:space="preserve">Network security against </w:t>
      </w:r>
      <w:proofErr w:type="spellStart"/>
      <w:r w:rsidRPr="000D272A">
        <w:rPr>
          <w:rFonts w:asciiTheme="minorHAnsi" w:eastAsia="Century Gothic" w:hAnsiTheme="minorHAnsi" w:cstheme="minorHAnsi"/>
          <w:sz w:val="22"/>
          <w:szCs w:val="22"/>
        </w:rPr>
        <w:t>cyber attacks</w:t>
      </w:r>
      <w:proofErr w:type="spellEnd"/>
      <w:r w:rsidRPr="000D272A">
        <w:rPr>
          <w:rFonts w:asciiTheme="minorHAnsi" w:eastAsia="Century Gothic" w:hAnsiTheme="minorHAnsi" w:cstheme="minorHAnsi"/>
          <w:sz w:val="22"/>
          <w:szCs w:val="22"/>
        </w:rPr>
        <w:t>” National conference on BVCON-</w:t>
      </w:r>
      <w:r w:rsidR="00CB329F"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 xml:space="preserve">Cyber Crime, held at Bharati Vidyapeeth's Institute of Management and Rural Development, Administration, </w:t>
      </w:r>
      <w:proofErr w:type="spellStart"/>
      <w:r w:rsidRPr="000D272A">
        <w:rPr>
          <w:rFonts w:asciiTheme="minorHAnsi" w:eastAsia="Century Gothic" w:hAnsiTheme="minorHAnsi" w:cstheme="minorHAnsi"/>
          <w:sz w:val="22"/>
          <w:szCs w:val="22"/>
        </w:rPr>
        <w:t>Sangli</w:t>
      </w:r>
      <w:proofErr w:type="spellEnd"/>
      <w:r w:rsidRPr="000D272A">
        <w:rPr>
          <w:rFonts w:asciiTheme="minorHAnsi" w:eastAsia="Century Gothic" w:hAnsiTheme="minorHAnsi" w:cstheme="minorHAnsi"/>
          <w:sz w:val="22"/>
          <w:szCs w:val="22"/>
        </w:rPr>
        <w:t>, on 11 and 12 March 2005.</w:t>
      </w:r>
    </w:p>
    <w:p w14:paraId="267F3C5B" w14:textId="564248EA"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 xml:space="preserve">Workshops / Seminars / STTP / SDP </w:t>
      </w:r>
      <w:r w:rsidR="00BA1596" w:rsidRPr="000D272A">
        <w:rPr>
          <w:rFonts w:asciiTheme="minorHAnsi" w:eastAsia="Century Gothic" w:hAnsiTheme="minorHAnsi" w:cstheme="minorHAnsi"/>
          <w:color w:val="C0504D" w:themeColor="accent2"/>
        </w:rPr>
        <w:t>Organized</w:t>
      </w:r>
    </w:p>
    <w:p w14:paraId="2373E878" w14:textId="6C463B5B" w:rsidR="008814D3" w:rsidRPr="000D272A" w:rsidRDefault="008814D3" w:rsidP="000D272A">
      <w:pPr>
        <w:pStyle w:val="ulli"/>
        <w:numPr>
          <w:ilvl w:val="0"/>
          <w:numId w:val="27"/>
        </w:numPr>
        <w:spacing w:line="360" w:lineRule="atLeast"/>
        <w:jc w:val="both"/>
        <w:rPr>
          <w:rFonts w:asciiTheme="minorHAnsi" w:eastAsia="Century Gothic" w:hAnsiTheme="minorHAnsi" w:cstheme="minorHAnsi"/>
          <w:sz w:val="22"/>
          <w:szCs w:val="22"/>
        </w:rPr>
      </w:pPr>
      <w:r w:rsidRPr="000D272A">
        <w:rPr>
          <w:rFonts w:asciiTheme="minorHAnsi" w:hAnsiTheme="minorHAnsi" w:cstheme="minorHAnsi"/>
          <w:sz w:val="22"/>
          <w:szCs w:val="22"/>
          <w:shd w:val="clear" w:color="auto" w:fill="FFFFFF"/>
        </w:rPr>
        <w:t> One Week Faculty Development Program (FDP) on “Recent Trends in Computation” at VIT, Pune from 18/07/2022 to 23/07/2022. </w:t>
      </w:r>
    </w:p>
    <w:p w14:paraId="7A3B4752" w14:textId="3B260737" w:rsidR="00554D07" w:rsidRPr="000D272A" w:rsidRDefault="00731828" w:rsidP="000D272A">
      <w:pPr>
        <w:pStyle w:val="ulli"/>
        <w:numPr>
          <w:ilvl w:val="0"/>
          <w:numId w:val="27"/>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International </w:t>
      </w:r>
      <w:r w:rsidR="00697F2F" w:rsidRPr="000D272A">
        <w:rPr>
          <w:rFonts w:asciiTheme="minorHAnsi" w:eastAsia="Century Gothic" w:hAnsiTheme="minorHAnsi" w:cstheme="minorHAnsi"/>
          <w:sz w:val="22"/>
          <w:szCs w:val="22"/>
        </w:rPr>
        <w:t>Conference</w:t>
      </w:r>
      <w:r w:rsidRPr="000D272A">
        <w:rPr>
          <w:rFonts w:asciiTheme="minorHAnsi" w:eastAsia="Century Gothic" w:hAnsiTheme="minorHAnsi" w:cstheme="minorHAnsi"/>
          <w:sz w:val="22"/>
          <w:szCs w:val="22"/>
        </w:rPr>
        <w:t xml:space="preserve"> on Machine Intelligence and Smart computing (ICMISC2020)” 22 May 2020.</w:t>
      </w:r>
    </w:p>
    <w:p w14:paraId="4F2C13F1" w14:textId="77777777" w:rsidR="00554D07" w:rsidRPr="000D272A" w:rsidRDefault="00731828" w:rsidP="000D272A">
      <w:pPr>
        <w:pStyle w:val="ulli"/>
        <w:numPr>
          <w:ilvl w:val="0"/>
          <w:numId w:val="27"/>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National conference “NCMOC-1015” at VIT, Pune. 4 to 6 February 2015.</w:t>
      </w:r>
    </w:p>
    <w:p w14:paraId="6905E7D4" w14:textId="05DB93E9" w:rsidR="00554D07" w:rsidRPr="000D272A" w:rsidRDefault="00731828" w:rsidP="000D272A">
      <w:pPr>
        <w:pStyle w:val="ulli"/>
        <w:numPr>
          <w:ilvl w:val="0"/>
          <w:numId w:val="27"/>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AICTE sponsored staff development </w:t>
      </w:r>
      <w:r w:rsidR="00697F2F" w:rsidRPr="000D272A">
        <w:rPr>
          <w:rFonts w:asciiTheme="minorHAnsi" w:eastAsia="Century Gothic" w:hAnsiTheme="minorHAnsi" w:cstheme="minorHAnsi"/>
          <w:sz w:val="22"/>
          <w:szCs w:val="22"/>
        </w:rPr>
        <w:t>program</w:t>
      </w:r>
      <w:r w:rsidRPr="000D272A">
        <w:rPr>
          <w:rFonts w:asciiTheme="minorHAnsi" w:eastAsia="Century Gothic" w:hAnsiTheme="minorHAnsi" w:cstheme="minorHAnsi"/>
          <w:sz w:val="22"/>
          <w:szCs w:val="22"/>
        </w:rPr>
        <w:t xml:space="preserve"> on “Current trends in </w:t>
      </w:r>
      <w:r w:rsidR="00697F2F" w:rsidRPr="000D272A">
        <w:rPr>
          <w:rFonts w:asciiTheme="minorHAnsi" w:eastAsia="Century Gothic" w:hAnsiTheme="minorHAnsi" w:cstheme="minorHAnsi"/>
          <w:sz w:val="22"/>
          <w:szCs w:val="22"/>
        </w:rPr>
        <w:t>real-time</w:t>
      </w:r>
      <w:r w:rsidRPr="000D272A">
        <w:rPr>
          <w:rFonts w:asciiTheme="minorHAnsi" w:eastAsia="Century Gothic" w:hAnsiTheme="minorHAnsi" w:cstheme="minorHAnsi"/>
          <w:sz w:val="22"/>
          <w:szCs w:val="22"/>
        </w:rPr>
        <w:t xml:space="preserve"> applications of DSP and Image processing” from 16-6-2008 to 28-06-2008 conducted in Bharati Vidyapeeth University, Pune.</w:t>
      </w:r>
    </w:p>
    <w:p w14:paraId="229BA3B5" w14:textId="25E9946C" w:rsidR="00554D07" w:rsidRPr="000D272A" w:rsidRDefault="00731828" w:rsidP="000D272A">
      <w:pPr>
        <w:pStyle w:val="ulli"/>
        <w:numPr>
          <w:ilvl w:val="0"/>
          <w:numId w:val="27"/>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National Conference on “BIOCON-2005” conducted by Department of </w:t>
      </w:r>
      <w:r w:rsidR="00697F2F" w:rsidRPr="000D272A">
        <w:rPr>
          <w:rFonts w:asciiTheme="minorHAnsi" w:eastAsia="Century Gothic" w:hAnsiTheme="minorHAnsi" w:cstheme="minorHAnsi"/>
          <w:sz w:val="22"/>
          <w:szCs w:val="22"/>
        </w:rPr>
        <w:t>Computer</w:t>
      </w:r>
      <w:r w:rsidRPr="000D272A">
        <w:rPr>
          <w:rFonts w:asciiTheme="minorHAnsi" w:eastAsia="Century Gothic" w:hAnsiTheme="minorHAnsi" w:cstheme="minorHAnsi"/>
          <w:sz w:val="22"/>
          <w:szCs w:val="22"/>
        </w:rPr>
        <w:t xml:space="preserve"> Engineering, Bharati Vidyapeeth, Pune, 14-16 September 2005.</w:t>
      </w:r>
    </w:p>
    <w:p w14:paraId="47E41B9D" w14:textId="0CEFAA9C" w:rsidR="00554D07" w:rsidRPr="000D272A" w:rsidRDefault="00731828" w:rsidP="000D272A">
      <w:pPr>
        <w:pStyle w:val="ulli"/>
        <w:numPr>
          <w:ilvl w:val="0"/>
          <w:numId w:val="27"/>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Staff Coordinator, Techno spreadsheets, Genesis 2005. (National Level)</w:t>
      </w:r>
    </w:p>
    <w:p w14:paraId="15042D1B" w14:textId="6170DF10" w:rsidR="00554D07" w:rsidRPr="000D272A" w:rsidRDefault="00731828" w:rsidP="000D272A">
      <w:pPr>
        <w:pStyle w:val="ulli"/>
        <w:numPr>
          <w:ilvl w:val="0"/>
          <w:numId w:val="27"/>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Staff Coordinator for paper presentation, </w:t>
      </w:r>
      <w:proofErr w:type="spellStart"/>
      <w:r w:rsidRPr="000D272A">
        <w:rPr>
          <w:rFonts w:asciiTheme="minorHAnsi" w:eastAsia="Century Gothic" w:hAnsiTheme="minorHAnsi" w:cstheme="minorHAnsi"/>
          <w:sz w:val="22"/>
          <w:szCs w:val="22"/>
        </w:rPr>
        <w:t>Bharatiyam</w:t>
      </w:r>
      <w:proofErr w:type="spellEnd"/>
      <w:r w:rsidRPr="000D272A">
        <w:rPr>
          <w:rFonts w:asciiTheme="minorHAnsi" w:eastAsia="Century Gothic" w:hAnsiTheme="minorHAnsi" w:cstheme="minorHAnsi"/>
          <w:sz w:val="22"/>
          <w:szCs w:val="22"/>
        </w:rPr>
        <w:t xml:space="preserve"> 2006. (National Level)</w:t>
      </w:r>
    </w:p>
    <w:p w14:paraId="5C431AD5" w14:textId="6C9BF7B2" w:rsidR="00554D07" w:rsidRPr="000D272A" w:rsidRDefault="00731828" w:rsidP="000D272A">
      <w:pPr>
        <w:pStyle w:val="ulli"/>
        <w:numPr>
          <w:ilvl w:val="0"/>
          <w:numId w:val="27"/>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Staff Coordinator for P</w:t>
      </w:r>
      <w:r w:rsidR="00697F2F" w:rsidRPr="000D272A">
        <w:rPr>
          <w:rFonts w:asciiTheme="minorHAnsi" w:eastAsia="Century Gothic" w:hAnsiTheme="minorHAnsi" w:cstheme="minorHAnsi"/>
          <w:sz w:val="22"/>
          <w:szCs w:val="22"/>
        </w:rPr>
        <w:t>r</w:t>
      </w:r>
      <w:r w:rsidRPr="000D272A">
        <w:rPr>
          <w:rFonts w:asciiTheme="minorHAnsi" w:eastAsia="Century Gothic" w:hAnsiTheme="minorHAnsi" w:cstheme="minorHAnsi"/>
          <w:sz w:val="22"/>
          <w:szCs w:val="22"/>
        </w:rPr>
        <w:t xml:space="preserve">oject exhibition, </w:t>
      </w:r>
      <w:proofErr w:type="spellStart"/>
      <w:r w:rsidRPr="000D272A">
        <w:rPr>
          <w:rFonts w:asciiTheme="minorHAnsi" w:eastAsia="Century Gothic" w:hAnsiTheme="minorHAnsi" w:cstheme="minorHAnsi"/>
          <w:sz w:val="22"/>
          <w:szCs w:val="22"/>
        </w:rPr>
        <w:t>Bharatiyam</w:t>
      </w:r>
      <w:proofErr w:type="spellEnd"/>
      <w:r w:rsidRPr="000D272A">
        <w:rPr>
          <w:rFonts w:asciiTheme="minorHAnsi" w:eastAsia="Century Gothic" w:hAnsiTheme="minorHAnsi" w:cstheme="minorHAnsi"/>
          <w:sz w:val="22"/>
          <w:szCs w:val="22"/>
        </w:rPr>
        <w:t xml:space="preserve"> 2007. (National Level)</w:t>
      </w:r>
    </w:p>
    <w:p w14:paraId="156935CC"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Workshops / Seminars / STTP / SDP Attended</w:t>
      </w:r>
    </w:p>
    <w:p w14:paraId="1ED7499E" w14:textId="7B8C4CBF" w:rsidR="008814D3" w:rsidRPr="000D272A" w:rsidRDefault="008814D3" w:rsidP="000D272A">
      <w:pPr>
        <w:pStyle w:val="ulli"/>
        <w:numPr>
          <w:ilvl w:val="0"/>
          <w:numId w:val="28"/>
        </w:numPr>
        <w:spacing w:line="360" w:lineRule="atLeast"/>
        <w:jc w:val="both"/>
        <w:rPr>
          <w:rFonts w:asciiTheme="minorHAnsi" w:eastAsia="Century Gothic" w:hAnsiTheme="minorHAnsi" w:cstheme="minorHAnsi"/>
          <w:sz w:val="22"/>
          <w:szCs w:val="22"/>
        </w:rPr>
      </w:pPr>
      <w:bookmarkStart w:id="3" w:name="_Hlk109388549"/>
      <w:r w:rsidRPr="000D272A">
        <w:rPr>
          <w:rFonts w:asciiTheme="minorHAnsi" w:hAnsiTheme="minorHAnsi" w:cstheme="minorHAnsi"/>
          <w:sz w:val="22"/>
          <w:szCs w:val="22"/>
          <w:shd w:val="clear" w:color="auto" w:fill="FFFFFF"/>
        </w:rPr>
        <w:t xml:space="preserve">One Week Faculty Development Program (FDP) </w:t>
      </w:r>
      <w:proofErr w:type="gramStart"/>
      <w:r w:rsidRPr="000D272A">
        <w:rPr>
          <w:rFonts w:asciiTheme="minorHAnsi" w:hAnsiTheme="minorHAnsi" w:cstheme="minorHAnsi"/>
          <w:sz w:val="22"/>
          <w:szCs w:val="22"/>
          <w:shd w:val="clear" w:color="auto" w:fill="FFFFFF"/>
        </w:rPr>
        <w:t>on  “</w:t>
      </w:r>
      <w:proofErr w:type="gramEnd"/>
      <w:r w:rsidRPr="000D272A">
        <w:rPr>
          <w:rFonts w:asciiTheme="minorHAnsi" w:hAnsiTheme="minorHAnsi" w:cstheme="minorHAnsi"/>
          <w:sz w:val="22"/>
          <w:szCs w:val="22"/>
          <w:shd w:val="clear" w:color="auto" w:fill="FFFFFF"/>
        </w:rPr>
        <w:t>Recent Trends in Computation” at VIT, Pune from 18/07/2022 to 23/07/2022. </w:t>
      </w:r>
    </w:p>
    <w:p w14:paraId="506924F6" w14:textId="7F9F0273" w:rsidR="00516755" w:rsidRPr="000D272A" w:rsidRDefault="00697F2F"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hAnsiTheme="minorHAnsi" w:cstheme="minorHAnsi"/>
          <w:sz w:val="22"/>
          <w:szCs w:val="22"/>
          <w:shd w:val="clear" w:color="auto" w:fill="FFFFFF"/>
        </w:rPr>
        <w:t>One-</w:t>
      </w:r>
      <w:proofErr w:type="gramStart"/>
      <w:r w:rsidRPr="000D272A">
        <w:rPr>
          <w:rFonts w:asciiTheme="minorHAnsi" w:hAnsiTheme="minorHAnsi" w:cstheme="minorHAnsi"/>
          <w:sz w:val="22"/>
          <w:szCs w:val="22"/>
          <w:shd w:val="clear" w:color="auto" w:fill="FFFFFF"/>
        </w:rPr>
        <w:t xml:space="preserve">week </w:t>
      </w:r>
      <w:r w:rsidR="00516755" w:rsidRPr="000D272A">
        <w:rPr>
          <w:rFonts w:asciiTheme="minorHAnsi" w:hAnsiTheme="minorHAnsi" w:cstheme="minorHAnsi"/>
          <w:sz w:val="22"/>
          <w:szCs w:val="22"/>
          <w:shd w:val="clear" w:color="auto" w:fill="FFFFFF"/>
        </w:rPr>
        <w:t xml:space="preserve"> FDP</w:t>
      </w:r>
      <w:proofErr w:type="gramEnd"/>
      <w:r w:rsidR="00516755" w:rsidRPr="000D272A">
        <w:rPr>
          <w:rFonts w:asciiTheme="minorHAnsi" w:hAnsiTheme="minorHAnsi" w:cstheme="minorHAnsi"/>
          <w:sz w:val="22"/>
          <w:szCs w:val="22"/>
          <w:shd w:val="clear" w:color="auto" w:fill="FFFFFF"/>
        </w:rPr>
        <w:t xml:space="preserve"> on Block Chain at Bharati Vidyapeeth College of Engineering, Pune. From 14-18 December 2020.</w:t>
      </w:r>
    </w:p>
    <w:p w14:paraId="04B4F11B" w14:textId="09B090D4" w:rsidR="00516755" w:rsidRPr="000D272A" w:rsidRDefault="00697F2F"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hAnsiTheme="minorHAnsi" w:cstheme="minorHAnsi"/>
          <w:sz w:val="22"/>
          <w:szCs w:val="22"/>
          <w:shd w:val="clear" w:color="auto" w:fill="FFFFFF"/>
        </w:rPr>
        <w:t>One-week</w:t>
      </w:r>
      <w:r w:rsidR="00516755" w:rsidRPr="000D272A">
        <w:rPr>
          <w:rFonts w:asciiTheme="minorHAnsi" w:hAnsiTheme="minorHAnsi" w:cstheme="minorHAnsi"/>
          <w:sz w:val="22"/>
          <w:szCs w:val="22"/>
          <w:shd w:val="clear" w:color="auto" w:fill="FFFFFF"/>
        </w:rPr>
        <w:t xml:space="preserve"> FDP on </w:t>
      </w:r>
      <w:r w:rsidRPr="000D272A">
        <w:rPr>
          <w:rFonts w:asciiTheme="minorHAnsi" w:hAnsiTheme="minorHAnsi" w:cstheme="minorHAnsi"/>
          <w:sz w:val="22"/>
          <w:szCs w:val="22"/>
          <w:shd w:val="clear" w:color="auto" w:fill="FFFFFF"/>
        </w:rPr>
        <w:t>Multi-Technology</w:t>
      </w:r>
      <w:r w:rsidR="00516755" w:rsidRPr="000D272A">
        <w:rPr>
          <w:rFonts w:asciiTheme="minorHAnsi" w:hAnsiTheme="minorHAnsi" w:cstheme="minorHAnsi"/>
          <w:sz w:val="22"/>
          <w:szCs w:val="22"/>
          <w:shd w:val="clear" w:color="auto" w:fill="FFFFFF"/>
        </w:rPr>
        <w:t xml:space="preserve"> at Bharati Vidyapeeth College of Engineering, Mumbai.  From 28 June to 3 July 2021.</w:t>
      </w:r>
    </w:p>
    <w:p w14:paraId="0F392809" w14:textId="4EED9385" w:rsidR="00237C1F" w:rsidRPr="000D272A" w:rsidRDefault="00697F2F"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hAnsiTheme="minorHAnsi" w:cstheme="minorHAnsi"/>
          <w:sz w:val="22"/>
          <w:szCs w:val="22"/>
          <w:shd w:val="clear" w:color="auto" w:fill="FFFFFF"/>
        </w:rPr>
        <w:t>One-week</w:t>
      </w:r>
      <w:r w:rsidR="00237C1F" w:rsidRPr="000D272A">
        <w:rPr>
          <w:rFonts w:asciiTheme="minorHAnsi" w:hAnsiTheme="minorHAnsi" w:cstheme="minorHAnsi"/>
          <w:sz w:val="22"/>
          <w:szCs w:val="22"/>
          <w:shd w:val="clear" w:color="auto" w:fill="FFFFFF"/>
        </w:rPr>
        <w:t xml:space="preserve"> FDP on Quantum Computing and Applications, at Vishwakarma Institute of Technology, </w:t>
      </w:r>
      <w:proofErr w:type="gramStart"/>
      <w:r w:rsidR="00237C1F" w:rsidRPr="000D272A">
        <w:rPr>
          <w:rFonts w:asciiTheme="minorHAnsi" w:hAnsiTheme="minorHAnsi" w:cstheme="minorHAnsi"/>
          <w:sz w:val="22"/>
          <w:szCs w:val="22"/>
          <w:shd w:val="clear" w:color="auto" w:fill="FFFFFF"/>
        </w:rPr>
        <w:t>Pune,  From</w:t>
      </w:r>
      <w:proofErr w:type="gramEnd"/>
      <w:r w:rsidR="00237C1F" w:rsidRPr="000D272A">
        <w:rPr>
          <w:rFonts w:asciiTheme="minorHAnsi" w:hAnsiTheme="minorHAnsi" w:cstheme="minorHAnsi"/>
          <w:sz w:val="22"/>
          <w:szCs w:val="22"/>
          <w:shd w:val="clear" w:color="auto" w:fill="FFFFFF"/>
        </w:rPr>
        <w:t xml:space="preserve"> 17-21 January 2022.</w:t>
      </w:r>
    </w:p>
    <w:p w14:paraId="5A5F14A9" w14:textId="58F5F47E" w:rsidR="00516755" w:rsidRPr="000D272A" w:rsidRDefault="00697F2F"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hAnsiTheme="minorHAnsi" w:cstheme="minorHAnsi"/>
          <w:sz w:val="22"/>
          <w:szCs w:val="22"/>
          <w:shd w:val="clear" w:color="auto" w:fill="FFFFFF"/>
        </w:rPr>
        <w:t>One-week</w:t>
      </w:r>
      <w:r w:rsidR="00D66F79" w:rsidRPr="000D272A">
        <w:rPr>
          <w:rFonts w:asciiTheme="minorHAnsi" w:hAnsiTheme="minorHAnsi" w:cstheme="minorHAnsi"/>
          <w:sz w:val="22"/>
          <w:szCs w:val="22"/>
          <w:shd w:val="clear" w:color="auto" w:fill="FFFFFF"/>
        </w:rPr>
        <w:t xml:space="preserve"> FDP on Capacity Building</w:t>
      </w:r>
      <w:r w:rsidRPr="000D272A">
        <w:rPr>
          <w:rFonts w:asciiTheme="minorHAnsi" w:hAnsiTheme="minorHAnsi" w:cstheme="minorHAnsi"/>
          <w:sz w:val="22"/>
          <w:szCs w:val="22"/>
          <w:shd w:val="clear" w:color="auto" w:fill="FFFFFF"/>
        </w:rPr>
        <w:t xml:space="preserve"> </w:t>
      </w:r>
      <w:r w:rsidR="00D66F79" w:rsidRPr="000D272A">
        <w:rPr>
          <w:rFonts w:asciiTheme="minorHAnsi" w:hAnsiTheme="minorHAnsi" w:cstheme="minorHAnsi"/>
          <w:sz w:val="22"/>
          <w:szCs w:val="22"/>
          <w:shd w:val="clear" w:color="auto" w:fill="FFFFFF"/>
        </w:rPr>
        <w:t xml:space="preserve">at Satyabhama University, </w:t>
      </w:r>
      <w:proofErr w:type="gramStart"/>
      <w:r w:rsidR="00D66F79" w:rsidRPr="000D272A">
        <w:rPr>
          <w:rFonts w:asciiTheme="minorHAnsi" w:hAnsiTheme="minorHAnsi" w:cstheme="minorHAnsi"/>
          <w:sz w:val="22"/>
          <w:szCs w:val="22"/>
          <w:shd w:val="clear" w:color="auto" w:fill="FFFFFF"/>
        </w:rPr>
        <w:t>Chennai  From</w:t>
      </w:r>
      <w:proofErr w:type="gramEnd"/>
      <w:r w:rsidR="00D66F79" w:rsidRPr="000D272A">
        <w:rPr>
          <w:rFonts w:asciiTheme="minorHAnsi" w:hAnsiTheme="minorHAnsi" w:cstheme="minorHAnsi"/>
          <w:sz w:val="22"/>
          <w:szCs w:val="22"/>
          <w:shd w:val="clear" w:color="auto" w:fill="FFFFFF"/>
        </w:rPr>
        <w:t xml:space="preserve"> 25-31 October 2021.</w:t>
      </w:r>
    </w:p>
    <w:bookmarkEnd w:id="3"/>
    <w:p w14:paraId="0041937A" w14:textId="294D8AEC"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Big Data </w:t>
      </w:r>
      <w:proofErr w:type="gramStart"/>
      <w:r w:rsidRPr="000D272A">
        <w:rPr>
          <w:rFonts w:asciiTheme="minorHAnsi" w:eastAsia="Century Gothic" w:hAnsiTheme="minorHAnsi" w:cstheme="minorHAnsi"/>
          <w:sz w:val="22"/>
          <w:szCs w:val="22"/>
        </w:rPr>
        <w:t>From</w:t>
      </w:r>
      <w:proofErr w:type="gramEnd"/>
      <w:r w:rsidRPr="000D272A">
        <w:rPr>
          <w:rFonts w:asciiTheme="minorHAnsi" w:eastAsia="Century Gothic" w:hAnsiTheme="minorHAnsi" w:cstheme="minorHAnsi"/>
          <w:sz w:val="22"/>
          <w:szCs w:val="22"/>
        </w:rPr>
        <w:t xml:space="preserve"> Coursera June 2020</w:t>
      </w:r>
    </w:p>
    <w:p w14:paraId="6EC363EB"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Machine Learning from Coursera June 2020</w:t>
      </w:r>
    </w:p>
    <w:p w14:paraId="58DD1BD7"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Quantum Computing from Coursera May 2020</w:t>
      </w:r>
    </w:p>
    <w:p w14:paraId="3581FDDE"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proofErr w:type="spellStart"/>
      <w:r w:rsidRPr="000D272A">
        <w:rPr>
          <w:rFonts w:asciiTheme="minorHAnsi" w:eastAsia="Century Gothic" w:hAnsiTheme="minorHAnsi" w:cstheme="minorHAnsi"/>
          <w:sz w:val="22"/>
          <w:szCs w:val="22"/>
        </w:rPr>
        <w:t>Tensorflow</w:t>
      </w:r>
      <w:proofErr w:type="spellEnd"/>
      <w:r w:rsidRPr="000D272A">
        <w:rPr>
          <w:rFonts w:asciiTheme="minorHAnsi" w:eastAsia="Century Gothic" w:hAnsiTheme="minorHAnsi" w:cstheme="minorHAnsi"/>
          <w:sz w:val="22"/>
          <w:szCs w:val="22"/>
        </w:rPr>
        <w:t xml:space="preserve"> from Coursera May 2020</w:t>
      </w:r>
    </w:p>
    <w:p w14:paraId="56F503AA"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proofErr w:type="gramStart"/>
      <w:r w:rsidRPr="000D272A">
        <w:rPr>
          <w:rFonts w:asciiTheme="minorHAnsi" w:eastAsia="Century Gothic" w:hAnsiTheme="minorHAnsi" w:cstheme="minorHAnsi"/>
          <w:sz w:val="22"/>
          <w:szCs w:val="22"/>
        </w:rPr>
        <w:t>One week</w:t>
      </w:r>
      <w:proofErr w:type="gramEnd"/>
      <w:r w:rsidRPr="000D272A">
        <w:rPr>
          <w:rFonts w:asciiTheme="minorHAnsi" w:eastAsia="Century Gothic" w:hAnsiTheme="minorHAnsi" w:cstheme="minorHAnsi"/>
          <w:sz w:val="22"/>
          <w:szCs w:val="22"/>
        </w:rPr>
        <w:t xml:space="preserve"> FDP on Advancements in IOT, 8-12 June 2020, MMCOE, Pune</w:t>
      </w:r>
    </w:p>
    <w:p w14:paraId="109A7EAE"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proofErr w:type="gramStart"/>
      <w:r w:rsidRPr="000D272A">
        <w:rPr>
          <w:rFonts w:asciiTheme="minorHAnsi" w:eastAsia="Century Gothic" w:hAnsiTheme="minorHAnsi" w:cstheme="minorHAnsi"/>
          <w:sz w:val="22"/>
          <w:szCs w:val="22"/>
        </w:rPr>
        <w:t>One week</w:t>
      </w:r>
      <w:proofErr w:type="gramEnd"/>
      <w:r w:rsidRPr="000D272A">
        <w:rPr>
          <w:rFonts w:asciiTheme="minorHAnsi" w:eastAsia="Century Gothic" w:hAnsiTheme="minorHAnsi" w:cstheme="minorHAnsi"/>
          <w:sz w:val="22"/>
          <w:szCs w:val="22"/>
        </w:rPr>
        <w:t xml:space="preserve"> STTP on Internet of things and its applications in Industry, 8-12 June 2020. DY Patil, Mumbai.</w:t>
      </w:r>
    </w:p>
    <w:p w14:paraId="11FA9E99" w14:textId="6808E614"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proofErr w:type="gramStart"/>
      <w:r w:rsidRPr="000D272A">
        <w:rPr>
          <w:rFonts w:asciiTheme="minorHAnsi" w:eastAsia="Century Gothic" w:hAnsiTheme="minorHAnsi" w:cstheme="minorHAnsi"/>
          <w:sz w:val="22"/>
          <w:szCs w:val="22"/>
        </w:rPr>
        <w:t>One week</w:t>
      </w:r>
      <w:proofErr w:type="gramEnd"/>
      <w:r w:rsidRPr="000D272A">
        <w:rPr>
          <w:rFonts w:asciiTheme="minorHAnsi" w:eastAsia="Century Gothic" w:hAnsiTheme="minorHAnsi" w:cstheme="minorHAnsi"/>
          <w:sz w:val="22"/>
          <w:szCs w:val="22"/>
        </w:rPr>
        <w:t xml:space="preserve"> FDP on Python Programming 28-30 May 2020, KK </w:t>
      </w:r>
      <w:proofErr w:type="spellStart"/>
      <w:r w:rsidRPr="000D272A">
        <w:rPr>
          <w:rFonts w:asciiTheme="minorHAnsi" w:eastAsia="Century Gothic" w:hAnsiTheme="minorHAnsi" w:cstheme="minorHAnsi"/>
          <w:sz w:val="22"/>
          <w:szCs w:val="22"/>
        </w:rPr>
        <w:t>Wagh</w:t>
      </w:r>
      <w:proofErr w:type="spellEnd"/>
      <w:r w:rsidR="00697F2F" w:rsidRPr="000D272A">
        <w:rPr>
          <w:rFonts w:asciiTheme="minorHAnsi" w:eastAsia="Century Gothic" w:hAnsiTheme="minorHAnsi" w:cstheme="minorHAnsi"/>
          <w:sz w:val="22"/>
          <w:szCs w:val="22"/>
        </w:rPr>
        <w:t xml:space="preserve"> College of Engineering,</w:t>
      </w:r>
      <w:r w:rsidRPr="000D272A">
        <w:rPr>
          <w:rFonts w:asciiTheme="minorHAnsi" w:eastAsia="Century Gothic" w:hAnsiTheme="minorHAnsi" w:cstheme="minorHAnsi"/>
          <w:sz w:val="22"/>
          <w:szCs w:val="22"/>
        </w:rPr>
        <w:t xml:space="preserve"> Nashik.</w:t>
      </w:r>
    </w:p>
    <w:p w14:paraId="56A30EB3" w14:textId="62636134"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proofErr w:type="gramStart"/>
      <w:r w:rsidRPr="000D272A">
        <w:rPr>
          <w:rFonts w:asciiTheme="minorHAnsi" w:eastAsia="Century Gothic" w:hAnsiTheme="minorHAnsi" w:cstheme="minorHAnsi"/>
          <w:sz w:val="22"/>
          <w:szCs w:val="22"/>
        </w:rPr>
        <w:t>One week</w:t>
      </w:r>
      <w:proofErr w:type="gramEnd"/>
      <w:r w:rsidRPr="000D272A">
        <w:rPr>
          <w:rFonts w:asciiTheme="minorHAnsi" w:eastAsia="Century Gothic" w:hAnsiTheme="minorHAnsi" w:cstheme="minorHAnsi"/>
          <w:sz w:val="22"/>
          <w:szCs w:val="22"/>
        </w:rPr>
        <w:t xml:space="preserve"> FDP on Data science 12-18 August 2019. PICT, Pune</w:t>
      </w:r>
    </w:p>
    <w:p w14:paraId="1994F3DD" w14:textId="5DBF9A7F" w:rsidR="004C1E6D" w:rsidRPr="000D272A" w:rsidRDefault="004C1E6D" w:rsidP="000D272A">
      <w:pPr>
        <w:pStyle w:val="ulli"/>
        <w:numPr>
          <w:ilvl w:val="0"/>
          <w:numId w:val="28"/>
        </w:numPr>
        <w:spacing w:line="360" w:lineRule="atLeast"/>
        <w:jc w:val="both"/>
        <w:rPr>
          <w:rFonts w:asciiTheme="minorHAnsi" w:eastAsia="Century Gothic" w:hAnsiTheme="minorHAnsi" w:cstheme="minorHAnsi"/>
          <w:sz w:val="22"/>
          <w:szCs w:val="22"/>
        </w:rPr>
      </w:pPr>
      <w:bookmarkStart w:id="4" w:name="_Hlk109392680"/>
      <w:r w:rsidRPr="000D272A">
        <w:rPr>
          <w:rFonts w:asciiTheme="minorHAnsi" w:eastAsia="Century Gothic" w:hAnsiTheme="minorHAnsi" w:cstheme="minorHAnsi"/>
          <w:sz w:val="22"/>
          <w:szCs w:val="22"/>
        </w:rPr>
        <w:t>One Week Workshop on Data Mining and Analytics, VIT, ACM Chapter-VIT, Pune from 13-14 April 2017</w:t>
      </w:r>
    </w:p>
    <w:bookmarkEnd w:id="4"/>
    <w:p w14:paraId="4877CEEE" w14:textId="23353799" w:rsidR="00554D07" w:rsidRPr="000D272A" w:rsidRDefault="00697F2F"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One-</w:t>
      </w:r>
      <w:r w:rsidR="002E5157" w:rsidRPr="000D272A">
        <w:rPr>
          <w:rFonts w:asciiTheme="minorHAnsi" w:eastAsia="Century Gothic" w:hAnsiTheme="minorHAnsi" w:cstheme="minorHAnsi"/>
          <w:sz w:val="22"/>
          <w:szCs w:val="22"/>
        </w:rPr>
        <w:t>week</w:t>
      </w:r>
      <w:r w:rsidR="00731828" w:rsidRPr="000D272A">
        <w:rPr>
          <w:rFonts w:asciiTheme="minorHAnsi" w:eastAsia="Century Gothic" w:hAnsiTheme="minorHAnsi" w:cstheme="minorHAnsi"/>
          <w:sz w:val="22"/>
          <w:szCs w:val="22"/>
        </w:rPr>
        <w:t xml:space="preserve"> Faculty Development Program on “Unified Communication and Contact Centre Applications” MIT </w:t>
      </w:r>
      <w:r w:rsidRPr="000D272A">
        <w:rPr>
          <w:rFonts w:asciiTheme="minorHAnsi" w:eastAsia="Century Gothic" w:hAnsiTheme="minorHAnsi" w:cstheme="minorHAnsi"/>
          <w:sz w:val="22"/>
          <w:szCs w:val="22"/>
        </w:rPr>
        <w:t>College</w:t>
      </w:r>
      <w:r w:rsidR="00731828" w:rsidRPr="000D272A">
        <w:rPr>
          <w:rFonts w:asciiTheme="minorHAnsi" w:eastAsia="Century Gothic" w:hAnsiTheme="minorHAnsi" w:cstheme="minorHAnsi"/>
          <w:sz w:val="22"/>
          <w:szCs w:val="22"/>
        </w:rPr>
        <w:t xml:space="preserve"> of Engineering Pune and Avaya India Pvt. Ltd from 6th to 10th December 2016.</w:t>
      </w:r>
    </w:p>
    <w:p w14:paraId="374A5B80"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lastRenderedPageBreak/>
        <w:t>Two weeks Faculty Development Program on “Modern Teaching Method”, Vishwakarma Institute of Technology, Pune, Conducted by NITTTR, Bhopal, 21 December 2015 to 2 January 2016.</w:t>
      </w:r>
    </w:p>
    <w:p w14:paraId="3AA50B93" w14:textId="5F259116" w:rsidR="00554D07" w:rsidRPr="000D272A" w:rsidRDefault="002E5157"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One-week</w:t>
      </w:r>
      <w:r w:rsidR="00731828" w:rsidRPr="000D272A">
        <w:rPr>
          <w:rFonts w:asciiTheme="minorHAnsi" w:eastAsia="Century Gothic" w:hAnsiTheme="minorHAnsi" w:cstheme="minorHAnsi"/>
          <w:sz w:val="22"/>
          <w:szCs w:val="22"/>
        </w:rPr>
        <w:t xml:space="preserve"> Faculty development program on “</w:t>
      </w:r>
      <w:r w:rsidR="00697F2F" w:rsidRPr="000D272A">
        <w:rPr>
          <w:rFonts w:asciiTheme="minorHAnsi" w:eastAsia="Century Gothic" w:hAnsiTheme="minorHAnsi" w:cstheme="minorHAnsi"/>
          <w:sz w:val="22"/>
          <w:szCs w:val="22"/>
        </w:rPr>
        <w:t>Emerging</w:t>
      </w:r>
      <w:r w:rsidR="00731828" w:rsidRPr="000D272A">
        <w:rPr>
          <w:rFonts w:asciiTheme="minorHAnsi" w:eastAsia="Century Gothic" w:hAnsiTheme="minorHAnsi" w:cstheme="minorHAnsi"/>
          <w:sz w:val="22"/>
          <w:szCs w:val="22"/>
        </w:rPr>
        <w:t xml:space="preserve"> Trends in Data Science”, </w:t>
      </w:r>
      <w:proofErr w:type="spellStart"/>
      <w:r w:rsidR="00731828" w:rsidRPr="000D272A">
        <w:rPr>
          <w:rFonts w:asciiTheme="minorHAnsi" w:eastAsia="Century Gothic" w:hAnsiTheme="minorHAnsi" w:cstheme="minorHAnsi"/>
          <w:sz w:val="22"/>
          <w:szCs w:val="22"/>
        </w:rPr>
        <w:t>Kashibai</w:t>
      </w:r>
      <w:proofErr w:type="spellEnd"/>
      <w:r w:rsidR="00731828" w:rsidRPr="000D272A">
        <w:rPr>
          <w:rFonts w:asciiTheme="minorHAnsi" w:eastAsia="Century Gothic" w:hAnsiTheme="minorHAnsi" w:cstheme="minorHAnsi"/>
          <w:sz w:val="22"/>
          <w:szCs w:val="22"/>
        </w:rPr>
        <w:t xml:space="preserve"> </w:t>
      </w:r>
      <w:proofErr w:type="spellStart"/>
      <w:r w:rsidR="00731828" w:rsidRPr="000D272A">
        <w:rPr>
          <w:rFonts w:asciiTheme="minorHAnsi" w:eastAsia="Century Gothic" w:hAnsiTheme="minorHAnsi" w:cstheme="minorHAnsi"/>
          <w:sz w:val="22"/>
          <w:szCs w:val="22"/>
        </w:rPr>
        <w:t>Navale</w:t>
      </w:r>
      <w:proofErr w:type="spellEnd"/>
      <w:r w:rsidR="00731828" w:rsidRPr="000D272A">
        <w:rPr>
          <w:rFonts w:asciiTheme="minorHAnsi" w:eastAsia="Century Gothic" w:hAnsiTheme="minorHAnsi" w:cstheme="minorHAnsi"/>
          <w:sz w:val="22"/>
          <w:szCs w:val="22"/>
        </w:rPr>
        <w:t xml:space="preserve"> College of Engineering, Pune, 7 d</w:t>
      </w:r>
      <w:r w:rsidR="00697F2F" w:rsidRPr="000D272A">
        <w:rPr>
          <w:rFonts w:asciiTheme="minorHAnsi" w:eastAsia="Century Gothic" w:hAnsiTheme="minorHAnsi" w:cstheme="minorHAnsi"/>
          <w:sz w:val="22"/>
          <w:szCs w:val="22"/>
        </w:rPr>
        <w:t>December</w:t>
      </w:r>
      <w:r w:rsidR="00731828" w:rsidRPr="000D272A">
        <w:rPr>
          <w:rFonts w:asciiTheme="minorHAnsi" w:eastAsia="Century Gothic" w:hAnsiTheme="minorHAnsi" w:cstheme="minorHAnsi"/>
          <w:sz w:val="22"/>
          <w:szCs w:val="22"/>
        </w:rPr>
        <w:t>2015 to 11 December 2015.</w:t>
      </w:r>
    </w:p>
    <w:p w14:paraId="68B9EA94" w14:textId="79E52F91"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Two weeks Faculty Development Program on Network Security, </w:t>
      </w:r>
      <w:proofErr w:type="spellStart"/>
      <w:r w:rsidR="00697F2F" w:rsidRPr="000D272A">
        <w:rPr>
          <w:rFonts w:asciiTheme="minorHAnsi" w:eastAsia="Century Gothic" w:hAnsiTheme="minorHAnsi" w:cstheme="minorHAnsi"/>
          <w:sz w:val="22"/>
          <w:szCs w:val="22"/>
        </w:rPr>
        <w:t>W</w:t>
      </w:r>
      <w:r w:rsidRPr="000D272A">
        <w:rPr>
          <w:rFonts w:asciiTheme="minorHAnsi" w:eastAsia="Century Gothic" w:hAnsiTheme="minorHAnsi" w:cstheme="minorHAnsi"/>
          <w:sz w:val="22"/>
          <w:szCs w:val="22"/>
        </w:rPr>
        <w:t>alchand</w:t>
      </w:r>
      <w:proofErr w:type="spellEnd"/>
      <w:r w:rsidRPr="000D272A">
        <w:rPr>
          <w:rFonts w:asciiTheme="minorHAnsi" w:eastAsia="Century Gothic" w:hAnsiTheme="minorHAnsi" w:cstheme="minorHAnsi"/>
          <w:sz w:val="22"/>
          <w:szCs w:val="22"/>
        </w:rPr>
        <w:t xml:space="preserve"> </w:t>
      </w:r>
      <w:r w:rsidR="00697F2F"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w:t>
      </w:r>
      <w:proofErr w:type="spellStart"/>
      <w:r w:rsidRPr="000D272A">
        <w:rPr>
          <w:rFonts w:asciiTheme="minorHAnsi" w:eastAsia="Century Gothic" w:hAnsiTheme="minorHAnsi" w:cstheme="minorHAnsi"/>
          <w:sz w:val="22"/>
          <w:szCs w:val="22"/>
        </w:rPr>
        <w:t>Sangli</w:t>
      </w:r>
      <w:proofErr w:type="spellEnd"/>
      <w:r w:rsidRPr="000D272A">
        <w:rPr>
          <w:rFonts w:asciiTheme="minorHAnsi" w:eastAsia="Century Gothic" w:hAnsiTheme="minorHAnsi" w:cstheme="minorHAnsi"/>
          <w:sz w:val="22"/>
          <w:szCs w:val="22"/>
        </w:rPr>
        <w:t>. From 17 to 28 June 2013.</w:t>
      </w:r>
    </w:p>
    <w:p w14:paraId="3F692A59"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Six-weeks workshop on “Operating system” by Dr. Prof. Omkar Sharma, Marist University, USA, from 25/7/2011 to 5/8/2011.</w:t>
      </w:r>
    </w:p>
    <w:p w14:paraId="408A7877"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Two days DRDO Academic Interactive Workshop at ARDE Pune on 16 and 17 October 2011.</w:t>
      </w:r>
    </w:p>
    <w:p w14:paraId="1B3C48CC"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One day workshop on Circuit Simulation, IEEE students Branch, Vishwakarma Institute of Technology, Pune on 17-9-2011.</w:t>
      </w:r>
    </w:p>
    <w:p w14:paraId="72C16C3C"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Participation in second International Conference on Cognition and recognition at PES College of Engineering, </w:t>
      </w:r>
      <w:proofErr w:type="spellStart"/>
      <w:r w:rsidRPr="000D272A">
        <w:rPr>
          <w:rFonts w:asciiTheme="minorHAnsi" w:eastAsia="Century Gothic" w:hAnsiTheme="minorHAnsi" w:cstheme="minorHAnsi"/>
          <w:sz w:val="22"/>
          <w:szCs w:val="22"/>
        </w:rPr>
        <w:t>Mandya</w:t>
      </w:r>
      <w:proofErr w:type="spellEnd"/>
      <w:r w:rsidRPr="000D272A">
        <w:rPr>
          <w:rFonts w:asciiTheme="minorHAnsi" w:eastAsia="Century Gothic" w:hAnsiTheme="minorHAnsi" w:cstheme="minorHAnsi"/>
          <w:sz w:val="22"/>
          <w:szCs w:val="22"/>
        </w:rPr>
        <w:t>, Karnataka, from 10 to 12 April 2008.</w:t>
      </w:r>
    </w:p>
    <w:p w14:paraId="0162277F" w14:textId="04CE651D"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Two weeks training program on .NET, in Bharati Vidyapeeth University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Pune. 14 to 25 January 2008.</w:t>
      </w:r>
    </w:p>
    <w:p w14:paraId="2D91E39E" w14:textId="5EB5479B"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Completed 2-weeks AICTE sponsored staff development program on Advanced digital signal processing, at </w:t>
      </w:r>
      <w:proofErr w:type="spellStart"/>
      <w:r w:rsidRPr="000D272A">
        <w:rPr>
          <w:rFonts w:asciiTheme="minorHAnsi" w:eastAsia="Century Gothic" w:hAnsiTheme="minorHAnsi" w:cstheme="minorHAnsi"/>
          <w:sz w:val="22"/>
          <w:szCs w:val="22"/>
        </w:rPr>
        <w:t>Sinhagad</w:t>
      </w:r>
      <w:proofErr w:type="spellEnd"/>
      <w:r w:rsidRPr="000D272A">
        <w:rPr>
          <w:rFonts w:asciiTheme="minorHAnsi" w:eastAsia="Century Gothic" w:hAnsiTheme="minorHAnsi" w:cstheme="minorHAnsi"/>
          <w:sz w:val="22"/>
          <w:szCs w:val="22"/>
        </w:rPr>
        <w:t xml:space="preserve">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Pune, from 3-12-2007 to 13-12-2007</w:t>
      </w:r>
    </w:p>
    <w:p w14:paraId="50D5EBE1" w14:textId="1A96E0E4"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Two weeks training program on Oracle Summer school, in Bharati Vidyapeeth University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Pune. From 10 to 25 May 2007.</w:t>
      </w:r>
    </w:p>
    <w:p w14:paraId="39C70705"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Participation in the National Conference on Advanced Computing and Computer Networks, at </w:t>
      </w:r>
      <w:proofErr w:type="spellStart"/>
      <w:r w:rsidRPr="000D272A">
        <w:rPr>
          <w:rFonts w:asciiTheme="minorHAnsi" w:eastAsia="Century Gothic" w:hAnsiTheme="minorHAnsi" w:cstheme="minorHAnsi"/>
          <w:sz w:val="22"/>
          <w:szCs w:val="22"/>
        </w:rPr>
        <w:t>Padmashree</w:t>
      </w:r>
      <w:proofErr w:type="spellEnd"/>
      <w:r w:rsidRPr="000D272A">
        <w:rPr>
          <w:rFonts w:asciiTheme="minorHAnsi" w:eastAsia="Century Gothic" w:hAnsiTheme="minorHAnsi" w:cstheme="minorHAnsi"/>
          <w:sz w:val="22"/>
          <w:szCs w:val="22"/>
        </w:rPr>
        <w:t xml:space="preserve"> Dr. </w:t>
      </w:r>
      <w:proofErr w:type="spellStart"/>
      <w:r w:rsidRPr="000D272A">
        <w:rPr>
          <w:rFonts w:asciiTheme="minorHAnsi" w:eastAsia="Century Gothic" w:hAnsiTheme="minorHAnsi" w:cstheme="minorHAnsi"/>
          <w:sz w:val="22"/>
          <w:szCs w:val="22"/>
        </w:rPr>
        <w:t>Vithalrao</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Vikhe</w:t>
      </w:r>
      <w:proofErr w:type="spellEnd"/>
      <w:r w:rsidRPr="000D272A">
        <w:rPr>
          <w:rFonts w:asciiTheme="minorHAnsi" w:eastAsia="Century Gothic" w:hAnsiTheme="minorHAnsi" w:cstheme="minorHAnsi"/>
          <w:sz w:val="22"/>
          <w:szCs w:val="22"/>
        </w:rPr>
        <w:t xml:space="preserve"> Patil College of Engineering, Ahmednagar. on 9 and 10 March 2007.</w:t>
      </w:r>
    </w:p>
    <w:p w14:paraId="236518BE" w14:textId="2008B896"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Participation in the National Conference on Computational </w:t>
      </w:r>
      <w:r w:rsidR="002E5157" w:rsidRPr="000D272A">
        <w:rPr>
          <w:rFonts w:asciiTheme="minorHAnsi" w:eastAsia="Century Gothic" w:hAnsiTheme="minorHAnsi" w:cstheme="minorHAnsi"/>
          <w:sz w:val="22"/>
          <w:szCs w:val="22"/>
        </w:rPr>
        <w:t>Science</w:t>
      </w:r>
      <w:r w:rsidRPr="000D272A">
        <w:rPr>
          <w:rFonts w:asciiTheme="minorHAnsi" w:eastAsia="Century Gothic" w:hAnsiTheme="minorHAnsi" w:cstheme="minorHAnsi"/>
          <w:sz w:val="22"/>
          <w:szCs w:val="22"/>
        </w:rPr>
        <w:t xml:space="preserve"> and Information held at Jawaharlal Nehru Engineering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Aurangabad, from 1 to 3 April 2006.</w:t>
      </w:r>
    </w:p>
    <w:p w14:paraId="78730743" w14:textId="5BEA060D"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Participation in the scientific deliberations in </w:t>
      </w:r>
      <w:r w:rsidR="002E5157" w:rsidRPr="000D272A">
        <w:rPr>
          <w:rFonts w:asciiTheme="minorHAnsi" w:eastAsia="Century Gothic" w:hAnsiTheme="minorHAnsi" w:cstheme="minorHAnsi"/>
          <w:sz w:val="22"/>
          <w:szCs w:val="22"/>
        </w:rPr>
        <w:t xml:space="preserve">the </w:t>
      </w:r>
      <w:r w:rsidRPr="000D272A">
        <w:rPr>
          <w:rFonts w:asciiTheme="minorHAnsi" w:eastAsia="Century Gothic" w:hAnsiTheme="minorHAnsi" w:cstheme="minorHAnsi"/>
          <w:sz w:val="22"/>
          <w:szCs w:val="22"/>
        </w:rPr>
        <w:t>International second Biotech congress on Innovations in Biotechnology and their applications, from 18 to 21 December 2006.</w:t>
      </w:r>
    </w:p>
    <w:p w14:paraId="6FEA9829" w14:textId="2173884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Four weeks “Java winter school training program”, in Bharati Vidyapeeth University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Pune. From 2 to 27 October 2006.</w:t>
      </w:r>
    </w:p>
    <w:p w14:paraId="15DC62CB"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One day seminar on current trends in Information Technology, in Yashwantrao Mohite college, </w:t>
      </w:r>
      <w:proofErr w:type="spellStart"/>
      <w:r w:rsidRPr="000D272A">
        <w:rPr>
          <w:rFonts w:asciiTheme="minorHAnsi" w:eastAsia="Century Gothic" w:hAnsiTheme="minorHAnsi" w:cstheme="minorHAnsi"/>
          <w:sz w:val="22"/>
          <w:szCs w:val="22"/>
        </w:rPr>
        <w:t>Erandwane</w:t>
      </w:r>
      <w:proofErr w:type="spellEnd"/>
      <w:r w:rsidRPr="000D272A">
        <w:rPr>
          <w:rFonts w:asciiTheme="minorHAnsi" w:eastAsia="Century Gothic" w:hAnsiTheme="minorHAnsi" w:cstheme="minorHAnsi"/>
          <w:sz w:val="22"/>
          <w:szCs w:val="22"/>
        </w:rPr>
        <w:t>, Pune on 19-9-2006.</w:t>
      </w:r>
    </w:p>
    <w:p w14:paraId="42C6D000"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Two </w:t>
      </w:r>
      <w:proofErr w:type="spellStart"/>
      <w:r w:rsidRPr="000D272A">
        <w:rPr>
          <w:rFonts w:asciiTheme="minorHAnsi" w:eastAsia="Century Gothic" w:hAnsiTheme="minorHAnsi" w:cstheme="minorHAnsi"/>
          <w:sz w:val="22"/>
          <w:szCs w:val="22"/>
        </w:rPr>
        <w:t>days</w:t>
      </w:r>
      <w:proofErr w:type="spellEnd"/>
      <w:r w:rsidRPr="000D272A">
        <w:rPr>
          <w:rFonts w:asciiTheme="minorHAnsi" w:eastAsia="Century Gothic" w:hAnsiTheme="minorHAnsi" w:cstheme="minorHAnsi"/>
          <w:sz w:val="22"/>
          <w:szCs w:val="22"/>
        </w:rPr>
        <w:t xml:space="preserve"> workshop on “</w:t>
      </w:r>
      <w:proofErr w:type="spellStart"/>
      <w:r w:rsidRPr="000D272A">
        <w:rPr>
          <w:rFonts w:asciiTheme="minorHAnsi" w:eastAsia="Century Gothic" w:hAnsiTheme="minorHAnsi" w:cstheme="minorHAnsi"/>
          <w:sz w:val="22"/>
          <w:szCs w:val="22"/>
        </w:rPr>
        <w:t>Matlab</w:t>
      </w:r>
      <w:proofErr w:type="spellEnd"/>
      <w:r w:rsidRPr="000D272A">
        <w:rPr>
          <w:rFonts w:asciiTheme="minorHAnsi" w:eastAsia="Century Gothic" w:hAnsiTheme="minorHAnsi" w:cstheme="minorHAnsi"/>
          <w:sz w:val="22"/>
          <w:szCs w:val="22"/>
        </w:rPr>
        <w:t xml:space="preserve"> and Simulink”, Bharati Vidyapeeth College of Engineering, Pune. On 8 and 9 March 2006.</w:t>
      </w:r>
    </w:p>
    <w:p w14:paraId="60266A10"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Three days training program on “Visual Basic”, in Bharati Vidyapeeth University College of Engineering, Pune. 12 to 14 April 2005.</w:t>
      </w:r>
    </w:p>
    <w:p w14:paraId="3CBFCE64"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Completed 2-days workshop on “Writing Your Thesis” 0n 11 and 12 September 2004 in Global Research Education and Training Foundation, Pune.</w:t>
      </w:r>
    </w:p>
    <w:p w14:paraId="255D9F5B" w14:textId="77777777" w:rsidR="00554D07" w:rsidRPr="000D272A" w:rsidRDefault="00731828" w:rsidP="000D272A">
      <w:pPr>
        <w:pStyle w:val="ulli"/>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Completed 1-week short-term training program on “Improving Industry Institution Interaction” from 8/3/2004 to 12/3/2004 in NITTTR, Chandigarh.</w:t>
      </w:r>
    </w:p>
    <w:p w14:paraId="7688BE54" w14:textId="1FE83677" w:rsidR="00554D07" w:rsidRDefault="00731828" w:rsidP="000D272A">
      <w:pPr>
        <w:pStyle w:val="p"/>
        <w:numPr>
          <w:ilvl w:val="0"/>
          <w:numId w:val="28"/>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Completed 4-weeks STTP-ISTE Program On “Visual Basic-6 And MS-Access” from 2/6/2003 to 27/6/2003 at Solapur Education Society's Polytechnic, Solapur.</w:t>
      </w:r>
    </w:p>
    <w:p w14:paraId="021BADE0" w14:textId="77777777" w:rsidR="009F3C16" w:rsidRDefault="009F3C16"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p>
    <w:p w14:paraId="13601014" w14:textId="46B0A7A1"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lastRenderedPageBreak/>
        <w:t>Additional Responsibilities at college and University</w:t>
      </w:r>
    </w:p>
    <w:p w14:paraId="67558390" w14:textId="3DF7230C" w:rsidR="00554D07" w:rsidRPr="000D272A" w:rsidRDefault="00731828"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Ph. D. Coordinator, Vishwakarma Institute of Technology, Pune since April 2015.</w:t>
      </w:r>
    </w:p>
    <w:p w14:paraId="4D086AE9" w14:textId="475213C4" w:rsidR="00775D66" w:rsidRPr="000D272A" w:rsidRDefault="00775D66"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PG Coordinator for Computer Engineering and Science at VIT Pune from Feb 2011 to April 2015. And from 2019 to till date. </w:t>
      </w:r>
    </w:p>
    <w:p w14:paraId="184706DB" w14:textId="77777777" w:rsidR="00554D07" w:rsidRPr="000D272A" w:rsidRDefault="00731828"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Board </w:t>
      </w:r>
      <w:proofErr w:type="gramStart"/>
      <w:r w:rsidRPr="000D272A">
        <w:rPr>
          <w:rFonts w:asciiTheme="minorHAnsi" w:eastAsia="Century Gothic" w:hAnsiTheme="minorHAnsi" w:cstheme="minorHAnsi"/>
          <w:sz w:val="22"/>
          <w:szCs w:val="22"/>
        </w:rPr>
        <w:t>Of</w:t>
      </w:r>
      <w:proofErr w:type="gramEnd"/>
      <w:r w:rsidRPr="000D272A">
        <w:rPr>
          <w:rFonts w:asciiTheme="minorHAnsi" w:eastAsia="Century Gothic" w:hAnsiTheme="minorHAnsi" w:cstheme="minorHAnsi"/>
          <w:sz w:val="22"/>
          <w:szCs w:val="22"/>
        </w:rPr>
        <w:t xml:space="preserve"> Studies member (computer and IT) at Vishwakarma Institute of Technology, Pune since Feb 2011.</w:t>
      </w:r>
    </w:p>
    <w:p w14:paraId="1A85CAEE" w14:textId="0F685752" w:rsidR="00554D07" w:rsidRPr="000D272A" w:rsidRDefault="00731828"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Style w:val="em"/>
          <w:rFonts w:asciiTheme="minorHAnsi" w:eastAsia="Century Gothic" w:hAnsiTheme="minorHAnsi" w:cstheme="minorHAnsi"/>
          <w:i/>
          <w:iCs/>
          <w:sz w:val="22"/>
          <w:szCs w:val="22"/>
        </w:rPr>
        <w:t>NBA coordinator for Computer Engineering at VIT Pune since Feb 2011.</w:t>
      </w:r>
    </w:p>
    <w:p w14:paraId="19C6CE1A" w14:textId="38171F5A" w:rsidR="00554D07" w:rsidRPr="000D272A" w:rsidRDefault="00731828"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NAAC coordinator for Computer Engineering at VIT Pune since Feb 2011.</w:t>
      </w:r>
    </w:p>
    <w:p w14:paraId="7ADD736A" w14:textId="6A1A7E7C" w:rsidR="00554D07" w:rsidRPr="000D272A" w:rsidRDefault="00731828"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PG Admission Coordinator at VIT Pune for the academic year 2012-13.</w:t>
      </w:r>
    </w:p>
    <w:p w14:paraId="15733D22" w14:textId="275B7021" w:rsidR="0012749F" w:rsidRPr="000D272A" w:rsidRDefault="0012749F"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Parent Coordinator</w:t>
      </w:r>
    </w:p>
    <w:p w14:paraId="79E9578F" w14:textId="32CD25F6" w:rsidR="0012749F" w:rsidRPr="000D272A" w:rsidRDefault="0012749F"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Exam Controller</w:t>
      </w:r>
    </w:p>
    <w:p w14:paraId="03362D75" w14:textId="14BFB6AC" w:rsidR="00775D66" w:rsidRPr="000D272A" w:rsidRDefault="00775D66"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Member of Tech Fest in Vishwakarma Institute of Technology, Pune</w:t>
      </w:r>
    </w:p>
    <w:p w14:paraId="7F5902FF" w14:textId="6423D4E1" w:rsidR="0012749F" w:rsidRPr="000D272A" w:rsidRDefault="0012749F" w:rsidP="000D272A">
      <w:pPr>
        <w:pStyle w:val="ulli"/>
        <w:numPr>
          <w:ilvl w:val="0"/>
          <w:numId w:val="31"/>
        </w:numPr>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Member of Convocation Ce</w:t>
      </w:r>
      <w:r w:rsidR="006C6983" w:rsidRPr="000D272A">
        <w:rPr>
          <w:rFonts w:asciiTheme="minorHAnsi" w:eastAsia="Century Gothic" w:hAnsiTheme="minorHAnsi" w:cstheme="minorHAnsi"/>
          <w:sz w:val="22"/>
          <w:szCs w:val="22"/>
        </w:rPr>
        <w:t>remony.</w:t>
      </w:r>
    </w:p>
    <w:p w14:paraId="53BA7EC1" w14:textId="39A5D7A9" w:rsidR="00BC531E" w:rsidRPr="000D272A" w:rsidRDefault="00775D66"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 xml:space="preserve">Resource Person / Session Chair / </w:t>
      </w:r>
      <w:r w:rsidR="00FA3157" w:rsidRPr="000D272A">
        <w:rPr>
          <w:rFonts w:asciiTheme="minorHAnsi" w:eastAsia="Century Gothic" w:hAnsiTheme="minorHAnsi" w:cstheme="minorHAnsi"/>
          <w:color w:val="C0504D" w:themeColor="accent2"/>
        </w:rPr>
        <w:t>Subject Expert/ VC Nominee</w:t>
      </w:r>
      <w:r w:rsidR="00BC531E" w:rsidRPr="000D272A">
        <w:rPr>
          <w:rFonts w:asciiTheme="minorHAnsi" w:eastAsia="Century Gothic" w:hAnsiTheme="minorHAnsi" w:cstheme="minorHAnsi"/>
          <w:color w:val="C0504D" w:themeColor="accent2"/>
        </w:rPr>
        <w:t xml:space="preserve"> </w:t>
      </w:r>
    </w:p>
    <w:p w14:paraId="136E1519" w14:textId="19CFAE4B"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Session Chair, 7</w:t>
      </w:r>
      <w:r w:rsidRPr="000D272A">
        <w:rPr>
          <w:rFonts w:asciiTheme="minorHAnsi" w:eastAsia="Century Gothic" w:hAnsiTheme="minorHAnsi" w:cstheme="minorHAnsi"/>
          <w:sz w:val="22"/>
          <w:szCs w:val="22"/>
          <w:vertAlign w:val="superscript"/>
        </w:rPr>
        <w:t>th</w:t>
      </w:r>
      <w:r w:rsidRPr="000D272A">
        <w:rPr>
          <w:rFonts w:asciiTheme="minorHAnsi" w:eastAsia="Century Gothic" w:hAnsiTheme="minorHAnsi" w:cstheme="minorHAnsi"/>
          <w:sz w:val="22"/>
          <w:szCs w:val="22"/>
        </w:rPr>
        <w:t xml:space="preserve"> International Conference ICIRTE 2022, 8 to 9 April 2022.</w:t>
      </w:r>
    </w:p>
    <w:p w14:paraId="4F5E2380" w14:textId="78025151" w:rsidR="00775D66" w:rsidRPr="000D272A" w:rsidRDefault="001B4C79"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Ph. D. Thesis Evaluator and External Examiner, Dr. Babasaheb Ambedkar Marathwada University, Aurangabad. 5 December 2020.</w:t>
      </w:r>
    </w:p>
    <w:p w14:paraId="5F829132" w14:textId="1E8ABB4A" w:rsidR="001B4C79" w:rsidRPr="000D272A" w:rsidRDefault="001B4C79"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Resource Person, UGC Human Resource Development </w:t>
      </w:r>
      <w:r w:rsidR="002E5157" w:rsidRPr="000D272A">
        <w:rPr>
          <w:rFonts w:asciiTheme="minorHAnsi" w:eastAsia="Century Gothic" w:hAnsiTheme="minorHAnsi" w:cstheme="minorHAnsi"/>
          <w:sz w:val="22"/>
          <w:szCs w:val="22"/>
        </w:rPr>
        <w:t>Center</w:t>
      </w:r>
      <w:r w:rsidRPr="000D272A">
        <w:rPr>
          <w:rFonts w:asciiTheme="minorHAnsi" w:eastAsia="Century Gothic" w:hAnsiTheme="minorHAnsi" w:cstheme="minorHAnsi"/>
          <w:sz w:val="22"/>
          <w:szCs w:val="22"/>
        </w:rPr>
        <w:t>, “Data Warehouse and Data mining” Dr. Babasaheb Ambedkar Marathwada University, Aurangabad. 13 November 2019.</w:t>
      </w:r>
    </w:p>
    <w:p w14:paraId="471C04C9" w14:textId="77777777" w:rsidR="00D75031" w:rsidRPr="000D272A" w:rsidRDefault="00D75031" w:rsidP="000D272A">
      <w:pPr>
        <w:pStyle w:val="ListParagraph"/>
        <w:numPr>
          <w:ilvl w:val="0"/>
          <w:numId w:val="32"/>
        </w:numPr>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Subject Expert Pune University for UGC staff selection committee at MMCOE, Pune</w:t>
      </w:r>
    </w:p>
    <w:p w14:paraId="67FEC3E4" w14:textId="53C36D10" w:rsidR="00D75031" w:rsidRPr="000D272A" w:rsidRDefault="00D75031" w:rsidP="000D272A">
      <w:pPr>
        <w:pStyle w:val="ListParagraph"/>
        <w:numPr>
          <w:ilvl w:val="0"/>
          <w:numId w:val="32"/>
        </w:numPr>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Subject Expert Pune University for UGC staff selection committee at AISSMS, Pune</w:t>
      </w:r>
    </w:p>
    <w:p w14:paraId="7A8D8E6C" w14:textId="49B6D4BA" w:rsidR="00D75031" w:rsidRPr="000D272A" w:rsidRDefault="00D75031" w:rsidP="000D272A">
      <w:pPr>
        <w:pStyle w:val="ListParagraph"/>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Subject Expert Pune University for UGC staff selection committee at D. Y. Patil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and Innovation, Pune.</w:t>
      </w:r>
    </w:p>
    <w:p w14:paraId="4337C9F3" w14:textId="55231BE6" w:rsidR="00D75031" w:rsidRPr="000D272A" w:rsidRDefault="00FA3157" w:rsidP="000D272A">
      <w:pPr>
        <w:pStyle w:val="ListParagraph"/>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Keynote</w:t>
      </w:r>
      <w:r w:rsidR="00D75031" w:rsidRPr="000D272A">
        <w:rPr>
          <w:rFonts w:asciiTheme="minorHAnsi" w:eastAsia="Century Gothic" w:hAnsiTheme="minorHAnsi" w:cstheme="minorHAnsi"/>
          <w:sz w:val="22"/>
          <w:szCs w:val="22"/>
        </w:rPr>
        <w:t xml:space="preserve"> Speaker, International Conference on Applied Sciences and Engineering (ICASETM-2018) 20 April 2018.</w:t>
      </w:r>
    </w:p>
    <w:p w14:paraId="2E1E8F13" w14:textId="0D09883B" w:rsidR="00D75031" w:rsidRPr="000D272A" w:rsidRDefault="00D75031"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Session Chair for c-PGCON-2012, Board of Studies in computer Engineering, Pune University, 5 to 6 April 2018.</w:t>
      </w:r>
    </w:p>
    <w:p w14:paraId="7BEF710A" w14:textId="6E122246" w:rsidR="00D75031" w:rsidRPr="000D272A" w:rsidRDefault="00D75031" w:rsidP="000D272A">
      <w:pPr>
        <w:pStyle w:val="ListParagraph"/>
        <w:numPr>
          <w:ilvl w:val="0"/>
          <w:numId w:val="32"/>
        </w:numPr>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Subject Expert Pune University for UGC staff selection committee at All India Shri Shivaji</w:t>
      </w:r>
      <w:r w:rsidR="002E5157"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 xml:space="preserve">Memorial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Pune</w:t>
      </w:r>
    </w:p>
    <w:p w14:paraId="41BBE6EC" w14:textId="345C9ACF" w:rsidR="00D75031" w:rsidRPr="000D272A" w:rsidRDefault="00765DE3" w:rsidP="000D272A">
      <w:pPr>
        <w:pStyle w:val="ListParagraph"/>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Subject Expert Pune University for UGC staff selection committee at KK </w:t>
      </w:r>
      <w:proofErr w:type="spellStart"/>
      <w:r w:rsidRPr="000D272A">
        <w:rPr>
          <w:rFonts w:asciiTheme="minorHAnsi" w:eastAsia="Century Gothic" w:hAnsiTheme="minorHAnsi" w:cstheme="minorHAnsi"/>
          <w:sz w:val="22"/>
          <w:szCs w:val="22"/>
        </w:rPr>
        <w:t>Wagh</w:t>
      </w:r>
      <w:proofErr w:type="spellEnd"/>
      <w:r w:rsidRPr="000D272A">
        <w:rPr>
          <w:rFonts w:asciiTheme="minorHAnsi" w:eastAsia="Century Gothic" w:hAnsiTheme="minorHAnsi" w:cstheme="minorHAnsi"/>
          <w:sz w:val="22"/>
          <w:szCs w:val="22"/>
        </w:rPr>
        <w:t xml:space="preserve"> Institute of Engineering Education and Research, Nashik. 8 September 2017.</w:t>
      </w:r>
    </w:p>
    <w:p w14:paraId="0A3053E3" w14:textId="663190FB" w:rsidR="00D75031" w:rsidRPr="000D272A" w:rsidRDefault="00D75031" w:rsidP="000D272A">
      <w:pPr>
        <w:pStyle w:val="ListParagraph"/>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Ph. D. Subject Expert SPPU, Pune.</w:t>
      </w:r>
    </w:p>
    <w:p w14:paraId="012C0F11" w14:textId="759D212F"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 Resource Person “</w:t>
      </w:r>
      <w:r w:rsidR="002E5157" w:rsidRPr="000D272A">
        <w:rPr>
          <w:rFonts w:asciiTheme="minorHAnsi" w:eastAsia="Century Gothic" w:hAnsiTheme="minorHAnsi" w:cstheme="minorHAnsi"/>
          <w:sz w:val="22"/>
          <w:szCs w:val="22"/>
        </w:rPr>
        <w:t>Business</w:t>
      </w:r>
      <w:r w:rsidRPr="000D272A">
        <w:rPr>
          <w:rFonts w:asciiTheme="minorHAnsi" w:eastAsia="Century Gothic" w:hAnsiTheme="minorHAnsi" w:cstheme="minorHAnsi"/>
          <w:sz w:val="22"/>
          <w:szCs w:val="22"/>
        </w:rPr>
        <w:t xml:space="preserve"> analytics and Intelligence” at MIT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Pune, 16 December 2015.</w:t>
      </w:r>
    </w:p>
    <w:p w14:paraId="124AAE62" w14:textId="27A9B34C"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Session Chair for i-PGCON-2012, Board of Studies in </w:t>
      </w:r>
      <w:r w:rsidR="002E5157" w:rsidRPr="000D272A">
        <w:rPr>
          <w:rFonts w:asciiTheme="minorHAnsi" w:eastAsia="Century Gothic" w:hAnsiTheme="minorHAnsi" w:cstheme="minorHAnsi"/>
          <w:sz w:val="22"/>
          <w:szCs w:val="22"/>
        </w:rPr>
        <w:t>Computer</w:t>
      </w:r>
      <w:r w:rsidRPr="000D272A">
        <w:rPr>
          <w:rFonts w:asciiTheme="minorHAnsi" w:eastAsia="Century Gothic" w:hAnsiTheme="minorHAnsi" w:cstheme="minorHAnsi"/>
          <w:sz w:val="22"/>
          <w:szCs w:val="22"/>
        </w:rPr>
        <w:t xml:space="preserve"> Engineering, Pune University, 10 and 11 April 2012.</w:t>
      </w:r>
    </w:p>
    <w:p w14:paraId="5610A9B6" w14:textId="2C01C025"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bookmarkStart w:id="5" w:name="_Hlk110694733"/>
      <w:r w:rsidRPr="000D272A">
        <w:rPr>
          <w:rFonts w:asciiTheme="minorHAnsi" w:eastAsia="Century Gothic" w:hAnsiTheme="minorHAnsi" w:cstheme="minorHAnsi"/>
          <w:sz w:val="22"/>
          <w:szCs w:val="22"/>
        </w:rPr>
        <w:t xml:space="preserve">Session Chair for c-PGCON-2012, Board of Studies in </w:t>
      </w:r>
      <w:r w:rsidR="002E5157" w:rsidRPr="000D272A">
        <w:rPr>
          <w:rFonts w:asciiTheme="minorHAnsi" w:eastAsia="Century Gothic" w:hAnsiTheme="minorHAnsi" w:cstheme="minorHAnsi"/>
          <w:sz w:val="22"/>
          <w:szCs w:val="22"/>
        </w:rPr>
        <w:t>Computer</w:t>
      </w:r>
      <w:r w:rsidRPr="000D272A">
        <w:rPr>
          <w:rFonts w:asciiTheme="minorHAnsi" w:eastAsia="Century Gothic" w:hAnsiTheme="minorHAnsi" w:cstheme="minorHAnsi"/>
          <w:sz w:val="22"/>
          <w:szCs w:val="22"/>
        </w:rPr>
        <w:t xml:space="preserve"> Engineering, Pune University, 29 and 30 March 2012.</w:t>
      </w:r>
    </w:p>
    <w:bookmarkEnd w:id="5"/>
    <w:p w14:paraId="584B94BA" w14:textId="77777777"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Resource Person or Chairperson for Emerging Technologies for Sustainable Developments, at Department of Technology, Shivaji University, Kolhapur, on 27 and 28 December 2012.</w:t>
      </w:r>
    </w:p>
    <w:p w14:paraId="6695916A" w14:textId="555A7AAA"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lastRenderedPageBreak/>
        <w:t xml:space="preserve">Session speaker at Kamala Education Society's Pratibha College of </w:t>
      </w:r>
      <w:r w:rsidR="002E5157" w:rsidRPr="000D272A">
        <w:rPr>
          <w:rFonts w:asciiTheme="minorHAnsi" w:eastAsia="Century Gothic" w:hAnsiTheme="minorHAnsi" w:cstheme="minorHAnsi"/>
          <w:sz w:val="22"/>
          <w:szCs w:val="22"/>
        </w:rPr>
        <w:t>Commerce</w:t>
      </w:r>
      <w:r w:rsidRPr="000D272A">
        <w:rPr>
          <w:rFonts w:asciiTheme="minorHAnsi" w:eastAsia="Century Gothic" w:hAnsiTheme="minorHAnsi" w:cstheme="minorHAnsi"/>
          <w:sz w:val="22"/>
          <w:szCs w:val="22"/>
        </w:rPr>
        <w:t xml:space="preserve"> and Computer Studies, Chinchwad, Pune for Image Processing conference. From 23 to 25 February 2012.</w:t>
      </w:r>
    </w:p>
    <w:p w14:paraId="12F8744A" w14:textId="77777777"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Session speaker at MIT College of Engineering, Pune, Bio-Informatics Conference, February 2012.Session chair and Session speaker for WSEAS international conference held at Cambridge University, UK. February-2009.</w:t>
      </w:r>
    </w:p>
    <w:p w14:paraId="6091FA1F" w14:textId="2F97CC46"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Chief Guest for Inaugural ceremony of the ACM student chapter, at Anuradha Engineering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chikhali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Buldhana</w:t>
      </w:r>
      <w:proofErr w:type="spellEnd"/>
      <w:r w:rsidRPr="000D272A">
        <w:rPr>
          <w:rFonts w:asciiTheme="minorHAnsi" w:eastAsia="Century Gothic" w:hAnsiTheme="minorHAnsi" w:cstheme="minorHAnsi"/>
          <w:sz w:val="22"/>
          <w:szCs w:val="22"/>
        </w:rPr>
        <w:t>, on 15 September 2007.</w:t>
      </w:r>
    </w:p>
    <w:p w14:paraId="5B355CCA" w14:textId="77777777"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Judge for Innovation, Pune University staff project Evaluation, Held in </w:t>
      </w:r>
      <w:proofErr w:type="spellStart"/>
      <w:r w:rsidRPr="000D272A">
        <w:rPr>
          <w:rFonts w:asciiTheme="minorHAnsi" w:eastAsia="Century Gothic" w:hAnsiTheme="minorHAnsi" w:cstheme="minorHAnsi"/>
          <w:sz w:val="22"/>
          <w:szCs w:val="22"/>
        </w:rPr>
        <w:t>Sinhgad</w:t>
      </w:r>
      <w:proofErr w:type="spellEnd"/>
      <w:r w:rsidRPr="000D272A">
        <w:rPr>
          <w:rFonts w:asciiTheme="minorHAnsi" w:eastAsia="Century Gothic" w:hAnsiTheme="minorHAnsi" w:cstheme="minorHAnsi"/>
          <w:sz w:val="22"/>
          <w:szCs w:val="22"/>
        </w:rPr>
        <w:t xml:space="preserve"> College of Engineering, 10 December 2008.</w:t>
      </w:r>
    </w:p>
    <w:p w14:paraId="29358FF2" w14:textId="77777777"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Chief Guest for Inaugural ceremony of the ACM chapter, Anuradha Engineering College, </w:t>
      </w:r>
      <w:proofErr w:type="spellStart"/>
      <w:r w:rsidRPr="000D272A">
        <w:rPr>
          <w:rFonts w:asciiTheme="minorHAnsi" w:eastAsia="Century Gothic" w:hAnsiTheme="minorHAnsi" w:cstheme="minorHAnsi"/>
          <w:sz w:val="22"/>
          <w:szCs w:val="22"/>
        </w:rPr>
        <w:t>chikhali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Buldhana</w:t>
      </w:r>
      <w:proofErr w:type="spellEnd"/>
      <w:r w:rsidRPr="000D272A">
        <w:rPr>
          <w:rFonts w:asciiTheme="minorHAnsi" w:eastAsia="Century Gothic" w:hAnsiTheme="minorHAnsi" w:cstheme="minorHAnsi"/>
          <w:sz w:val="22"/>
          <w:szCs w:val="22"/>
        </w:rPr>
        <w:t xml:space="preserve">, 15 </w:t>
      </w:r>
      <w:proofErr w:type="spellStart"/>
      <w:r w:rsidRPr="000D272A">
        <w:rPr>
          <w:rFonts w:asciiTheme="minorHAnsi" w:eastAsia="Century Gothic" w:hAnsiTheme="minorHAnsi" w:cstheme="minorHAnsi"/>
          <w:sz w:val="22"/>
          <w:szCs w:val="22"/>
        </w:rPr>
        <w:t>september</w:t>
      </w:r>
      <w:proofErr w:type="spellEnd"/>
      <w:r w:rsidRPr="000D272A">
        <w:rPr>
          <w:rFonts w:asciiTheme="minorHAnsi" w:eastAsia="Century Gothic" w:hAnsiTheme="minorHAnsi" w:cstheme="minorHAnsi"/>
          <w:sz w:val="22"/>
          <w:szCs w:val="22"/>
        </w:rPr>
        <w:t xml:space="preserve"> 2007.</w:t>
      </w:r>
    </w:p>
    <w:p w14:paraId="06DFF33C" w14:textId="77777777"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External Examiner for Post Graduate thesis supervision, Sant </w:t>
      </w:r>
      <w:proofErr w:type="spellStart"/>
      <w:r w:rsidRPr="000D272A">
        <w:rPr>
          <w:rFonts w:asciiTheme="minorHAnsi" w:eastAsia="Century Gothic" w:hAnsiTheme="minorHAnsi" w:cstheme="minorHAnsi"/>
          <w:sz w:val="22"/>
          <w:szCs w:val="22"/>
        </w:rPr>
        <w:t>Gadagebaba</w:t>
      </w:r>
      <w:proofErr w:type="spellEnd"/>
      <w:r w:rsidRPr="000D272A">
        <w:rPr>
          <w:rFonts w:asciiTheme="minorHAnsi" w:eastAsia="Century Gothic" w:hAnsiTheme="minorHAnsi" w:cstheme="minorHAnsi"/>
          <w:sz w:val="22"/>
          <w:szCs w:val="22"/>
        </w:rPr>
        <w:t xml:space="preserve"> University, Amaravati.</w:t>
      </w:r>
    </w:p>
    <w:p w14:paraId="588300BD" w14:textId="77777777"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External Examiner for Post Graduate thesis supervision, Mumbai University.</w:t>
      </w:r>
    </w:p>
    <w:p w14:paraId="34C0387D" w14:textId="77777777" w:rsidR="00775D66" w:rsidRPr="000D272A" w:rsidRDefault="00775D66"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External Examiner for Post Graduate thesis supervision, Shivaji University, Kolhapur.</w:t>
      </w:r>
    </w:p>
    <w:p w14:paraId="4D43E77B" w14:textId="47FF5D1E" w:rsidR="00775D66" w:rsidRPr="000D272A" w:rsidRDefault="00775D66" w:rsidP="000D272A">
      <w:pPr>
        <w:pStyle w:val="p"/>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Adjunct Professor at </w:t>
      </w:r>
      <w:proofErr w:type="spellStart"/>
      <w:r w:rsidRPr="000D272A">
        <w:rPr>
          <w:rFonts w:asciiTheme="minorHAnsi" w:eastAsia="Century Gothic" w:hAnsiTheme="minorHAnsi" w:cstheme="minorHAnsi"/>
          <w:sz w:val="22"/>
          <w:szCs w:val="22"/>
        </w:rPr>
        <w:t>Walchand</w:t>
      </w:r>
      <w:proofErr w:type="spellEnd"/>
      <w:r w:rsidRPr="000D272A">
        <w:rPr>
          <w:rFonts w:asciiTheme="minorHAnsi" w:eastAsia="Century Gothic" w:hAnsiTheme="minorHAnsi" w:cstheme="minorHAnsi"/>
          <w:sz w:val="22"/>
          <w:szCs w:val="22"/>
        </w:rPr>
        <w:t xml:space="preserve"> Institute of Technology, Solapur, 2009-10, 2010-11, 2011-12.</w:t>
      </w:r>
    </w:p>
    <w:p w14:paraId="41142BE1" w14:textId="2AA424A9" w:rsidR="00775D66" w:rsidRPr="000D272A" w:rsidRDefault="00775D66" w:rsidP="000D272A">
      <w:pPr>
        <w:pStyle w:val="p"/>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Adjunct Professor at South Indian school of Technology, </w:t>
      </w:r>
      <w:proofErr w:type="spellStart"/>
      <w:r w:rsidRPr="000D272A">
        <w:rPr>
          <w:rFonts w:asciiTheme="minorHAnsi" w:eastAsia="Century Gothic" w:hAnsiTheme="minorHAnsi" w:cstheme="minorHAnsi"/>
          <w:sz w:val="22"/>
          <w:szCs w:val="22"/>
        </w:rPr>
        <w:t>Panvel</w:t>
      </w:r>
      <w:proofErr w:type="spellEnd"/>
      <w:r w:rsidRPr="000D272A">
        <w:rPr>
          <w:rFonts w:asciiTheme="minorHAnsi" w:eastAsia="Century Gothic" w:hAnsiTheme="minorHAnsi" w:cstheme="minorHAnsi"/>
          <w:sz w:val="22"/>
          <w:szCs w:val="22"/>
        </w:rPr>
        <w:t>, Mumbai. 2011-12,</w:t>
      </w:r>
    </w:p>
    <w:p w14:paraId="4D16099B" w14:textId="77777777" w:rsidR="00BC531E" w:rsidRPr="000D272A" w:rsidRDefault="00BC531E"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Board </w:t>
      </w:r>
      <w:proofErr w:type="gramStart"/>
      <w:r w:rsidRPr="000D272A">
        <w:rPr>
          <w:rFonts w:asciiTheme="minorHAnsi" w:eastAsia="Century Gothic" w:hAnsiTheme="minorHAnsi" w:cstheme="minorHAnsi"/>
          <w:sz w:val="22"/>
          <w:szCs w:val="22"/>
        </w:rPr>
        <w:t>Of</w:t>
      </w:r>
      <w:proofErr w:type="gramEnd"/>
      <w:r w:rsidRPr="000D272A">
        <w:rPr>
          <w:rFonts w:asciiTheme="minorHAnsi" w:eastAsia="Century Gothic" w:hAnsiTheme="minorHAnsi" w:cstheme="minorHAnsi"/>
          <w:sz w:val="22"/>
          <w:szCs w:val="22"/>
        </w:rPr>
        <w:t xml:space="preserve"> Studies member (computer) at Solapur University, Solapur since June 2014.</w:t>
      </w:r>
    </w:p>
    <w:p w14:paraId="617B6177" w14:textId="66639E87" w:rsidR="00BC531E" w:rsidRPr="000D272A" w:rsidRDefault="00BC531E"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Board </w:t>
      </w:r>
      <w:proofErr w:type="gramStart"/>
      <w:r w:rsidRPr="000D272A">
        <w:rPr>
          <w:rFonts w:asciiTheme="minorHAnsi" w:eastAsia="Century Gothic" w:hAnsiTheme="minorHAnsi" w:cstheme="minorHAnsi"/>
          <w:sz w:val="22"/>
          <w:szCs w:val="22"/>
        </w:rPr>
        <w:t>Of</w:t>
      </w:r>
      <w:proofErr w:type="gramEnd"/>
      <w:r w:rsidRPr="000D272A">
        <w:rPr>
          <w:rFonts w:asciiTheme="minorHAnsi" w:eastAsia="Century Gothic" w:hAnsiTheme="minorHAnsi" w:cstheme="minorHAnsi"/>
          <w:sz w:val="22"/>
          <w:szCs w:val="22"/>
        </w:rPr>
        <w:t xml:space="preserve"> Studies member (IT) at Solapur University, Solapur since June 2011.</w:t>
      </w:r>
    </w:p>
    <w:p w14:paraId="16C58F31" w14:textId="3B9EF602" w:rsidR="006C6983" w:rsidRPr="000D272A" w:rsidRDefault="006C6983"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BOS member at Bharati Vidyapeeth, Pune, from 2004 to 2009.</w:t>
      </w:r>
    </w:p>
    <w:p w14:paraId="5556EA1F" w14:textId="19E32A5D" w:rsidR="00BC531E" w:rsidRPr="000D272A" w:rsidRDefault="00BC531E"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VC nominee Pune University for UGC staff selection committee at Dr. D Y Patil College of Engineering, Pune, on 17/4/2012.</w:t>
      </w:r>
    </w:p>
    <w:p w14:paraId="0E077C35" w14:textId="537CAE4C" w:rsidR="006C6983" w:rsidRPr="000D272A" w:rsidRDefault="006C6983"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Subject Expert Pune University for UGC staff selection committee at KK </w:t>
      </w:r>
      <w:proofErr w:type="spellStart"/>
      <w:r w:rsidRPr="000D272A">
        <w:rPr>
          <w:rFonts w:asciiTheme="minorHAnsi" w:eastAsia="Century Gothic" w:hAnsiTheme="minorHAnsi" w:cstheme="minorHAnsi"/>
          <w:sz w:val="22"/>
          <w:szCs w:val="22"/>
        </w:rPr>
        <w:t>Wagh</w:t>
      </w:r>
      <w:proofErr w:type="spellEnd"/>
      <w:r w:rsidRPr="000D272A">
        <w:rPr>
          <w:rFonts w:asciiTheme="minorHAnsi" w:eastAsia="Century Gothic" w:hAnsiTheme="minorHAnsi" w:cstheme="minorHAnsi"/>
          <w:sz w:val="22"/>
          <w:szCs w:val="22"/>
        </w:rPr>
        <w:t xml:space="preserve"> </w:t>
      </w:r>
      <w:r w:rsidR="002E5157" w:rsidRPr="000D272A">
        <w:rPr>
          <w:rFonts w:asciiTheme="minorHAnsi" w:eastAsia="Century Gothic" w:hAnsiTheme="minorHAnsi" w:cstheme="minorHAnsi"/>
          <w:sz w:val="22"/>
          <w:szCs w:val="22"/>
        </w:rPr>
        <w:t>College</w:t>
      </w:r>
      <w:r w:rsidRPr="000D272A">
        <w:rPr>
          <w:rFonts w:asciiTheme="minorHAnsi" w:eastAsia="Century Gothic" w:hAnsiTheme="minorHAnsi" w:cstheme="minorHAnsi"/>
          <w:sz w:val="22"/>
          <w:szCs w:val="22"/>
        </w:rPr>
        <w:t xml:space="preserve"> of Engineering, Nashik.</w:t>
      </w:r>
    </w:p>
    <w:p w14:paraId="27458939" w14:textId="798A641B" w:rsidR="0047551E" w:rsidRPr="000D272A" w:rsidRDefault="0047551E"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Office automation and Biometrics (Smart Card) Coordinator in Bharati Vidyapeeth College of Engineering, Pune. 2007-2009.</w:t>
      </w:r>
    </w:p>
    <w:p w14:paraId="31AE0EA6" w14:textId="77777777" w:rsidR="0047551E" w:rsidRPr="000D272A" w:rsidRDefault="0047551E"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NBA Coordinator at Bharati Vidyapeeth, Pune from 2004 to 2009</w:t>
      </w:r>
    </w:p>
    <w:p w14:paraId="7D74BFF5" w14:textId="77777777" w:rsidR="0047551E" w:rsidRPr="000D272A" w:rsidRDefault="0047551E"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NAAC Coordinator at Bharati Vidyapeeth, Pune, from 2004 to 2009</w:t>
      </w:r>
    </w:p>
    <w:p w14:paraId="79EE0C7E" w14:textId="3CEBBD1D" w:rsidR="00775D66" w:rsidRPr="000D272A" w:rsidRDefault="0047551E"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Approved PG Teacher, Bharati </w:t>
      </w:r>
      <w:r w:rsidR="0012749F" w:rsidRPr="000D272A">
        <w:rPr>
          <w:rFonts w:asciiTheme="minorHAnsi" w:eastAsia="Century Gothic" w:hAnsiTheme="minorHAnsi" w:cstheme="minorHAnsi"/>
          <w:sz w:val="22"/>
          <w:szCs w:val="22"/>
        </w:rPr>
        <w:t>Vidyapeeth</w:t>
      </w:r>
      <w:r w:rsidRPr="000D272A">
        <w:rPr>
          <w:rFonts w:asciiTheme="minorHAnsi" w:eastAsia="Century Gothic" w:hAnsiTheme="minorHAnsi" w:cstheme="minorHAnsi"/>
          <w:sz w:val="22"/>
          <w:szCs w:val="22"/>
        </w:rPr>
        <w:t xml:space="preserve"> </w:t>
      </w:r>
      <w:r w:rsidR="002E5157" w:rsidRPr="000D272A">
        <w:rPr>
          <w:rFonts w:asciiTheme="minorHAnsi" w:eastAsia="Century Gothic" w:hAnsiTheme="minorHAnsi" w:cstheme="minorHAnsi"/>
          <w:sz w:val="22"/>
          <w:szCs w:val="22"/>
        </w:rPr>
        <w:t>University</w:t>
      </w:r>
      <w:r w:rsidRPr="000D272A">
        <w:rPr>
          <w:rFonts w:asciiTheme="minorHAnsi" w:eastAsia="Century Gothic" w:hAnsiTheme="minorHAnsi" w:cstheme="minorHAnsi"/>
          <w:sz w:val="22"/>
          <w:szCs w:val="22"/>
        </w:rPr>
        <w:t>, College of Engineering, Pune.</w:t>
      </w:r>
    </w:p>
    <w:p w14:paraId="0D68F2B2" w14:textId="248ABFD5" w:rsidR="0047551E" w:rsidRPr="000D272A" w:rsidRDefault="0047551E" w:rsidP="000D272A">
      <w:pPr>
        <w:pStyle w:val="ulli"/>
        <w:numPr>
          <w:ilvl w:val="0"/>
          <w:numId w:val="32"/>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Chairman of CSE Chapter, BVDUCOE, Pune.</w:t>
      </w:r>
    </w:p>
    <w:p w14:paraId="17DCF386" w14:textId="1E75E1B8" w:rsidR="0012749F" w:rsidRPr="000D272A" w:rsidRDefault="0047551E" w:rsidP="000D272A">
      <w:pPr>
        <w:pStyle w:val="ulli"/>
        <w:numPr>
          <w:ilvl w:val="0"/>
          <w:numId w:val="32"/>
        </w:numPr>
        <w:spacing w:line="240" w:lineRule="auto"/>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External Examiner for M.E. / M. Tech. Projects in Pune, Mumbai, Shivaji, Solapur and </w:t>
      </w:r>
      <w:r w:rsidR="002E5157" w:rsidRPr="000D272A">
        <w:rPr>
          <w:rFonts w:asciiTheme="minorHAnsi" w:eastAsia="Century Gothic" w:hAnsiTheme="minorHAnsi" w:cstheme="minorHAnsi"/>
          <w:sz w:val="22"/>
          <w:szCs w:val="22"/>
        </w:rPr>
        <w:t>Amaravati</w:t>
      </w:r>
      <w:r w:rsidRPr="000D272A">
        <w:rPr>
          <w:rFonts w:asciiTheme="minorHAnsi" w:eastAsia="Century Gothic" w:hAnsiTheme="minorHAnsi" w:cstheme="minorHAnsi"/>
          <w:sz w:val="22"/>
          <w:szCs w:val="22"/>
        </w:rPr>
        <w:t xml:space="preserve"> University.</w:t>
      </w:r>
      <w:r w:rsidR="0012749F" w:rsidRPr="000D272A">
        <w:rPr>
          <w:rFonts w:asciiTheme="minorHAnsi" w:eastAsia="Century Gothic" w:hAnsiTheme="minorHAnsi" w:cstheme="minorHAnsi"/>
          <w:sz w:val="22"/>
          <w:szCs w:val="22"/>
        </w:rPr>
        <w:t xml:space="preserve"> </w:t>
      </w:r>
    </w:p>
    <w:p w14:paraId="630D9224" w14:textId="7E985296" w:rsidR="001B4C79" w:rsidRPr="000D272A" w:rsidRDefault="0047551E" w:rsidP="000D272A">
      <w:pPr>
        <w:pStyle w:val="ulli"/>
        <w:numPr>
          <w:ilvl w:val="0"/>
          <w:numId w:val="32"/>
        </w:numPr>
        <w:pBdr>
          <w:bottom w:val="single" w:sz="8" w:space="3" w:color="C00000"/>
        </w:pBdr>
        <w:spacing w:before="280" w:after="140" w:line="240" w:lineRule="auto"/>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More than 50 </w:t>
      </w:r>
      <w:r w:rsidR="002E5157" w:rsidRPr="000D272A">
        <w:rPr>
          <w:rFonts w:asciiTheme="minorHAnsi" w:eastAsia="Century Gothic" w:hAnsiTheme="minorHAnsi" w:cstheme="minorHAnsi"/>
          <w:sz w:val="22"/>
          <w:szCs w:val="22"/>
        </w:rPr>
        <w:t>undergraduate</w:t>
      </w:r>
      <w:r w:rsidRPr="000D272A">
        <w:rPr>
          <w:rFonts w:asciiTheme="minorHAnsi" w:eastAsia="Century Gothic" w:hAnsiTheme="minorHAnsi" w:cstheme="minorHAnsi"/>
          <w:sz w:val="22"/>
          <w:szCs w:val="22"/>
        </w:rPr>
        <w:t xml:space="preserve"> and 30 </w:t>
      </w:r>
      <w:r w:rsidR="002E5157" w:rsidRPr="000D272A">
        <w:rPr>
          <w:rFonts w:asciiTheme="minorHAnsi" w:eastAsia="Century Gothic" w:hAnsiTheme="minorHAnsi" w:cstheme="minorHAnsi"/>
          <w:sz w:val="22"/>
          <w:szCs w:val="22"/>
        </w:rPr>
        <w:t>Postgraduate</w:t>
      </w:r>
      <w:r w:rsidRPr="000D272A">
        <w:rPr>
          <w:rFonts w:asciiTheme="minorHAnsi" w:eastAsia="Century Gothic" w:hAnsiTheme="minorHAnsi" w:cstheme="minorHAnsi"/>
          <w:sz w:val="22"/>
          <w:szCs w:val="22"/>
        </w:rPr>
        <w:t xml:space="preserve"> Projects have been evaluated at Bharati Vidyapeeth Deemed University College of Engineering Pune.</w:t>
      </w:r>
    </w:p>
    <w:p w14:paraId="43D6DD05" w14:textId="3397D686" w:rsidR="0047551E" w:rsidRPr="000D272A" w:rsidRDefault="0047551E" w:rsidP="000D272A">
      <w:pPr>
        <w:pStyle w:val="ulli"/>
        <w:numPr>
          <w:ilvl w:val="0"/>
          <w:numId w:val="32"/>
        </w:numPr>
        <w:pBdr>
          <w:bottom w:val="single" w:sz="8" w:space="3" w:color="C00000"/>
        </w:pBdr>
        <w:spacing w:before="280" w:after="140" w:line="240" w:lineRule="auto"/>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Member of convocation ceremony of BVU, Pune, Feb 2008.</w:t>
      </w:r>
    </w:p>
    <w:p w14:paraId="3D190826" w14:textId="18ED7A69" w:rsidR="0047551E" w:rsidRPr="000D272A" w:rsidRDefault="00BC531E" w:rsidP="000D272A">
      <w:pPr>
        <w:pStyle w:val="ulli"/>
        <w:numPr>
          <w:ilvl w:val="0"/>
          <w:numId w:val="32"/>
        </w:numPr>
        <w:pBdr>
          <w:bottom w:val="single" w:sz="8" w:space="3" w:color="C00000"/>
        </w:pBdr>
        <w:spacing w:before="280" w:after="140" w:line="240" w:lineRule="auto"/>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VC nominee Pune University for UGC staff selection committee at MIT College of Engineering, Pune, on 19/4/2012</w:t>
      </w:r>
    </w:p>
    <w:p w14:paraId="5991B103" w14:textId="77777777" w:rsidR="006C6983" w:rsidRPr="000D272A" w:rsidRDefault="0047551E" w:rsidP="000D272A">
      <w:pPr>
        <w:pStyle w:val="ulli"/>
        <w:numPr>
          <w:ilvl w:val="0"/>
          <w:numId w:val="32"/>
        </w:numPr>
        <w:pBdr>
          <w:bottom w:val="single" w:sz="8" w:space="3" w:color="C00000"/>
        </w:pBdr>
        <w:spacing w:before="280" w:after="140" w:line="240" w:lineRule="auto"/>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 &amp; D Coordinator for Ph. D. in Bharati Vidyapeeth, University, Pune, 2006-2009.</w:t>
      </w:r>
    </w:p>
    <w:p w14:paraId="2440A267" w14:textId="77777777" w:rsidR="006C6983" w:rsidRPr="000D272A" w:rsidRDefault="00BC531E" w:rsidP="000D272A">
      <w:pPr>
        <w:pStyle w:val="ulli"/>
        <w:numPr>
          <w:ilvl w:val="0"/>
          <w:numId w:val="32"/>
        </w:numPr>
        <w:pBdr>
          <w:bottom w:val="single" w:sz="8" w:space="3" w:color="C00000"/>
        </w:pBdr>
        <w:spacing w:before="280" w:after="140" w:line="240" w:lineRule="auto"/>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Project Evaluator of IGNOU &amp; V.M.M.I.</w:t>
      </w:r>
    </w:p>
    <w:p w14:paraId="4E103BF5" w14:textId="77777777" w:rsidR="006C6983" w:rsidRPr="000D272A" w:rsidRDefault="00BC531E" w:rsidP="000D272A">
      <w:pPr>
        <w:pStyle w:val="ulli"/>
        <w:numPr>
          <w:ilvl w:val="0"/>
          <w:numId w:val="32"/>
        </w:numPr>
        <w:pBdr>
          <w:bottom w:val="single" w:sz="8" w:space="3" w:color="C00000"/>
        </w:pBdr>
        <w:spacing w:before="280" w:after="140" w:line="240" w:lineRule="auto"/>
        <w:ind w:left="540" w:hanging="5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sz w:val="22"/>
          <w:szCs w:val="22"/>
        </w:rPr>
        <w:t>Expert faculty for BCA/MCA of IGNOU.</w:t>
      </w:r>
    </w:p>
    <w:p w14:paraId="1EBA6173" w14:textId="08BCCCFA" w:rsidR="00554D07" w:rsidRPr="000D272A" w:rsidRDefault="00731828" w:rsidP="000D272A">
      <w:pPr>
        <w:pStyle w:val="ulli"/>
        <w:pBdr>
          <w:bottom w:val="single" w:sz="8" w:space="3" w:color="C00000"/>
        </w:pBdr>
        <w:spacing w:before="280" w:after="140" w:line="240" w:lineRule="auto"/>
        <w:ind w:left="259"/>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sz w:val="28"/>
          <w:szCs w:val="28"/>
        </w:rPr>
        <w:lastRenderedPageBreak/>
        <w:t>Professional</w:t>
      </w:r>
      <w:r w:rsidRPr="000D272A">
        <w:rPr>
          <w:rFonts w:asciiTheme="minorHAnsi" w:eastAsia="Century Gothic" w:hAnsiTheme="minorHAnsi" w:cstheme="minorHAnsi"/>
          <w:color w:val="C0504D" w:themeColor="accent2"/>
        </w:rPr>
        <w:t xml:space="preserve"> Affiliations</w:t>
      </w:r>
    </w:p>
    <w:p w14:paraId="6F39431B" w14:textId="77777777" w:rsidR="00554D07" w:rsidRPr="000D272A" w:rsidRDefault="00731828" w:rsidP="000D272A">
      <w:pPr>
        <w:pStyle w:val="ulli"/>
        <w:numPr>
          <w:ilvl w:val="0"/>
          <w:numId w:val="17"/>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ISTE permanent Member LM 33052.</w:t>
      </w:r>
    </w:p>
    <w:p w14:paraId="02D043D8" w14:textId="77777777" w:rsidR="00554D07" w:rsidRPr="000D272A" w:rsidRDefault="00731828" w:rsidP="000D272A">
      <w:pPr>
        <w:pStyle w:val="ulli"/>
        <w:numPr>
          <w:ilvl w:val="0"/>
          <w:numId w:val="17"/>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IEEE Computer Society of India, INS 100409.</w:t>
      </w:r>
    </w:p>
    <w:p w14:paraId="0AC771A4" w14:textId="77777777" w:rsidR="00554D07" w:rsidRPr="000D272A" w:rsidRDefault="00731828" w:rsidP="000D272A">
      <w:pPr>
        <w:pStyle w:val="ulli"/>
        <w:numPr>
          <w:ilvl w:val="0"/>
          <w:numId w:val="17"/>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World Scientific Engineering and Academic Society</w:t>
      </w:r>
      <w:r w:rsidRPr="000D272A">
        <w:rPr>
          <w:rStyle w:val="Strong1"/>
          <w:rFonts w:asciiTheme="minorHAnsi" w:eastAsia="Century Gothic" w:hAnsiTheme="minorHAnsi" w:cstheme="minorHAnsi"/>
          <w:b/>
          <w:bCs/>
          <w:sz w:val="22"/>
          <w:szCs w:val="22"/>
        </w:rPr>
        <w:t xml:space="preserve"> </w:t>
      </w:r>
      <w:r w:rsidRPr="000D272A">
        <w:rPr>
          <w:rFonts w:asciiTheme="minorHAnsi" w:eastAsia="Century Gothic" w:hAnsiTheme="minorHAnsi" w:cstheme="minorHAnsi"/>
          <w:sz w:val="22"/>
          <w:szCs w:val="22"/>
        </w:rPr>
        <w:t>(WSEAS).</w:t>
      </w:r>
    </w:p>
    <w:p w14:paraId="205F4E97"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Ph. D. Supervision</w:t>
      </w:r>
    </w:p>
    <w:p w14:paraId="2F8BCC2C" w14:textId="3236A111" w:rsidR="00554D07" w:rsidRPr="000D272A" w:rsidRDefault="009F3C16" w:rsidP="000D272A">
      <w:pPr>
        <w:pStyle w:val="ulli"/>
        <w:numPr>
          <w:ilvl w:val="0"/>
          <w:numId w:val="18"/>
        </w:numPr>
        <w:spacing w:line="360" w:lineRule="atLeast"/>
        <w:ind w:left="460" w:hanging="201"/>
        <w:jc w:val="both"/>
        <w:rPr>
          <w:rFonts w:asciiTheme="minorHAnsi" w:eastAsia="Century Gothic" w:hAnsiTheme="minorHAnsi" w:cstheme="minorHAnsi"/>
          <w:sz w:val="22"/>
          <w:szCs w:val="22"/>
        </w:rPr>
      </w:pPr>
      <w:r>
        <w:rPr>
          <w:rFonts w:asciiTheme="minorHAnsi" w:eastAsia="Century Gothic" w:hAnsiTheme="minorHAnsi" w:cstheme="minorHAnsi"/>
          <w:sz w:val="22"/>
          <w:szCs w:val="22"/>
        </w:rPr>
        <w:t xml:space="preserve">7 </w:t>
      </w:r>
      <w:r w:rsidR="00307E03" w:rsidRPr="000D272A">
        <w:rPr>
          <w:rFonts w:asciiTheme="minorHAnsi" w:eastAsia="Century Gothic" w:hAnsiTheme="minorHAnsi" w:cstheme="minorHAnsi"/>
          <w:sz w:val="22"/>
          <w:szCs w:val="22"/>
        </w:rPr>
        <w:t xml:space="preserve">students </w:t>
      </w:r>
      <w:proofErr w:type="gramStart"/>
      <w:r w:rsidR="00731828" w:rsidRPr="000D272A">
        <w:rPr>
          <w:rFonts w:asciiTheme="minorHAnsi" w:eastAsia="Century Gothic" w:hAnsiTheme="minorHAnsi" w:cstheme="minorHAnsi"/>
          <w:sz w:val="22"/>
          <w:szCs w:val="22"/>
        </w:rPr>
        <w:t>Completed</w:t>
      </w:r>
      <w:r w:rsidR="00FA3157" w:rsidRPr="000D272A">
        <w:rPr>
          <w:rFonts w:asciiTheme="minorHAnsi" w:eastAsia="Century Gothic" w:hAnsiTheme="minorHAnsi" w:cstheme="minorHAnsi"/>
          <w:sz w:val="22"/>
          <w:szCs w:val="22"/>
        </w:rPr>
        <w:t xml:space="preserve">,  </w:t>
      </w:r>
      <w:r w:rsidR="00307E03" w:rsidRPr="000D272A">
        <w:rPr>
          <w:rFonts w:asciiTheme="minorHAnsi" w:eastAsia="Century Gothic" w:hAnsiTheme="minorHAnsi" w:cstheme="minorHAnsi"/>
          <w:sz w:val="22"/>
          <w:szCs w:val="22"/>
        </w:rPr>
        <w:t>2</w:t>
      </w:r>
      <w:proofErr w:type="gramEnd"/>
      <w:r w:rsidR="00731828" w:rsidRPr="000D272A">
        <w:rPr>
          <w:rFonts w:asciiTheme="minorHAnsi" w:eastAsia="Century Gothic" w:hAnsiTheme="minorHAnsi" w:cstheme="minorHAnsi"/>
          <w:sz w:val="22"/>
          <w:szCs w:val="22"/>
        </w:rPr>
        <w:t xml:space="preserve"> </w:t>
      </w:r>
      <w:r w:rsidR="00307E03" w:rsidRPr="000D272A">
        <w:rPr>
          <w:rFonts w:asciiTheme="minorHAnsi" w:eastAsia="Century Gothic" w:hAnsiTheme="minorHAnsi" w:cstheme="minorHAnsi"/>
          <w:sz w:val="22"/>
          <w:szCs w:val="22"/>
        </w:rPr>
        <w:t xml:space="preserve">scholars </w:t>
      </w:r>
      <w:r w:rsidR="00697F2F" w:rsidRPr="000D272A">
        <w:rPr>
          <w:rFonts w:asciiTheme="minorHAnsi" w:eastAsia="Century Gothic" w:hAnsiTheme="minorHAnsi" w:cstheme="minorHAnsi"/>
          <w:sz w:val="22"/>
          <w:szCs w:val="22"/>
        </w:rPr>
        <w:t>Pursuing</w:t>
      </w:r>
      <w:r>
        <w:rPr>
          <w:rFonts w:asciiTheme="minorHAnsi" w:eastAsia="Century Gothic" w:hAnsiTheme="minorHAnsi" w:cstheme="minorHAnsi"/>
          <w:sz w:val="22"/>
          <w:szCs w:val="22"/>
        </w:rPr>
        <w:t xml:space="preserve"> in Pune University</w:t>
      </w:r>
    </w:p>
    <w:p w14:paraId="21247C41"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M. Tech. Projects Supervision</w:t>
      </w:r>
    </w:p>
    <w:p w14:paraId="4429AF2E" w14:textId="5A279816" w:rsidR="00554D07" w:rsidRPr="000D272A" w:rsidRDefault="00731828" w:rsidP="000D272A">
      <w:pPr>
        <w:pStyle w:val="ulli"/>
        <w:numPr>
          <w:ilvl w:val="0"/>
          <w:numId w:val="19"/>
        </w:numPr>
        <w:spacing w:line="360" w:lineRule="atLeast"/>
        <w:ind w:left="460" w:hanging="201"/>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74 </w:t>
      </w:r>
      <w:r w:rsidR="00307E03" w:rsidRPr="000D272A">
        <w:rPr>
          <w:rFonts w:asciiTheme="minorHAnsi" w:eastAsia="Century Gothic" w:hAnsiTheme="minorHAnsi" w:cstheme="minorHAnsi"/>
          <w:sz w:val="22"/>
          <w:szCs w:val="22"/>
        </w:rPr>
        <w:t xml:space="preserve">students </w:t>
      </w:r>
      <w:proofErr w:type="gramStart"/>
      <w:r w:rsidRPr="000D272A">
        <w:rPr>
          <w:rFonts w:asciiTheme="minorHAnsi" w:eastAsia="Century Gothic" w:hAnsiTheme="minorHAnsi" w:cstheme="minorHAnsi"/>
          <w:sz w:val="22"/>
          <w:szCs w:val="22"/>
        </w:rPr>
        <w:t>completed</w:t>
      </w:r>
      <w:r w:rsidR="00FA3157" w:rsidRPr="000D272A">
        <w:rPr>
          <w:rFonts w:asciiTheme="minorHAnsi" w:eastAsia="Century Gothic" w:hAnsiTheme="minorHAnsi" w:cstheme="minorHAnsi"/>
          <w:sz w:val="22"/>
          <w:szCs w:val="22"/>
        </w:rPr>
        <w:t xml:space="preserve">,   </w:t>
      </w:r>
      <w:proofErr w:type="gramEnd"/>
      <w:r w:rsidR="00FA3157" w:rsidRPr="000D272A">
        <w:rPr>
          <w:rFonts w:asciiTheme="minorHAnsi" w:eastAsia="Century Gothic" w:hAnsiTheme="minorHAnsi" w:cstheme="minorHAnsi"/>
          <w:sz w:val="22"/>
          <w:szCs w:val="22"/>
        </w:rPr>
        <w:t xml:space="preserve"> </w:t>
      </w:r>
      <w:r w:rsidRPr="000D272A">
        <w:rPr>
          <w:rFonts w:asciiTheme="minorHAnsi" w:eastAsia="Century Gothic" w:hAnsiTheme="minorHAnsi" w:cstheme="minorHAnsi"/>
          <w:sz w:val="22"/>
          <w:szCs w:val="22"/>
        </w:rPr>
        <w:t xml:space="preserve">2 </w:t>
      </w:r>
      <w:r w:rsidR="00307E03" w:rsidRPr="000D272A">
        <w:rPr>
          <w:rFonts w:asciiTheme="minorHAnsi" w:eastAsia="Century Gothic" w:hAnsiTheme="minorHAnsi" w:cstheme="minorHAnsi"/>
          <w:sz w:val="22"/>
          <w:szCs w:val="22"/>
        </w:rPr>
        <w:t xml:space="preserve">scholars </w:t>
      </w:r>
      <w:r w:rsidR="00697F2F" w:rsidRPr="000D272A">
        <w:rPr>
          <w:rFonts w:asciiTheme="minorHAnsi" w:eastAsia="Century Gothic" w:hAnsiTheme="minorHAnsi" w:cstheme="minorHAnsi"/>
          <w:sz w:val="22"/>
          <w:szCs w:val="22"/>
        </w:rPr>
        <w:t>Pursuing</w:t>
      </w:r>
    </w:p>
    <w:p w14:paraId="0E32612D"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Reviewer</w:t>
      </w:r>
    </w:p>
    <w:p w14:paraId="287F5D36" w14:textId="78E2DD9A" w:rsidR="00124232" w:rsidRPr="000D272A" w:rsidRDefault="00124232" w:rsidP="000D272A">
      <w:pPr>
        <w:pStyle w:val="p"/>
        <w:numPr>
          <w:ilvl w:val="0"/>
          <w:numId w:val="33"/>
        </w:numPr>
        <w:spacing w:line="360" w:lineRule="atLeast"/>
        <w:ind w:left="540" w:hanging="540"/>
        <w:jc w:val="both"/>
        <w:rPr>
          <w:rFonts w:asciiTheme="minorHAnsi" w:hAnsiTheme="minorHAnsi" w:cstheme="minorHAnsi"/>
          <w:color w:val="2F3138"/>
          <w:sz w:val="22"/>
          <w:szCs w:val="22"/>
          <w:shd w:val="clear" w:color="auto" w:fill="FFFFFF"/>
        </w:rPr>
      </w:pPr>
      <w:r w:rsidRPr="000D272A">
        <w:rPr>
          <w:rFonts w:asciiTheme="minorHAnsi" w:hAnsiTheme="minorHAnsi" w:cstheme="minorHAnsi"/>
          <w:color w:val="2F3138"/>
          <w:sz w:val="22"/>
          <w:szCs w:val="22"/>
          <w:shd w:val="clear" w:color="auto" w:fill="FFFFFF"/>
        </w:rPr>
        <w:t>Reviewer of 2</w:t>
      </w:r>
      <w:r w:rsidRPr="000D272A">
        <w:rPr>
          <w:rFonts w:asciiTheme="minorHAnsi" w:hAnsiTheme="minorHAnsi" w:cstheme="minorHAnsi"/>
          <w:color w:val="2F3138"/>
          <w:sz w:val="22"/>
          <w:szCs w:val="22"/>
          <w:shd w:val="clear" w:color="auto" w:fill="FFFFFF"/>
          <w:vertAlign w:val="superscript"/>
        </w:rPr>
        <w:t>nd</w:t>
      </w:r>
      <w:r w:rsidRPr="000D272A">
        <w:rPr>
          <w:rFonts w:asciiTheme="minorHAnsi" w:hAnsiTheme="minorHAnsi" w:cstheme="minorHAnsi"/>
          <w:color w:val="2F3138"/>
          <w:sz w:val="22"/>
          <w:szCs w:val="22"/>
          <w:shd w:val="clear" w:color="auto" w:fill="FFFFFF"/>
        </w:rPr>
        <w:t> International Conference on Emerging trends and Innovations in ICT-2022 (ICEI-2022) from 10</w:t>
      </w:r>
      <w:r w:rsidRPr="000D272A">
        <w:rPr>
          <w:rFonts w:asciiTheme="minorHAnsi" w:hAnsiTheme="minorHAnsi" w:cstheme="minorHAnsi"/>
          <w:color w:val="2F3138"/>
          <w:sz w:val="22"/>
          <w:szCs w:val="22"/>
          <w:shd w:val="clear" w:color="auto" w:fill="FFFFFF"/>
          <w:vertAlign w:val="superscript"/>
        </w:rPr>
        <w:t>th</w:t>
      </w:r>
      <w:r w:rsidRPr="000D272A">
        <w:rPr>
          <w:rFonts w:asciiTheme="minorHAnsi" w:hAnsiTheme="minorHAnsi" w:cstheme="minorHAnsi"/>
          <w:color w:val="2F3138"/>
          <w:sz w:val="22"/>
          <w:szCs w:val="22"/>
          <w:shd w:val="clear" w:color="auto" w:fill="FFFFFF"/>
        </w:rPr>
        <w:t> March to 12</w:t>
      </w:r>
      <w:r w:rsidRPr="000D272A">
        <w:rPr>
          <w:rFonts w:asciiTheme="minorHAnsi" w:hAnsiTheme="minorHAnsi" w:cstheme="minorHAnsi"/>
          <w:color w:val="2F3138"/>
          <w:sz w:val="22"/>
          <w:szCs w:val="22"/>
          <w:shd w:val="clear" w:color="auto" w:fill="FFFFFF"/>
          <w:vertAlign w:val="superscript"/>
        </w:rPr>
        <w:t>th</w:t>
      </w:r>
      <w:r w:rsidRPr="000D272A">
        <w:rPr>
          <w:rFonts w:asciiTheme="minorHAnsi" w:hAnsiTheme="minorHAnsi" w:cstheme="minorHAnsi"/>
          <w:color w:val="2F3138"/>
          <w:sz w:val="22"/>
          <w:szCs w:val="22"/>
          <w:shd w:val="clear" w:color="auto" w:fill="FFFFFF"/>
        </w:rPr>
        <w:t> March 2022.</w:t>
      </w:r>
    </w:p>
    <w:p w14:paraId="325C605F" w14:textId="22BF1FB5" w:rsidR="00124232" w:rsidRPr="000D272A" w:rsidRDefault="00124232" w:rsidP="000D272A">
      <w:pPr>
        <w:pStyle w:val="p"/>
        <w:numPr>
          <w:ilvl w:val="0"/>
          <w:numId w:val="33"/>
        </w:numPr>
        <w:spacing w:line="360" w:lineRule="atLeast"/>
        <w:ind w:left="540" w:hanging="540"/>
        <w:jc w:val="both"/>
        <w:rPr>
          <w:rFonts w:asciiTheme="minorHAnsi" w:eastAsia="Century Gothic" w:hAnsiTheme="minorHAnsi" w:cstheme="minorHAnsi"/>
          <w:sz w:val="22"/>
          <w:szCs w:val="22"/>
        </w:rPr>
      </w:pPr>
      <w:r w:rsidRPr="000D272A">
        <w:rPr>
          <w:rStyle w:val="Strong"/>
          <w:rFonts w:asciiTheme="minorHAnsi" w:hAnsiTheme="minorHAnsi" w:cstheme="minorHAnsi"/>
          <w:b w:val="0"/>
          <w:bCs w:val="0"/>
          <w:color w:val="222222"/>
          <w:sz w:val="22"/>
          <w:szCs w:val="22"/>
          <w:shd w:val="clear" w:color="auto" w:fill="FFFFFF"/>
        </w:rPr>
        <w:t xml:space="preserve">“Advances </w:t>
      </w:r>
      <w:proofErr w:type="gramStart"/>
      <w:r w:rsidRPr="000D272A">
        <w:rPr>
          <w:rStyle w:val="Strong"/>
          <w:rFonts w:asciiTheme="minorHAnsi" w:hAnsiTheme="minorHAnsi" w:cstheme="minorHAnsi"/>
          <w:b w:val="0"/>
          <w:bCs w:val="0"/>
          <w:color w:val="222222"/>
          <w:sz w:val="22"/>
          <w:szCs w:val="22"/>
          <w:shd w:val="clear" w:color="auto" w:fill="FFFFFF"/>
        </w:rPr>
        <w:t>In</w:t>
      </w:r>
      <w:proofErr w:type="gramEnd"/>
      <w:r w:rsidRPr="000D272A">
        <w:rPr>
          <w:rStyle w:val="Strong"/>
          <w:rFonts w:asciiTheme="minorHAnsi" w:hAnsiTheme="minorHAnsi" w:cstheme="minorHAnsi"/>
          <w:b w:val="0"/>
          <w:bCs w:val="0"/>
          <w:color w:val="222222"/>
          <w:sz w:val="22"/>
          <w:szCs w:val="22"/>
          <w:shd w:val="clear" w:color="auto" w:fill="FFFFFF"/>
        </w:rPr>
        <w:t xml:space="preserve"> Science, </w:t>
      </w:r>
      <w:r w:rsidRPr="000D272A">
        <w:rPr>
          <w:rStyle w:val="il"/>
          <w:rFonts w:asciiTheme="minorHAnsi" w:hAnsiTheme="minorHAnsi" w:cstheme="minorHAnsi"/>
          <w:color w:val="222222"/>
          <w:sz w:val="22"/>
          <w:szCs w:val="22"/>
          <w:shd w:val="clear" w:color="auto" w:fill="FFFFFF"/>
        </w:rPr>
        <w:t>Engineering</w:t>
      </w:r>
      <w:r w:rsidRPr="000D272A">
        <w:rPr>
          <w:rStyle w:val="Strong"/>
          <w:rFonts w:asciiTheme="minorHAnsi" w:hAnsiTheme="minorHAnsi" w:cstheme="minorHAnsi"/>
          <w:b w:val="0"/>
          <w:bCs w:val="0"/>
          <w:color w:val="222222"/>
          <w:sz w:val="22"/>
          <w:szCs w:val="22"/>
          <w:shd w:val="clear" w:color="auto" w:fill="FFFFFF"/>
        </w:rPr>
        <w:t> And Technology For Sustainable Development”</w:t>
      </w:r>
      <w:r w:rsidRPr="000D272A">
        <w:rPr>
          <w:rFonts w:asciiTheme="minorHAnsi" w:hAnsiTheme="minorHAnsi" w:cstheme="minorHAnsi"/>
          <w:color w:val="222222"/>
          <w:sz w:val="22"/>
          <w:szCs w:val="22"/>
          <w:shd w:val="clear" w:color="auto" w:fill="FFFFFF"/>
        </w:rPr>
        <w:t>, (NCASETSD-2022) during May 20-21, 2022. </w:t>
      </w:r>
    </w:p>
    <w:p w14:paraId="3DC6B4E5" w14:textId="42BEB054" w:rsidR="00554D07" w:rsidRPr="000D272A" w:rsidRDefault="00731828" w:rsidP="000D272A">
      <w:pPr>
        <w:pStyle w:val="p"/>
        <w:numPr>
          <w:ilvl w:val="0"/>
          <w:numId w:val="33"/>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Reviewer of I</w:t>
      </w:r>
      <w:r w:rsidR="00DE6713" w:rsidRPr="000D272A">
        <w:rPr>
          <w:rFonts w:asciiTheme="minorHAnsi" w:eastAsia="Century Gothic" w:hAnsiTheme="minorHAnsi" w:cstheme="minorHAnsi"/>
          <w:sz w:val="22"/>
          <w:szCs w:val="22"/>
        </w:rPr>
        <w:t>DAS</w:t>
      </w:r>
      <w:r w:rsidRPr="000D272A">
        <w:rPr>
          <w:rFonts w:asciiTheme="minorHAnsi" w:eastAsia="Century Gothic" w:hAnsiTheme="minorHAnsi" w:cstheme="minorHAnsi"/>
          <w:sz w:val="22"/>
          <w:szCs w:val="22"/>
        </w:rPr>
        <w:t xml:space="preserve"> International Conference papers.</w:t>
      </w:r>
    </w:p>
    <w:p w14:paraId="0B167BDA" w14:textId="05455C25" w:rsidR="00554D07" w:rsidRPr="000D272A" w:rsidRDefault="00731828" w:rsidP="000D272A">
      <w:pPr>
        <w:pStyle w:val="p"/>
        <w:numPr>
          <w:ilvl w:val="0"/>
          <w:numId w:val="33"/>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Reviewer for IEEE Computer society International conferences</w:t>
      </w:r>
      <w:r w:rsidR="00886E29" w:rsidRPr="000D272A">
        <w:rPr>
          <w:rFonts w:asciiTheme="minorHAnsi" w:eastAsia="Century Gothic" w:hAnsiTheme="minorHAnsi" w:cstheme="minorHAnsi"/>
          <w:sz w:val="22"/>
          <w:szCs w:val="22"/>
        </w:rPr>
        <w:t xml:space="preserve"> and Journals</w:t>
      </w:r>
    </w:p>
    <w:p w14:paraId="789A18AF" w14:textId="77777777" w:rsidR="00554D07" w:rsidRPr="000D272A" w:rsidRDefault="00731828" w:rsidP="000D272A">
      <w:pPr>
        <w:pStyle w:val="p"/>
        <w:numPr>
          <w:ilvl w:val="0"/>
          <w:numId w:val="33"/>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Reviewer for WSEAS (</w:t>
      </w:r>
      <w:r w:rsidRPr="000D272A">
        <w:rPr>
          <w:rStyle w:val="em"/>
          <w:rFonts w:asciiTheme="minorHAnsi" w:eastAsia="Century Gothic" w:hAnsiTheme="minorHAnsi" w:cstheme="minorHAnsi"/>
          <w:i/>
          <w:iCs/>
          <w:sz w:val="22"/>
          <w:szCs w:val="22"/>
        </w:rPr>
        <w:t xml:space="preserve">World Scientific and Engineering Academy and Society) </w:t>
      </w:r>
      <w:r w:rsidRPr="000D272A">
        <w:rPr>
          <w:rFonts w:asciiTheme="minorHAnsi" w:eastAsia="Century Gothic" w:hAnsiTheme="minorHAnsi" w:cstheme="minorHAnsi"/>
          <w:sz w:val="22"/>
          <w:szCs w:val="22"/>
        </w:rPr>
        <w:t>Publications.</w:t>
      </w:r>
    </w:p>
    <w:p w14:paraId="4AB1DE25" w14:textId="151149F2" w:rsidR="00554D07" w:rsidRPr="000D272A" w:rsidRDefault="00731828" w:rsidP="000D272A">
      <w:pPr>
        <w:pStyle w:val="p"/>
        <w:numPr>
          <w:ilvl w:val="0"/>
          <w:numId w:val="33"/>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Reviewer for SPIE (Photographic Instrumentation Engineers) Publications.</w:t>
      </w:r>
    </w:p>
    <w:p w14:paraId="534E7F89" w14:textId="619FEB44" w:rsidR="00886E29" w:rsidRPr="000D272A" w:rsidRDefault="00886E29" w:rsidP="000D272A">
      <w:pPr>
        <w:pStyle w:val="p"/>
        <w:numPr>
          <w:ilvl w:val="0"/>
          <w:numId w:val="33"/>
        </w:numPr>
        <w:spacing w:line="360" w:lineRule="atLeast"/>
        <w:ind w:left="540" w:hanging="54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Reviewer of ACM Journal Papers</w:t>
      </w:r>
    </w:p>
    <w:p w14:paraId="24A412ED" w14:textId="77777777" w:rsidR="00554D07" w:rsidRPr="000D272A" w:rsidRDefault="00731828" w:rsidP="000D272A">
      <w:pPr>
        <w:pStyle w:val="divdocumentdivsectiontitle"/>
        <w:pBdr>
          <w:bottom w:val="single" w:sz="8" w:space="3" w:color="C00000"/>
        </w:pBdr>
        <w:spacing w:before="280" w:after="140"/>
        <w:jc w:val="both"/>
        <w:rPr>
          <w:rFonts w:asciiTheme="minorHAnsi" w:eastAsia="Century Gothic" w:hAnsiTheme="minorHAnsi" w:cstheme="minorHAnsi"/>
          <w:color w:val="C0504D" w:themeColor="accent2"/>
        </w:rPr>
      </w:pPr>
      <w:r w:rsidRPr="000D272A">
        <w:rPr>
          <w:rFonts w:asciiTheme="minorHAnsi" w:eastAsia="Century Gothic" w:hAnsiTheme="minorHAnsi" w:cstheme="minorHAnsi"/>
          <w:color w:val="C0504D" w:themeColor="accent2"/>
        </w:rPr>
        <w:t>Community Services</w:t>
      </w:r>
    </w:p>
    <w:p w14:paraId="4576CDA3" w14:textId="77777777" w:rsidR="00554D07" w:rsidRPr="000D272A" w:rsidRDefault="00731828" w:rsidP="000D272A">
      <w:pPr>
        <w:pStyle w:val="ulli"/>
        <w:numPr>
          <w:ilvl w:val="0"/>
          <w:numId w:val="34"/>
        </w:numPr>
        <w:spacing w:line="360" w:lineRule="atLeast"/>
        <w:ind w:left="360"/>
        <w:jc w:val="both"/>
        <w:rPr>
          <w:rFonts w:asciiTheme="minorHAnsi" w:eastAsia="Century Gothic" w:hAnsiTheme="minorHAnsi" w:cstheme="minorHAnsi"/>
          <w:sz w:val="22"/>
          <w:szCs w:val="22"/>
        </w:rPr>
      </w:pPr>
      <w:proofErr w:type="spellStart"/>
      <w:r w:rsidRPr="000D272A">
        <w:rPr>
          <w:rFonts w:asciiTheme="minorHAnsi" w:eastAsia="Century Gothic" w:hAnsiTheme="minorHAnsi" w:cstheme="minorHAnsi"/>
          <w:sz w:val="22"/>
          <w:szCs w:val="22"/>
        </w:rPr>
        <w:t>Covid</w:t>
      </w:r>
      <w:proofErr w:type="spellEnd"/>
      <w:r w:rsidRPr="000D272A">
        <w:rPr>
          <w:rFonts w:asciiTheme="minorHAnsi" w:eastAsia="Century Gothic" w:hAnsiTheme="minorHAnsi" w:cstheme="minorHAnsi"/>
          <w:sz w:val="22"/>
          <w:szCs w:val="22"/>
        </w:rPr>
        <w:t xml:space="preserve"> 19 Worrier at Pune Mach to June 2020,</w:t>
      </w:r>
    </w:p>
    <w:p w14:paraId="79BBC140" w14:textId="77777777" w:rsidR="00554D07" w:rsidRPr="000D272A" w:rsidRDefault="00731828" w:rsidP="000D272A">
      <w:pPr>
        <w:pStyle w:val="ulli"/>
        <w:numPr>
          <w:ilvl w:val="0"/>
          <w:numId w:val="34"/>
        </w:numPr>
        <w:spacing w:line="360" w:lineRule="atLeast"/>
        <w:ind w:left="36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Expert Lecturer on “Introduction of Computers” to the School children living in </w:t>
      </w:r>
      <w:proofErr w:type="spellStart"/>
      <w:r w:rsidRPr="000D272A">
        <w:rPr>
          <w:rFonts w:asciiTheme="minorHAnsi" w:eastAsia="Century Gothic" w:hAnsiTheme="minorHAnsi" w:cstheme="minorHAnsi"/>
          <w:sz w:val="22"/>
          <w:szCs w:val="22"/>
        </w:rPr>
        <w:t>Dnyanganga</w:t>
      </w:r>
      <w:proofErr w:type="spellEnd"/>
      <w:r w:rsidRPr="000D272A">
        <w:rPr>
          <w:rFonts w:asciiTheme="minorHAnsi" w:eastAsia="Century Gothic" w:hAnsiTheme="minorHAnsi" w:cstheme="minorHAnsi"/>
          <w:sz w:val="22"/>
          <w:szCs w:val="22"/>
        </w:rPr>
        <w:t xml:space="preserve"> School, Solapur on 05/09//2014.</w:t>
      </w:r>
    </w:p>
    <w:p w14:paraId="32F1A8B1" w14:textId="77777777" w:rsidR="00554D07" w:rsidRPr="000D272A" w:rsidRDefault="00731828" w:rsidP="000D272A">
      <w:pPr>
        <w:pStyle w:val="ulli"/>
        <w:numPr>
          <w:ilvl w:val="0"/>
          <w:numId w:val="34"/>
        </w:numPr>
        <w:spacing w:line="360" w:lineRule="atLeast"/>
        <w:ind w:left="36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Expert Lecturer on “Computer Literacy” to the Staff members of Panchayat </w:t>
      </w:r>
      <w:proofErr w:type="spellStart"/>
      <w:r w:rsidRPr="000D272A">
        <w:rPr>
          <w:rFonts w:asciiTheme="minorHAnsi" w:eastAsia="Century Gothic" w:hAnsiTheme="minorHAnsi" w:cstheme="minorHAnsi"/>
          <w:sz w:val="22"/>
          <w:szCs w:val="22"/>
        </w:rPr>
        <w:t>samitee</w:t>
      </w:r>
      <w:proofErr w:type="spellEnd"/>
      <w:r w:rsidRPr="000D272A">
        <w:rPr>
          <w:rFonts w:asciiTheme="minorHAnsi" w:eastAsia="Century Gothic" w:hAnsiTheme="minorHAnsi" w:cstheme="minorHAnsi"/>
          <w:sz w:val="22"/>
          <w:szCs w:val="22"/>
        </w:rPr>
        <w:t xml:space="preserve">, </w:t>
      </w:r>
      <w:proofErr w:type="spellStart"/>
      <w:proofErr w:type="gramStart"/>
      <w:r w:rsidRPr="000D272A">
        <w:rPr>
          <w:rFonts w:asciiTheme="minorHAnsi" w:eastAsia="Century Gothic" w:hAnsiTheme="minorHAnsi" w:cstheme="minorHAnsi"/>
          <w:sz w:val="22"/>
          <w:szCs w:val="22"/>
        </w:rPr>
        <w:t>Akalkot,Dist</w:t>
      </w:r>
      <w:proofErr w:type="spellEnd"/>
      <w:proofErr w:type="gramEnd"/>
      <w:r w:rsidRPr="000D272A">
        <w:rPr>
          <w:rFonts w:asciiTheme="minorHAnsi" w:eastAsia="Century Gothic" w:hAnsiTheme="minorHAnsi" w:cstheme="minorHAnsi"/>
          <w:sz w:val="22"/>
          <w:szCs w:val="22"/>
        </w:rPr>
        <w:t>: Solapur on 05/09/2013.</w:t>
      </w:r>
    </w:p>
    <w:p w14:paraId="7BE14C43" w14:textId="77777777" w:rsidR="00554D07" w:rsidRPr="000D272A" w:rsidRDefault="00731828" w:rsidP="000D272A">
      <w:pPr>
        <w:pStyle w:val="ulli"/>
        <w:numPr>
          <w:ilvl w:val="0"/>
          <w:numId w:val="34"/>
        </w:numPr>
        <w:spacing w:line="360" w:lineRule="atLeast"/>
        <w:ind w:left="36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Conducted a workshop on “Uses of Internet” to school/Junior college children living in ZP school and Jr college, </w:t>
      </w:r>
      <w:proofErr w:type="spellStart"/>
      <w:r w:rsidRPr="000D272A">
        <w:rPr>
          <w:rFonts w:asciiTheme="minorHAnsi" w:eastAsia="Century Gothic" w:hAnsiTheme="minorHAnsi" w:cstheme="minorHAnsi"/>
          <w:sz w:val="22"/>
          <w:szCs w:val="22"/>
        </w:rPr>
        <w:t>Tadwal</w:t>
      </w:r>
      <w:proofErr w:type="spellEnd"/>
      <w:r w:rsidRPr="000D272A">
        <w:rPr>
          <w:rFonts w:asciiTheme="minorHAnsi" w:eastAsia="Century Gothic" w:hAnsiTheme="minorHAnsi" w:cstheme="minorHAnsi"/>
          <w:sz w:val="22"/>
          <w:szCs w:val="22"/>
        </w:rPr>
        <w:t>, Tal-</w:t>
      </w:r>
      <w:proofErr w:type="spellStart"/>
      <w:r w:rsidRPr="000D272A">
        <w:rPr>
          <w:rFonts w:asciiTheme="minorHAnsi" w:eastAsia="Century Gothic" w:hAnsiTheme="minorHAnsi" w:cstheme="minorHAnsi"/>
          <w:sz w:val="22"/>
          <w:szCs w:val="22"/>
        </w:rPr>
        <w:t>Akalkot</w:t>
      </w:r>
      <w:proofErr w:type="spellEnd"/>
      <w:r w:rsidRPr="000D272A">
        <w:rPr>
          <w:rFonts w:asciiTheme="minorHAnsi" w:eastAsia="Century Gothic" w:hAnsiTheme="minorHAnsi" w:cstheme="minorHAnsi"/>
          <w:sz w:val="22"/>
          <w:szCs w:val="22"/>
        </w:rPr>
        <w:t>, on 11/09/2012.</w:t>
      </w:r>
    </w:p>
    <w:p w14:paraId="0D37AEDD" w14:textId="77777777" w:rsidR="00554D07" w:rsidRPr="000D272A" w:rsidRDefault="00731828" w:rsidP="000D272A">
      <w:pPr>
        <w:pStyle w:val="ulli"/>
        <w:numPr>
          <w:ilvl w:val="0"/>
          <w:numId w:val="34"/>
        </w:numPr>
        <w:spacing w:line="360" w:lineRule="atLeast"/>
        <w:ind w:left="36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Expert Lecturer on “Use of Information Technology in Today's world” to the School of Bharati Vidyapeeth, Pune on 22/06/2011.</w:t>
      </w:r>
    </w:p>
    <w:p w14:paraId="2C3C05F7" w14:textId="12F23A58" w:rsidR="00554D07" w:rsidRPr="000D272A" w:rsidRDefault="00731828" w:rsidP="000D272A">
      <w:pPr>
        <w:pStyle w:val="ulli"/>
        <w:numPr>
          <w:ilvl w:val="0"/>
          <w:numId w:val="34"/>
        </w:numPr>
        <w:spacing w:line="360" w:lineRule="atLeast"/>
        <w:ind w:left="36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 xml:space="preserve">Lift Irrigation scheme Implemented for 200 farmers around Bank of Bhima River at </w:t>
      </w:r>
      <w:proofErr w:type="spellStart"/>
      <w:r w:rsidRPr="000D272A">
        <w:rPr>
          <w:rFonts w:asciiTheme="minorHAnsi" w:eastAsia="Century Gothic" w:hAnsiTheme="minorHAnsi" w:cstheme="minorHAnsi"/>
          <w:sz w:val="22"/>
          <w:szCs w:val="22"/>
        </w:rPr>
        <w:t>Ankalage</w:t>
      </w:r>
      <w:proofErr w:type="spellEnd"/>
      <w:r w:rsidRPr="000D272A">
        <w:rPr>
          <w:rFonts w:asciiTheme="minorHAnsi" w:eastAsia="Century Gothic" w:hAnsiTheme="minorHAnsi" w:cstheme="minorHAnsi"/>
          <w:sz w:val="22"/>
          <w:szCs w:val="22"/>
        </w:rPr>
        <w:t xml:space="preserve"> Tal: </w:t>
      </w:r>
      <w:proofErr w:type="spellStart"/>
      <w:r w:rsidRPr="000D272A">
        <w:rPr>
          <w:rFonts w:asciiTheme="minorHAnsi" w:eastAsia="Century Gothic" w:hAnsiTheme="minorHAnsi" w:cstheme="minorHAnsi"/>
          <w:sz w:val="22"/>
          <w:szCs w:val="22"/>
        </w:rPr>
        <w:t>Akalkot</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Dist</w:t>
      </w:r>
      <w:proofErr w:type="spellEnd"/>
      <w:r w:rsidRPr="000D272A">
        <w:rPr>
          <w:rFonts w:asciiTheme="minorHAnsi" w:eastAsia="Century Gothic" w:hAnsiTheme="minorHAnsi" w:cstheme="minorHAnsi"/>
          <w:sz w:val="22"/>
          <w:szCs w:val="22"/>
        </w:rPr>
        <w:t>: Solapur during 2008 to 2012.</w:t>
      </w:r>
    </w:p>
    <w:p w14:paraId="71B50E05" w14:textId="5C47A70B" w:rsidR="00D919EB" w:rsidRPr="000D272A" w:rsidRDefault="00D919EB" w:rsidP="000D272A">
      <w:pPr>
        <w:pStyle w:val="ulli"/>
        <w:numPr>
          <w:ilvl w:val="0"/>
          <w:numId w:val="34"/>
        </w:numPr>
        <w:spacing w:line="360" w:lineRule="atLeast"/>
        <w:ind w:left="360"/>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Earth Quake Worrier</w:t>
      </w:r>
      <w:r w:rsidR="008F45E5" w:rsidRPr="000D272A">
        <w:rPr>
          <w:rFonts w:asciiTheme="minorHAnsi" w:eastAsia="Century Gothic" w:hAnsiTheme="minorHAnsi" w:cstheme="minorHAnsi"/>
          <w:sz w:val="22"/>
          <w:szCs w:val="22"/>
        </w:rPr>
        <w:t xml:space="preserve"> for 8 days</w:t>
      </w:r>
      <w:r w:rsidRPr="000D272A">
        <w:rPr>
          <w:rFonts w:asciiTheme="minorHAnsi" w:eastAsia="Century Gothic" w:hAnsiTheme="minorHAnsi" w:cstheme="minorHAnsi"/>
          <w:sz w:val="22"/>
          <w:szCs w:val="22"/>
        </w:rPr>
        <w:t xml:space="preserve"> at </w:t>
      </w:r>
      <w:proofErr w:type="spellStart"/>
      <w:r w:rsidRPr="000D272A">
        <w:rPr>
          <w:rFonts w:asciiTheme="minorHAnsi" w:eastAsia="Century Gothic" w:hAnsiTheme="minorHAnsi" w:cstheme="minorHAnsi"/>
          <w:sz w:val="22"/>
          <w:szCs w:val="22"/>
        </w:rPr>
        <w:t>Khillari</w:t>
      </w:r>
      <w:proofErr w:type="spellEnd"/>
      <w:r w:rsidRPr="000D272A">
        <w:rPr>
          <w:rFonts w:asciiTheme="minorHAnsi" w:eastAsia="Century Gothic" w:hAnsiTheme="minorHAnsi" w:cstheme="minorHAnsi"/>
          <w:sz w:val="22"/>
          <w:szCs w:val="22"/>
        </w:rPr>
        <w:t xml:space="preserve"> </w:t>
      </w:r>
      <w:proofErr w:type="spellStart"/>
      <w:r w:rsidRPr="000D272A">
        <w:rPr>
          <w:rFonts w:asciiTheme="minorHAnsi" w:eastAsia="Century Gothic" w:hAnsiTheme="minorHAnsi" w:cstheme="minorHAnsi"/>
          <w:sz w:val="22"/>
          <w:szCs w:val="22"/>
        </w:rPr>
        <w:t>Dist</w:t>
      </w:r>
      <w:proofErr w:type="spellEnd"/>
      <w:r w:rsidRPr="000D272A">
        <w:rPr>
          <w:rFonts w:asciiTheme="minorHAnsi" w:eastAsia="Century Gothic" w:hAnsiTheme="minorHAnsi" w:cstheme="minorHAnsi"/>
          <w:sz w:val="22"/>
          <w:szCs w:val="22"/>
        </w:rPr>
        <w:t xml:space="preserve">: Latur after 30 September 1993. </w:t>
      </w:r>
    </w:p>
    <w:p w14:paraId="43E02D62" w14:textId="77777777" w:rsidR="001B6365" w:rsidRPr="000D272A" w:rsidRDefault="001B6365" w:rsidP="000D272A">
      <w:pPr>
        <w:pStyle w:val="ulli"/>
        <w:spacing w:line="360" w:lineRule="atLeast"/>
        <w:ind w:left="460"/>
        <w:jc w:val="both"/>
        <w:rPr>
          <w:rFonts w:asciiTheme="minorHAnsi" w:eastAsia="Century Gothic" w:hAnsiTheme="minorHAnsi" w:cstheme="minorHAnsi"/>
          <w:sz w:val="22"/>
          <w:szCs w:val="22"/>
        </w:rPr>
      </w:pPr>
    </w:p>
    <w:p w14:paraId="1796B8A1" w14:textId="77777777" w:rsidR="009F3C16" w:rsidRDefault="009F3C16" w:rsidP="000D272A">
      <w:pPr>
        <w:pStyle w:val="ulli"/>
        <w:spacing w:line="360" w:lineRule="atLeast"/>
        <w:jc w:val="both"/>
        <w:rPr>
          <w:rFonts w:asciiTheme="minorHAnsi" w:eastAsia="Century Gothic" w:hAnsiTheme="minorHAnsi" w:cstheme="minorHAnsi"/>
          <w:color w:val="C0504D" w:themeColor="accent2"/>
          <w:sz w:val="28"/>
          <w:szCs w:val="28"/>
        </w:rPr>
      </w:pPr>
    </w:p>
    <w:p w14:paraId="05FB4767" w14:textId="77777777" w:rsidR="009F3C16" w:rsidRDefault="009F3C16" w:rsidP="000D272A">
      <w:pPr>
        <w:pStyle w:val="ulli"/>
        <w:spacing w:line="360" w:lineRule="atLeast"/>
        <w:jc w:val="both"/>
        <w:rPr>
          <w:rFonts w:asciiTheme="minorHAnsi" w:eastAsia="Century Gothic" w:hAnsiTheme="minorHAnsi" w:cstheme="minorHAnsi"/>
          <w:color w:val="C0504D" w:themeColor="accent2"/>
          <w:sz w:val="28"/>
          <w:szCs w:val="28"/>
        </w:rPr>
      </w:pPr>
    </w:p>
    <w:p w14:paraId="4DE495FD" w14:textId="77777777" w:rsidR="009F3C16" w:rsidRDefault="009F3C16" w:rsidP="000D272A">
      <w:pPr>
        <w:pStyle w:val="ulli"/>
        <w:spacing w:line="360" w:lineRule="atLeast"/>
        <w:jc w:val="both"/>
        <w:rPr>
          <w:rFonts w:asciiTheme="minorHAnsi" w:eastAsia="Century Gothic" w:hAnsiTheme="minorHAnsi" w:cstheme="minorHAnsi"/>
          <w:color w:val="C0504D" w:themeColor="accent2"/>
          <w:sz w:val="28"/>
          <w:szCs w:val="28"/>
        </w:rPr>
      </w:pPr>
    </w:p>
    <w:p w14:paraId="59126B4A" w14:textId="13EEDEC3" w:rsidR="00765DE3" w:rsidRPr="000D272A" w:rsidRDefault="001B6365" w:rsidP="000D272A">
      <w:pPr>
        <w:pStyle w:val="ulli"/>
        <w:spacing w:line="360" w:lineRule="atLeast"/>
        <w:jc w:val="both"/>
        <w:rPr>
          <w:rFonts w:asciiTheme="minorHAnsi" w:eastAsia="Century Gothic" w:hAnsiTheme="minorHAnsi" w:cstheme="minorHAnsi"/>
          <w:color w:val="C0504D" w:themeColor="accent2"/>
          <w:sz w:val="28"/>
          <w:szCs w:val="28"/>
        </w:rPr>
      </w:pPr>
      <w:r w:rsidRPr="000D272A">
        <w:rPr>
          <w:rFonts w:asciiTheme="minorHAnsi" w:eastAsia="Century Gothic" w:hAnsiTheme="minorHAnsi" w:cstheme="minorHAnsi"/>
          <w:color w:val="C0504D" w:themeColor="accent2"/>
          <w:sz w:val="28"/>
          <w:szCs w:val="28"/>
        </w:rPr>
        <w:lastRenderedPageBreak/>
        <w:t>References:</w:t>
      </w:r>
    </w:p>
    <w:p w14:paraId="09A3384F" w14:textId="77777777" w:rsidR="00765DE3" w:rsidRPr="000D272A" w:rsidRDefault="00765DE3" w:rsidP="000D272A">
      <w:pPr>
        <w:pStyle w:val="ulli"/>
        <w:spacing w:line="360" w:lineRule="atLeast"/>
        <w:jc w:val="both"/>
        <w:rPr>
          <w:rFonts w:asciiTheme="minorHAnsi" w:eastAsia="Century Gothic" w:hAnsiTheme="minorHAnsi" w:cstheme="minorHAnsi"/>
          <w:color w:val="C0504D" w:themeColor="accent2"/>
          <w:sz w:val="28"/>
          <w:szCs w:val="28"/>
        </w:rPr>
      </w:pPr>
    </w:p>
    <w:p w14:paraId="2AB830D8" w14:textId="7CAA97B1" w:rsidR="001B6365" w:rsidRPr="000D272A" w:rsidRDefault="001B6365" w:rsidP="000D272A">
      <w:pPr>
        <w:widowControl w:val="0"/>
        <w:numPr>
          <w:ilvl w:val="0"/>
          <w:numId w:val="30"/>
        </w:numPr>
        <w:autoSpaceDE w:val="0"/>
        <w:autoSpaceDN w:val="0"/>
        <w:adjustRightInd w:val="0"/>
        <w:spacing w:line="240" w:lineRule="auto"/>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 xml:space="preserve">Dr. Ganesh </w:t>
      </w:r>
      <w:proofErr w:type="spellStart"/>
      <w:r w:rsidRPr="000D272A">
        <w:rPr>
          <w:rFonts w:asciiTheme="minorHAnsi" w:hAnsiTheme="minorHAnsi" w:cstheme="minorHAnsi"/>
          <w:color w:val="000000"/>
          <w:kern w:val="36"/>
          <w:sz w:val="22"/>
          <w:szCs w:val="22"/>
          <w:shd w:val="clear" w:color="auto" w:fill="F6F6F6"/>
        </w:rPr>
        <w:t>Bhutkar</w:t>
      </w:r>
      <w:proofErr w:type="spellEnd"/>
      <w:r w:rsidRPr="000D272A">
        <w:rPr>
          <w:rFonts w:asciiTheme="minorHAnsi" w:hAnsiTheme="minorHAnsi" w:cstheme="minorHAnsi"/>
          <w:color w:val="000000"/>
          <w:kern w:val="36"/>
          <w:sz w:val="22"/>
          <w:szCs w:val="22"/>
          <w:shd w:val="clear" w:color="auto" w:fill="F6F6F6"/>
        </w:rPr>
        <w:t>. (</w:t>
      </w:r>
      <w:r w:rsidR="00574D37" w:rsidRPr="000D272A">
        <w:rPr>
          <w:rFonts w:asciiTheme="minorHAnsi" w:hAnsiTheme="minorHAnsi" w:cstheme="minorHAnsi"/>
          <w:color w:val="000000"/>
          <w:kern w:val="36"/>
          <w:sz w:val="22"/>
          <w:szCs w:val="22"/>
          <w:shd w:val="clear" w:color="auto" w:fill="F6F6F6"/>
        </w:rPr>
        <w:t xml:space="preserve">Current </w:t>
      </w:r>
      <w:r w:rsidRPr="000D272A">
        <w:rPr>
          <w:rFonts w:asciiTheme="minorHAnsi" w:hAnsiTheme="minorHAnsi" w:cstheme="minorHAnsi"/>
          <w:color w:val="000000"/>
          <w:kern w:val="36"/>
          <w:sz w:val="22"/>
          <w:szCs w:val="22"/>
          <w:shd w:val="clear" w:color="auto" w:fill="F6F6F6"/>
        </w:rPr>
        <w:t>Coworker)</w:t>
      </w:r>
    </w:p>
    <w:p w14:paraId="77368F34"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Computer Department,</w:t>
      </w:r>
    </w:p>
    <w:p w14:paraId="0320BBB3"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Vishwakarma Institute of Technology,</w:t>
      </w:r>
    </w:p>
    <w:p w14:paraId="19CD749B"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 xml:space="preserve">666, Upper Indira Nagar, </w:t>
      </w:r>
      <w:proofErr w:type="spellStart"/>
      <w:r w:rsidRPr="000D272A">
        <w:rPr>
          <w:rFonts w:asciiTheme="minorHAnsi" w:hAnsiTheme="minorHAnsi" w:cstheme="minorHAnsi"/>
          <w:color w:val="000000"/>
          <w:kern w:val="36"/>
          <w:sz w:val="22"/>
          <w:szCs w:val="22"/>
          <w:shd w:val="clear" w:color="auto" w:fill="F6F6F6"/>
        </w:rPr>
        <w:t>Bibawewadi</w:t>
      </w:r>
      <w:proofErr w:type="spellEnd"/>
      <w:r w:rsidRPr="000D272A">
        <w:rPr>
          <w:rFonts w:asciiTheme="minorHAnsi" w:hAnsiTheme="minorHAnsi" w:cstheme="minorHAnsi"/>
          <w:color w:val="000000"/>
          <w:kern w:val="36"/>
          <w:sz w:val="22"/>
          <w:szCs w:val="22"/>
          <w:shd w:val="clear" w:color="auto" w:fill="F6F6F6"/>
        </w:rPr>
        <w:t>, Pune.</w:t>
      </w:r>
    </w:p>
    <w:p w14:paraId="79FF2916"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proofErr w:type="gramStart"/>
      <w:r w:rsidRPr="000D272A">
        <w:rPr>
          <w:rFonts w:asciiTheme="minorHAnsi" w:hAnsiTheme="minorHAnsi" w:cstheme="minorHAnsi"/>
          <w:color w:val="000000"/>
          <w:kern w:val="36"/>
          <w:sz w:val="22"/>
          <w:szCs w:val="22"/>
          <w:shd w:val="clear" w:color="auto" w:fill="F6F6F6"/>
        </w:rPr>
        <w:t>Maharashtra,  India</w:t>
      </w:r>
      <w:proofErr w:type="gramEnd"/>
      <w:r w:rsidRPr="000D272A">
        <w:rPr>
          <w:rFonts w:asciiTheme="minorHAnsi" w:hAnsiTheme="minorHAnsi" w:cstheme="minorHAnsi"/>
          <w:color w:val="000000"/>
          <w:kern w:val="36"/>
          <w:sz w:val="22"/>
          <w:szCs w:val="22"/>
          <w:shd w:val="clear" w:color="auto" w:fill="F6F6F6"/>
        </w:rPr>
        <w:t>.</w:t>
      </w:r>
    </w:p>
    <w:p w14:paraId="4CD82C79"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Phone: +</w:t>
      </w:r>
      <w:proofErr w:type="gramStart"/>
      <w:r w:rsidRPr="000D272A">
        <w:rPr>
          <w:rFonts w:asciiTheme="minorHAnsi" w:hAnsiTheme="minorHAnsi" w:cstheme="minorHAnsi"/>
          <w:color w:val="000000"/>
          <w:kern w:val="36"/>
          <w:sz w:val="22"/>
          <w:szCs w:val="22"/>
          <w:shd w:val="clear" w:color="auto" w:fill="F6F6F6"/>
        </w:rPr>
        <w:t>91  9822046183</w:t>
      </w:r>
      <w:proofErr w:type="gramEnd"/>
    </w:p>
    <w:p w14:paraId="1C2F04FC" w14:textId="77777777" w:rsidR="001B6365" w:rsidRPr="000D272A" w:rsidRDefault="001B6365" w:rsidP="000D272A">
      <w:pPr>
        <w:ind w:left="720"/>
        <w:jc w:val="both"/>
        <w:outlineLvl w:val="0"/>
        <w:rPr>
          <w:rStyle w:val="apple-style-span"/>
          <w:rFonts w:asciiTheme="minorHAnsi" w:hAnsiTheme="minorHAnsi" w:cstheme="minorHAnsi"/>
          <w:color w:val="555555"/>
          <w:sz w:val="22"/>
          <w:szCs w:val="22"/>
          <w:shd w:val="clear" w:color="auto" w:fill="FFFFFF"/>
        </w:rPr>
      </w:pPr>
      <w:r w:rsidRPr="000D272A">
        <w:rPr>
          <w:rStyle w:val="apple-style-span"/>
          <w:rFonts w:asciiTheme="minorHAnsi" w:hAnsiTheme="minorHAnsi" w:cstheme="minorHAnsi"/>
          <w:color w:val="555555"/>
          <w:sz w:val="22"/>
          <w:szCs w:val="22"/>
          <w:shd w:val="clear" w:color="auto" w:fill="FFFFFF"/>
        </w:rPr>
        <w:t xml:space="preserve">Email: </w:t>
      </w:r>
      <w:hyperlink r:id="rId17" w:history="1">
        <w:r w:rsidRPr="000D272A">
          <w:rPr>
            <w:rStyle w:val="Hyperlink"/>
            <w:rFonts w:asciiTheme="minorHAnsi" w:hAnsiTheme="minorHAnsi" w:cstheme="minorHAnsi"/>
            <w:sz w:val="22"/>
            <w:szCs w:val="22"/>
            <w:shd w:val="clear" w:color="auto" w:fill="FFFFFF"/>
          </w:rPr>
          <w:t>ganesh.bhutkar@vit.edu</w:t>
        </w:r>
      </w:hyperlink>
    </w:p>
    <w:p w14:paraId="52DF0805" w14:textId="77777777" w:rsidR="001B6365" w:rsidRPr="000D272A" w:rsidRDefault="001B6365" w:rsidP="000D272A">
      <w:pPr>
        <w:ind w:left="720"/>
        <w:jc w:val="both"/>
        <w:outlineLvl w:val="0"/>
        <w:rPr>
          <w:rStyle w:val="apple-style-span"/>
          <w:rFonts w:asciiTheme="minorHAnsi" w:hAnsiTheme="minorHAnsi" w:cstheme="minorHAnsi"/>
          <w:color w:val="555555"/>
          <w:sz w:val="22"/>
          <w:szCs w:val="22"/>
          <w:shd w:val="clear" w:color="auto" w:fill="FFFFFF"/>
        </w:rPr>
      </w:pPr>
    </w:p>
    <w:p w14:paraId="514384CD" w14:textId="77777777" w:rsidR="001B6365" w:rsidRPr="000D272A" w:rsidRDefault="001B6365" w:rsidP="000D272A">
      <w:pPr>
        <w:widowControl w:val="0"/>
        <w:numPr>
          <w:ilvl w:val="0"/>
          <w:numId w:val="30"/>
        </w:numPr>
        <w:autoSpaceDE w:val="0"/>
        <w:autoSpaceDN w:val="0"/>
        <w:adjustRightInd w:val="0"/>
        <w:spacing w:line="240" w:lineRule="auto"/>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Dr. Shashank Joshi (Previous coworker)</w:t>
      </w:r>
    </w:p>
    <w:p w14:paraId="264A9646"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Bharati Vidyapeeth College of Engineering,</w:t>
      </w:r>
    </w:p>
    <w:p w14:paraId="1673C131"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proofErr w:type="spellStart"/>
      <w:r w:rsidRPr="000D272A">
        <w:rPr>
          <w:rFonts w:asciiTheme="minorHAnsi" w:hAnsiTheme="minorHAnsi" w:cstheme="minorHAnsi"/>
          <w:color w:val="000000"/>
          <w:kern w:val="36"/>
          <w:sz w:val="22"/>
          <w:szCs w:val="22"/>
          <w:shd w:val="clear" w:color="auto" w:fill="F6F6F6"/>
        </w:rPr>
        <w:t>Dhanakawadi</w:t>
      </w:r>
      <w:proofErr w:type="spellEnd"/>
      <w:r w:rsidRPr="000D272A">
        <w:rPr>
          <w:rFonts w:asciiTheme="minorHAnsi" w:hAnsiTheme="minorHAnsi" w:cstheme="minorHAnsi"/>
          <w:color w:val="000000"/>
          <w:kern w:val="36"/>
          <w:sz w:val="22"/>
          <w:szCs w:val="22"/>
          <w:shd w:val="clear" w:color="auto" w:fill="F6F6F6"/>
        </w:rPr>
        <w:t>, Pune. India.</w:t>
      </w:r>
    </w:p>
    <w:p w14:paraId="71C72C65"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Phone: +919423222621</w:t>
      </w:r>
    </w:p>
    <w:p w14:paraId="00FF165B" w14:textId="77777777" w:rsidR="001B6365" w:rsidRPr="000D272A" w:rsidRDefault="001B6365" w:rsidP="000D272A">
      <w:pPr>
        <w:ind w:left="720"/>
        <w:jc w:val="both"/>
        <w:outlineLvl w:val="0"/>
        <w:rPr>
          <w:rStyle w:val="apple-style-span"/>
          <w:rFonts w:asciiTheme="minorHAnsi" w:hAnsiTheme="minorHAnsi" w:cstheme="minorHAnsi"/>
          <w:color w:val="555555"/>
          <w:sz w:val="22"/>
          <w:szCs w:val="22"/>
          <w:shd w:val="clear" w:color="auto" w:fill="FFFFFF"/>
        </w:rPr>
      </w:pPr>
      <w:r w:rsidRPr="000D272A">
        <w:rPr>
          <w:rFonts w:asciiTheme="minorHAnsi" w:hAnsiTheme="minorHAnsi" w:cstheme="minorHAnsi"/>
          <w:color w:val="000000"/>
          <w:kern w:val="36"/>
          <w:sz w:val="22"/>
          <w:szCs w:val="22"/>
          <w:shd w:val="clear" w:color="auto" w:fill="F6F6F6"/>
        </w:rPr>
        <w:t xml:space="preserve">Email: </w:t>
      </w:r>
      <w:hyperlink r:id="rId18" w:history="1">
        <w:r w:rsidRPr="000D272A">
          <w:rPr>
            <w:rStyle w:val="Hyperlink"/>
            <w:rFonts w:asciiTheme="minorHAnsi" w:hAnsiTheme="minorHAnsi" w:cstheme="minorHAnsi"/>
            <w:kern w:val="36"/>
            <w:sz w:val="22"/>
            <w:szCs w:val="22"/>
            <w:shd w:val="clear" w:color="auto" w:fill="F6F6F6"/>
          </w:rPr>
          <w:t>sdjoshi@bvucoep.edu</w:t>
        </w:r>
      </w:hyperlink>
    </w:p>
    <w:p w14:paraId="550957AE" w14:textId="77777777" w:rsidR="001B6365" w:rsidRPr="000D272A" w:rsidRDefault="001B6365" w:rsidP="000D272A">
      <w:pPr>
        <w:ind w:left="360"/>
        <w:jc w:val="both"/>
        <w:outlineLvl w:val="0"/>
        <w:rPr>
          <w:rStyle w:val="apple-style-span"/>
          <w:rFonts w:asciiTheme="minorHAnsi" w:hAnsiTheme="minorHAnsi" w:cstheme="minorHAnsi"/>
          <w:color w:val="555555"/>
          <w:sz w:val="22"/>
          <w:szCs w:val="22"/>
          <w:shd w:val="clear" w:color="auto" w:fill="FFFFFF"/>
        </w:rPr>
      </w:pPr>
    </w:p>
    <w:p w14:paraId="62428B40" w14:textId="77777777" w:rsidR="00765DE3" w:rsidRPr="000D272A" w:rsidRDefault="00765DE3" w:rsidP="000D272A">
      <w:pPr>
        <w:widowControl w:val="0"/>
        <w:autoSpaceDE w:val="0"/>
        <w:autoSpaceDN w:val="0"/>
        <w:adjustRightInd w:val="0"/>
        <w:spacing w:line="240" w:lineRule="auto"/>
        <w:ind w:left="720"/>
        <w:jc w:val="both"/>
        <w:outlineLvl w:val="0"/>
        <w:rPr>
          <w:rFonts w:asciiTheme="minorHAnsi" w:hAnsiTheme="minorHAnsi" w:cstheme="minorHAnsi"/>
          <w:color w:val="000000"/>
          <w:kern w:val="36"/>
          <w:sz w:val="22"/>
          <w:szCs w:val="22"/>
          <w:shd w:val="clear" w:color="auto" w:fill="F6F6F6"/>
        </w:rPr>
      </w:pPr>
    </w:p>
    <w:p w14:paraId="167CD7B7" w14:textId="57FB6806" w:rsidR="001B6365" w:rsidRPr="000D272A" w:rsidRDefault="001B6365" w:rsidP="000D272A">
      <w:pPr>
        <w:widowControl w:val="0"/>
        <w:numPr>
          <w:ilvl w:val="0"/>
          <w:numId w:val="30"/>
        </w:numPr>
        <w:autoSpaceDE w:val="0"/>
        <w:autoSpaceDN w:val="0"/>
        <w:adjustRightInd w:val="0"/>
        <w:spacing w:line="240" w:lineRule="auto"/>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 xml:space="preserve">Dr. Sunil </w:t>
      </w:r>
      <w:proofErr w:type="spellStart"/>
      <w:r w:rsidRPr="000D272A">
        <w:rPr>
          <w:rFonts w:asciiTheme="minorHAnsi" w:hAnsiTheme="minorHAnsi" w:cstheme="minorHAnsi"/>
          <w:color w:val="000000"/>
          <w:kern w:val="36"/>
          <w:sz w:val="22"/>
          <w:szCs w:val="22"/>
          <w:shd w:val="clear" w:color="auto" w:fill="F6F6F6"/>
        </w:rPr>
        <w:t>Sangve</w:t>
      </w:r>
      <w:proofErr w:type="spellEnd"/>
      <w:r w:rsidRPr="000D272A">
        <w:rPr>
          <w:rFonts w:asciiTheme="minorHAnsi" w:hAnsiTheme="minorHAnsi" w:cstheme="minorHAnsi"/>
          <w:color w:val="000000"/>
          <w:kern w:val="36"/>
          <w:sz w:val="22"/>
          <w:szCs w:val="22"/>
          <w:shd w:val="clear" w:color="auto" w:fill="F6F6F6"/>
        </w:rPr>
        <w:t xml:space="preserve"> </w:t>
      </w:r>
      <w:proofErr w:type="gramStart"/>
      <w:r w:rsidRPr="000D272A">
        <w:rPr>
          <w:rFonts w:asciiTheme="minorHAnsi" w:hAnsiTheme="minorHAnsi" w:cstheme="minorHAnsi"/>
          <w:color w:val="000000"/>
          <w:kern w:val="36"/>
          <w:sz w:val="22"/>
          <w:szCs w:val="22"/>
          <w:shd w:val="clear" w:color="auto" w:fill="F6F6F6"/>
        </w:rPr>
        <w:t xml:space="preserve">   (</w:t>
      </w:r>
      <w:proofErr w:type="gramEnd"/>
      <w:r w:rsidRPr="000D272A">
        <w:rPr>
          <w:rFonts w:asciiTheme="minorHAnsi" w:hAnsiTheme="minorHAnsi" w:cstheme="minorHAnsi"/>
          <w:color w:val="000000"/>
          <w:kern w:val="36"/>
          <w:sz w:val="22"/>
          <w:szCs w:val="22"/>
          <w:shd w:val="clear" w:color="auto" w:fill="F6F6F6"/>
        </w:rPr>
        <w:t>Classmate</w:t>
      </w:r>
      <w:r w:rsidR="00574D37" w:rsidRPr="000D272A">
        <w:rPr>
          <w:rFonts w:asciiTheme="minorHAnsi" w:hAnsiTheme="minorHAnsi" w:cstheme="minorHAnsi"/>
          <w:color w:val="000000"/>
          <w:kern w:val="36"/>
          <w:sz w:val="22"/>
          <w:szCs w:val="22"/>
          <w:shd w:val="clear" w:color="auto" w:fill="F6F6F6"/>
        </w:rPr>
        <w:t xml:space="preserve"> and Friend</w:t>
      </w:r>
      <w:r w:rsidRPr="000D272A">
        <w:rPr>
          <w:rFonts w:asciiTheme="minorHAnsi" w:hAnsiTheme="minorHAnsi" w:cstheme="minorHAnsi"/>
          <w:color w:val="000000"/>
          <w:kern w:val="36"/>
          <w:sz w:val="22"/>
          <w:szCs w:val="22"/>
          <w:shd w:val="clear" w:color="auto" w:fill="F6F6F6"/>
        </w:rPr>
        <w:t xml:space="preserve"> )</w:t>
      </w:r>
    </w:p>
    <w:p w14:paraId="4E6C5089"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proofErr w:type="spellStart"/>
      <w:r w:rsidRPr="000D272A">
        <w:rPr>
          <w:rFonts w:asciiTheme="minorHAnsi" w:hAnsiTheme="minorHAnsi" w:cstheme="minorHAnsi"/>
          <w:color w:val="000000"/>
          <w:kern w:val="36"/>
          <w:sz w:val="22"/>
          <w:szCs w:val="22"/>
          <w:shd w:val="clear" w:color="auto" w:fill="F6F6F6"/>
        </w:rPr>
        <w:t>Rajsrshi</w:t>
      </w:r>
      <w:proofErr w:type="spellEnd"/>
      <w:r w:rsidRPr="000D272A">
        <w:rPr>
          <w:rFonts w:asciiTheme="minorHAnsi" w:hAnsiTheme="minorHAnsi" w:cstheme="minorHAnsi"/>
          <w:color w:val="000000"/>
          <w:kern w:val="36"/>
          <w:sz w:val="22"/>
          <w:szCs w:val="22"/>
          <w:shd w:val="clear" w:color="auto" w:fill="F6F6F6"/>
        </w:rPr>
        <w:t xml:space="preserve"> </w:t>
      </w:r>
      <w:proofErr w:type="spellStart"/>
      <w:r w:rsidRPr="000D272A">
        <w:rPr>
          <w:rFonts w:asciiTheme="minorHAnsi" w:hAnsiTheme="minorHAnsi" w:cstheme="minorHAnsi"/>
          <w:color w:val="000000"/>
          <w:kern w:val="36"/>
          <w:sz w:val="22"/>
          <w:szCs w:val="22"/>
          <w:shd w:val="clear" w:color="auto" w:fill="F6F6F6"/>
        </w:rPr>
        <w:t>Shahu</w:t>
      </w:r>
      <w:proofErr w:type="spellEnd"/>
      <w:r w:rsidRPr="000D272A">
        <w:rPr>
          <w:rFonts w:asciiTheme="minorHAnsi" w:hAnsiTheme="minorHAnsi" w:cstheme="minorHAnsi"/>
          <w:color w:val="000000"/>
          <w:kern w:val="36"/>
          <w:sz w:val="22"/>
          <w:szCs w:val="22"/>
          <w:shd w:val="clear" w:color="auto" w:fill="F6F6F6"/>
        </w:rPr>
        <w:t xml:space="preserve"> college of Engineering,</w:t>
      </w:r>
    </w:p>
    <w:p w14:paraId="2C5A756E"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proofErr w:type="spellStart"/>
      <w:r w:rsidRPr="000D272A">
        <w:rPr>
          <w:rFonts w:asciiTheme="minorHAnsi" w:hAnsiTheme="minorHAnsi" w:cstheme="minorHAnsi"/>
          <w:color w:val="000000"/>
          <w:kern w:val="36"/>
          <w:sz w:val="22"/>
          <w:szCs w:val="22"/>
          <w:shd w:val="clear" w:color="auto" w:fill="F6F6F6"/>
        </w:rPr>
        <w:t>Tathawade</w:t>
      </w:r>
      <w:proofErr w:type="spellEnd"/>
      <w:r w:rsidRPr="000D272A">
        <w:rPr>
          <w:rFonts w:asciiTheme="minorHAnsi" w:hAnsiTheme="minorHAnsi" w:cstheme="minorHAnsi"/>
          <w:color w:val="000000"/>
          <w:kern w:val="36"/>
          <w:sz w:val="22"/>
          <w:szCs w:val="22"/>
          <w:shd w:val="clear" w:color="auto" w:fill="F6F6F6"/>
        </w:rPr>
        <w:t xml:space="preserve">, </w:t>
      </w:r>
      <w:proofErr w:type="gramStart"/>
      <w:r w:rsidRPr="000D272A">
        <w:rPr>
          <w:rFonts w:asciiTheme="minorHAnsi" w:hAnsiTheme="minorHAnsi" w:cstheme="minorHAnsi"/>
          <w:color w:val="000000"/>
          <w:kern w:val="36"/>
          <w:sz w:val="22"/>
          <w:szCs w:val="22"/>
          <w:shd w:val="clear" w:color="auto" w:fill="F6F6F6"/>
        </w:rPr>
        <w:t>Pune,  India</w:t>
      </w:r>
      <w:proofErr w:type="gramEnd"/>
      <w:r w:rsidRPr="000D272A">
        <w:rPr>
          <w:rFonts w:asciiTheme="minorHAnsi" w:hAnsiTheme="minorHAnsi" w:cstheme="minorHAnsi"/>
          <w:color w:val="000000"/>
          <w:kern w:val="36"/>
          <w:sz w:val="22"/>
          <w:szCs w:val="22"/>
          <w:shd w:val="clear" w:color="auto" w:fill="F6F6F6"/>
        </w:rPr>
        <w:t>.</w:t>
      </w:r>
    </w:p>
    <w:p w14:paraId="2557D8C0"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Phone:  +91 9763722208</w:t>
      </w:r>
    </w:p>
    <w:p w14:paraId="362304C8" w14:textId="77777777" w:rsidR="001B6365" w:rsidRPr="000D272A" w:rsidRDefault="001B6365" w:rsidP="000D272A">
      <w:pPr>
        <w:ind w:left="720"/>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 xml:space="preserve">Email:  </w:t>
      </w:r>
      <w:hyperlink r:id="rId19" w:history="1">
        <w:r w:rsidRPr="000D272A">
          <w:rPr>
            <w:rStyle w:val="Hyperlink"/>
            <w:rFonts w:asciiTheme="minorHAnsi" w:hAnsiTheme="minorHAnsi" w:cstheme="minorHAnsi"/>
            <w:kern w:val="36"/>
            <w:sz w:val="22"/>
            <w:szCs w:val="22"/>
            <w:shd w:val="clear" w:color="auto" w:fill="F6F6F6"/>
          </w:rPr>
          <w:t>sunilsangve@jspmrscoe.edu.in</w:t>
        </w:r>
      </w:hyperlink>
    </w:p>
    <w:p w14:paraId="2D6BBAE1" w14:textId="2EFDE0EC" w:rsidR="001B6365" w:rsidRPr="000D272A" w:rsidRDefault="001B6365" w:rsidP="000D272A">
      <w:pPr>
        <w:jc w:val="both"/>
        <w:outlineLvl w:val="0"/>
        <w:rPr>
          <w:rFonts w:asciiTheme="minorHAnsi" w:hAnsiTheme="minorHAnsi" w:cstheme="minorHAnsi"/>
          <w:color w:val="000000"/>
          <w:kern w:val="36"/>
          <w:sz w:val="22"/>
          <w:szCs w:val="22"/>
          <w:shd w:val="clear" w:color="auto" w:fill="F6F6F6"/>
        </w:rPr>
      </w:pPr>
      <w:r w:rsidRPr="000D272A">
        <w:rPr>
          <w:rFonts w:asciiTheme="minorHAnsi" w:hAnsiTheme="minorHAnsi" w:cstheme="minorHAnsi"/>
          <w:color w:val="000000"/>
          <w:kern w:val="36"/>
          <w:sz w:val="22"/>
          <w:szCs w:val="22"/>
          <w:shd w:val="clear" w:color="auto" w:fill="F6F6F6"/>
        </w:rPr>
        <w:t xml:space="preserve">    </w:t>
      </w:r>
    </w:p>
    <w:p w14:paraId="15BD989E" w14:textId="252A1268" w:rsidR="00554D07" w:rsidRPr="000D272A" w:rsidRDefault="00554D07" w:rsidP="000D272A">
      <w:pPr>
        <w:ind w:left="720"/>
        <w:jc w:val="both"/>
        <w:outlineLvl w:val="0"/>
        <w:rPr>
          <w:rStyle w:val="Hyperlink"/>
          <w:rFonts w:asciiTheme="minorHAnsi" w:hAnsiTheme="minorHAnsi" w:cstheme="minorHAnsi"/>
          <w:kern w:val="36"/>
          <w:sz w:val="22"/>
          <w:szCs w:val="22"/>
          <w:shd w:val="clear" w:color="auto" w:fill="F6F6F6"/>
        </w:rPr>
      </w:pPr>
    </w:p>
    <w:p w14:paraId="6741E90A" w14:textId="193A801E" w:rsidR="00554D07" w:rsidRPr="000D272A" w:rsidRDefault="00731828" w:rsidP="000D272A">
      <w:pPr>
        <w:pStyle w:val="p"/>
        <w:spacing w:line="360" w:lineRule="atLeast"/>
        <w:jc w:val="both"/>
        <w:rPr>
          <w:rFonts w:asciiTheme="minorHAnsi" w:eastAsia="Century Gothic" w:hAnsiTheme="minorHAnsi" w:cstheme="minorHAnsi"/>
          <w:sz w:val="22"/>
          <w:szCs w:val="22"/>
        </w:rPr>
      </w:pPr>
      <w:r w:rsidRPr="000D272A">
        <w:rPr>
          <w:rFonts w:asciiTheme="minorHAnsi" w:eastAsia="Century Gothic" w:hAnsiTheme="minorHAnsi" w:cstheme="minorHAnsi"/>
          <w:sz w:val="22"/>
          <w:szCs w:val="22"/>
        </w:rPr>
        <w:t>I hereby declare that</w:t>
      </w:r>
      <w:r w:rsidR="009F3C16">
        <w:rPr>
          <w:rFonts w:asciiTheme="minorHAnsi" w:eastAsia="Century Gothic" w:hAnsiTheme="minorHAnsi" w:cstheme="minorHAnsi"/>
          <w:sz w:val="22"/>
          <w:szCs w:val="22"/>
        </w:rPr>
        <w:t>,</w:t>
      </w:r>
      <w:r w:rsidRPr="000D272A">
        <w:rPr>
          <w:rFonts w:asciiTheme="minorHAnsi" w:eastAsia="Century Gothic" w:hAnsiTheme="minorHAnsi" w:cstheme="minorHAnsi"/>
          <w:sz w:val="22"/>
          <w:szCs w:val="22"/>
        </w:rPr>
        <w:t xml:space="preserve"> all the entries in this application are true to the best of my knowledge &amp; belief.</w:t>
      </w:r>
    </w:p>
    <w:p w14:paraId="5915D71F" w14:textId="35EA9D66" w:rsidR="002E5157" w:rsidRPr="000D272A" w:rsidRDefault="002E5157" w:rsidP="000D272A">
      <w:pPr>
        <w:pStyle w:val="p"/>
        <w:spacing w:line="360" w:lineRule="atLeast"/>
        <w:jc w:val="both"/>
        <w:rPr>
          <w:rFonts w:asciiTheme="minorHAnsi" w:eastAsia="Century Gothic" w:hAnsiTheme="minorHAnsi" w:cstheme="minorHAnsi"/>
          <w:sz w:val="22"/>
          <w:szCs w:val="22"/>
        </w:rPr>
      </w:pPr>
    </w:p>
    <w:p w14:paraId="64730172" w14:textId="17FDCFC7" w:rsidR="004922E0" w:rsidRPr="000D272A" w:rsidRDefault="004922E0" w:rsidP="000D272A">
      <w:pPr>
        <w:pStyle w:val="p"/>
        <w:spacing w:line="360" w:lineRule="atLeast"/>
        <w:jc w:val="both"/>
        <w:rPr>
          <w:rFonts w:asciiTheme="minorHAnsi" w:eastAsia="Century Gothic" w:hAnsiTheme="minorHAnsi" w:cstheme="minorHAnsi"/>
          <w:b/>
          <w:bCs/>
          <w:sz w:val="32"/>
          <w:szCs w:val="32"/>
        </w:rPr>
      </w:pPr>
      <w:r w:rsidRPr="000D272A">
        <w:rPr>
          <w:rFonts w:asciiTheme="minorHAnsi" w:eastAsia="Century Gothic" w:hAnsiTheme="minorHAnsi" w:cstheme="minorHAnsi"/>
          <w:b/>
          <w:bCs/>
          <w:sz w:val="32"/>
          <w:szCs w:val="32"/>
        </w:rPr>
        <w:t xml:space="preserve">         Dr. </w:t>
      </w:r>
      <w:proofErr w:type="spellStart"/>
      <w:r w:rsidRPr="000D272A">
        <w:rPr>
          <w:rFonts w:asciiTheme="minorHAnsi" w:eastAsia="Century Gothic" w:hAnsiTheme="minorHAnsi" w:cstheme="minorHAnsi"/>
          <w:b/>
          <w:bCs/>
          <w:sz w:val="32"/>
          <w:szCs w:val="32"/>
        </w:rPr>
        <w:t>Shrishailappa</w:t>
      </w:r>
      <w:proofErr w:type="spellEnd"/>
      <w:r w:rsidRPr="000D272A">
        <w:rPr>
          <w:rFonts w:asciiTheme="minorHAnsi" w:eastAsia="Century Gothic" w:hAnsiTheme="minorHAnsi" w:cstheme="minorHAnsi"/>
          <w:b/>
          <w:bCs/>
          <w:sz w:val="32"/>
          <w:szCs w:val="32"/>
        </w:rPr>
        <w:t xml:space="preserve"> Patil</w:t>
      </w:r>
    </w:p>
    <w:p w14:paraId="6418AF37" w14:textId="2D7CAC18" w:rsidR="004922E0" w:rsidRPr="000D272A" w:rsidRDefault="004922E0" w:rsidP="000D272A">
      <w:pPr>
        <w:pStyle w:val="Heading2"/>
        <w:shd w:val="clear" w:color="auto" w:fill="FFFFFF"/>
        <w:spacing w:before="0"/>
        <w:jc w:val="both"/>
        <w:textAlignment w:val="baseline"/>
        <w:rPr>
          <w:rStyle w:val="Hyperlink"/>
          <w:rFonts w:asciiTheme="minorHAnsi" w:hAnsiTheme="minorHAnsi" w:cstheme="minorHAnsi"/>
          <w:b w:val="0"/>
          <w:bCs w:val="0"/>
          <w:sz w:val="28"/>
          <w:szCs w:val="28"/>
        </w:rPr>
      </w:pPr>
      <w:r w:rsidRPr="000D272A">
        <w:rPr>
          <w:rFonts w:ascii="Segoe UI Emoji" w:hAnsi="Segoe UI Emoji" w:cs="Segoe UI Emoji"/>
          <w:color w:val="1E1E1E"/>
          <w:sz w:val="28"/>
          <w:szCs w:val="28"/>
          <w:shd w:val="clear" w:color="auto" w:fill="FFFFFF"/>
        </w:rPr>
        <w:t>✉</w:t>
      </w:r>
      <w:r w:rsidRPr="000D272A">
        <w:rPr>
          <w:rFonts w:asciiTheme="minorHAnsi" w:hAnsiTheme="minorHAnsi" w:cstheme="minorHAnsi"/>
          <w:color w:val="1E1E1E"/>
          <w:sz w:val="28"/>
          <w:szCs w:val="28"/>
          <w:shd w:val="clear" w:color="auto" w:fill="FFFFFF"/>
        </w:rPr>
        <w:t xml:space="preserve">  </w:t>
      </w:r>
      <w:r w:rsidR="000D436D">
        <w:rPr>
          <w:rFonts w:asciiTheme="minorHAnsi" w:hAnsiTheme="minorHAnsi" w:cstheme="minorHAnsi"/>
          <w:color w:val="1E1E1E"/>
          <w:sz w:val="28"/>
          <w:szCs w:val="28"/>
          <w:shd w:val="clear" w:color="auto" w:fill="FFFFFF"/>
        </w:rPr>
        <w:t xml:space="preserve">  </w:t>
      </w:r>
      <w:r w:rsidRPr="000D272A">
        <w:rPr>
          <w:rFonts w:asciiTheme="minorHAnsi" w:hAnsiTheme="minorHAnsi" w:cstheme="minorHAnsi"/>
          <w:color w:val="1E1E1E"/>
          <w:sz w:val="28"/>
          <w:szCs w:val="28"/>
          <w:shd w:val="clear" w:color="auto" w:fill="FFFFFF"/>
        </w:rPr>
        <w:t xml:space="preserve"> </w:t>
      </w:r>
      <w:hyperlink r:id="rId20" w:history="1">
        <w:r w:rsidRPr="000D272A">
          <w:rPr>
            <w:rStyle w:val="Hyperlink"/>
            <w:rFonts w:asciiTheme="minorHAnsi" w:hAnsiTheme="minorHAnsi" w:cstheme="minorHAnsi"/>
            <w:b w:val="0"/>
            <w:bCs w:val="0"/>
            <w:sz w:val="28"/>
            <w:szCs w:val="28"/>
          </w:rPr>
          <w:t>patil.st@vit.edu</w:t>
        </w:r>
      </w:hyperlink>
      <w:r w:rsidRPr="000D272A">
        <w:rPr>
          <w:rStyle w:val="Hyperlink"/>
          <w:rFonts w:asciiTheme="minorHAnsi" w:hAnsiTheme="minorHAnsi" w:cstheme="minorHAnsi"/>
          <w:b w:val="0"/>
          <w:bCs w:val="0"/>
          <w:sz w:val="28"/>
          <w:szCs w:val="28"/>
        </w:rPr>
        <w:t xml:space="preserve">, </w:t>
      </w:r>
      <w:r w:rsidR="00574D37" w:rsidRPr="000D272A">
        <w:rPr>
          <w:rStyle w:val="Hyperlink"/>
          <w:rFonts w:asciiTheme="minorHAnsi" w:hAnsiTheme="minorHAnsi" w:cstheme="minorHAnsi"/>
          <w:b w:val="0"/>
          <w:bCs w:val="0"/>
          <w:sz w:val="28"/>
          <w:szCs w:val="28"/>
        </w:rPr>
        <w:t xml:space="preserve">   </w:t>
      </w:r>
      <w:hyperlink r:id="rId21" w:history="1">
        <w:r w:rsidR="00574D37" w:rsidRPr="000D272A">
          <w:rPr>
            <w:rStyle w:val="Hyperlink"/>
            <w:rFonts w:asciiTheme="minorHAnsi" w:hAnsiTheme="minorHAnsi" w:cstheme="minorHAnsi"/>
            <w:b w:val="0"/>
            <w:bCs w:val="0"/>
            <w:sz w:val="28"/>
            <w:szCs w:val="28"/>
          </w:rPr>
          <w:t>stpatil77@gmail.com</w:t>
        </w:r>
      </w:hyperlink>
      <w:r w:rsidRPr="000D272A">
        <w:rPr>
          <w:rFonts w:asciiTheme="minorHAnsi" w:hAnsiTheme="minorHAnsi" w:cstheme="minorHAnsi"/>
          <w:b w:val="0"/>
          <w:bCs w:val="0"/>
          <w:sz w:val="28"/>
          <w:szCs w:val="28"/>
        </w:rPr>
        <w:t xml:space="preserve">  </w:t>
      </w:r>
    </w:p>
    <w:p w14:paraId="2206C259" w14:textId="66B69815" w:rsidR="004922E0" w:rsidRPr="000D272A" w:rsidRDefault="004922E0" w:rsidP="000D272A">
      <w:pPr>
        <w:pStyle w:val="Heading2"/>
        <w:spacing w:before="0"/>
        <w:jc w:val="both"/>
        <w:rPr>
          <w:rFonts w:asciiTheme="minorHAnsi" w:hAnsiTheme="minorHAnsi" w:cstheme="minorHAnsi"/>
          <w:b w:val="0"/>
          <w:bCs w:val="0"/>
          <w:color w:val="auto"/>
          <w:sz w:val="28"/>
          <w:szCs w:val="28"/>
        </w:rPr>
      </w:pPr>
      <w:r w:rsidRPr="000D272A">
        <w:rPr>
          <w:rFonts w:asciiTheme="minorHAnsi" w:hAnsiTheme="minorHAnsi" w:cstheme="minorHAnsi"/>
          <w:b w:val="0"/>
          <w:bCs w:val="0"/>
          <w:color w:val="auto"/>
          <w:sz w:val="28"/>
          <w:szCs w:val="28"/>
        </w:rPr>
        <w:t xml:space="preserve"> </w:t>
      </w:r>
      <w:r w:rsidRPr="000D272A">
        <w:rPr>
          <w:rFonts w:ascii="Segoe UI Emoji" w:hAnsi="Segoe UI Emoji" w:cs="Segoe UI Emoji"/>
          <w:color w:val="auto"/>
          <w:sz w:val="28"/>
          <w:szCs w:val="28"/>
        </w:rPr>
        <w:t>📱</w:t>
      </w:r>
      <w:r w:rsidRPr="000D272A">
        <w:rPr>
          <w:rFonts w:asciiTheme="minorHAnsi" w:hAnsiTheme="minorHAnsi" w:cstheme="minorHAnsi"/>
          <w:color w:val="auto"/>
          <w:sz w:val="28"/>
          <w:szCs w:val="28"/>
        </w:rPr>
        <w:t xml:space="preserve"> </w:t>
      </w:r>
      <w:r w:rsidRPr="000D272A">
        <w:rPr>
          <w:rFonts w:asciiTheme="minorHAnsi" w:hAnsiTheme="minorHAnsi" w:cstheme="minorHAnsi"/>
          <w:b w:val="0"/>
          <w:bCs w:val="0"/>
          <w:color w:val="auto"/>
          <w:sz w:val="28"/>
          <w:szCs w:val="28"/>
        </w:rPr>
        <w:t xml:space="preserve"> </w:t>
      </w:r>
      <w:r w:rsidR="000D436D">
        <w:rPr>
          <w:rFonts w:asciiTheme="minorHAnsi" w:hAnsiTheme="minorHAnsi" w:cstheme="minorHAnsi"/>
          <w:b w:val="0"/>
          <w:bCs w:val="0"/>
          <w:color w:val="auto"/>
          <w:sz w:val="28"/>
          <w:szCs w:val="28"/>
        </w:rPr>
        <w:t xml:space="preserve">   </w:t>
      </w:r>
      <w:r w:rsidRPr="000D272A">
        <w:rPr>
          <w:rFonts w:asciiTheme="minorHAnsi" w:hAnsiTheme="minorHAnsi" w:cstheme="minorHAnsi"/>
          <w:b w:val="0"/>
          <w:bCs w:val="0"/>
          <w:color w:val="auto"/>
          <w:sz w:val="28"/>
          <w:szCs w:val="28"/>
        </w:rPr>
        <w:t xml:space="preserve">+91 9604181937   </w:t>
      </w:r>
      <w:r w:rsidR="00574D37" w:rsidRPr="000D272A">
        <w:rPr>
          <w:rFonts w:asciiTheme="minorHAnsi" w:hAnsiTheme="minorHAnsi" w:cstheme="minorHAnsi"/>
          <w:b w:val="0"/>
          <w:bCs w:val="0"/>
          <w:color w:val="auto"/>
          <w:sz w:val="28"/>
          <w:szCs w:val="28"/>
        </w:rPr>
        <w:t xml:space="preserve"> </w:t>
      </w:r>
      <w:r w:rsidRPr="000D272A">
        <w:rPr>
          <w:rFonts w:asciiTheme="minorHAnsi" w:hAnsiTheme="minorHAnsi" w:cstheme="minorHAnsi"/>
          <w:b w:val="0"/>
          <w:bCs w:val="0"/>
          <w:color w:val="auto"/>
          <w:sz w:val="28"/>
          <w:szCs w:val="28"/>
        </w:rPr>
        <w:t>+91 7558558737</w:t>
      </w:r>
    </w:p>
    <w:sectPr w:rsidR="004922E0" w:rsidRPr="000D272A" w:rsidSect="00D859FC">
      <w:footerReference w:type="default" r:id="rId22"/>
      <w:pgSz w:w="11906" w:h="16838"/>
      <w:pgMar w:top="640" w:right="840" w:bottom="640" w:left="8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B22925" w14:textId="77777777" w:rsidR="004145A4" w:rsidRDefault="004145A4" w:rsidP="00830704">
      <w:pPr>
        <w:spacing w:line="240" w:lineRule="auto"/>
      </w:pPr>
      <w:r>
        <w:separator/>
      </w:r>
    </w:p>
  </w:endnote>
  <w:endnote w:type="continuationSeparator" w:id="0">
    <w:p w14:paraId="4AAC6C2F" w14:textId="77777777" w:rsidR="004145A4" w:rsidRDefault="004145A4" w:rsidP="008307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AEFEA633-FECF-4D4A-84E8-9AFF7FFFA5D7}"/>
    <w:embedBold r:id="rId2" w:fontKey="{31C9631C-4D6A-4116-8A8B-44B736C3B3F4}"/>
    <w:embedItalic r:id="rId3" w:fontKey="{7C85BCE4-7E8A-45FC-8E9F-4782532A9C61}"/>
  </w:font>
  <w:font w:name="Segoe UI Emoji">
    <w:panose1 w:val="020B0502040204020203"/>
    <w:charset w:val="00"/>
    <w:family w:val="swiss"/>
    <w:pitch w:val="variable"/>
    <w:sig w:usb0="00000003" w:usb1="02000000" w:usb2="00000000" w:usb3="00000000" w:csb0="00000001" w:csb1="00000000"/>
    <w:embedBold r:id="rId4" w:fontKey="{714C60C9-E3B5-4A41-91F7-EB06590C103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2611351"/>
      <w:docPartObj>
        <w:docPartGallery w:val="Page Numbers (Bottom of Page)"/>
        <w:docPartUnique/>
      </w:docPartObj>
    </w:sdtPr>
    <w:sdtEndPr/>
    <w:sdtContent>
      <w:sdt>
        <w:sdtPr>
          <w:id w:val="-1769616900"/>
          <w:docPartObj>
            <w:docPartGallery w:val="Page Numbers (Top of Page)"/>
            <w:docPartUnique/>
          </w:docPartObj>
        </w:sdtPr>
        <w:sdtEndPr/>
        <w:sdtContent>
          <w:p w14:paraId="301EF049" w14:textId="27F3A717" w:rsidR="00830704" w:rsidRDefault="00830704">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39B4BBB" w14:textId="77777777" w:rsidR="00830704" w:rsidRDefault="00830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3C7AAF" w14:textId="77777777" w:rsidR="004145A4" w:rsidRDefault="004145A4" w:rsidP="00830704">
      <w:pPr>
        <w:spacing w:line="240" w:lineRule="auto"/>
      </w:pPr>
      <w:r>
        <w:separator/>
      </w:r>
    </w:p>
  </w:footnote>
  <w:footnote w:type="continuationSeparator" w:id="0">
    <w:p w14:paraId="26ECC8F0" w14:textId="77777777" w:rsidR="004145A4" w:rsidRDefault="004145A4" w:rsidP="008307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301058BA">
      <w:start w:val="1"/>
      <w:numFmt w:val="bullet"/>
      <w:lvlText w:val=""/>
      <w:lvlJc w:val="left"/>
      <w:pPr>
        <w:ind w:left="720" w:hanging="360"/>
      </w:pPr>
      <w:rPr>
        <w:rFonts w:ascii="Symbol" w:hAnsi="Symbol"/>
      </w:rPr>
    </w:lvl>
    <w:lvl w:ilvl="1" w:tplc="47D41818">
      <w:start w:val="1"/>
      <w:numFmt w:val="bullet"/>
      <w:lvlText w:val="o"/>
      <w:lvlJc w:val="left"/>
      <w:pPr>
        <w:tabs>
          <w:tab w:val="num" w:pos="1440"/>
        </w:tabs>
        <w:ind w:left="1440" w:hanging="360"/>
      </w:pPr>
      <w:rPr>
        <w:rFonts w:ascii="Courier New" w:hAnsi="Courier New"/>
      </w:rPr>
    </w:lvl>
    <w:lvl w:ilvl="2" w:tplc="C6D8C03A">
      <w:start w:val="1"/>
      <w:numFmt w:val="bullet"/>
      <w:lvlText w:val=""/>
      <w:lvlJc w:val="left"/>
      <w:pPr>
        <w:tabs>
          <w:tab w:val="num" w:pos="2160"/>
        </w:tabs>
        <w:ind w:left="2160" w:hanging="360"/>
      </w:pPr>
      <w:rPr>
        <w:rFonts w:ascii="Wingdings" w:hAnsi="Wingdings"/>
      </w:rPr>
    </w:lvl>
    <w:lvl w:ilvl="3" w:tplc="E602A224">
      <w:start w:val="1"/>
      <w:numFmt w:val="bullet"/>
      <w:lvlText w:val=""/>
      <w:lvlJc w:val="left"/>
      <w:pPr>
        <w:tabs>
          <w:tab w:val="num" w:pos="2880"/>
        </w:tabs>
        <w:ind w:left="2880" w:hanging="360"/>
      </w:pPr>
      <w:rPr>
        <w:rFonts w:ascii="Symbol" w:hAnsi="Symbol"/>
      </w:rPr>
    </w:lvl>
    <w:lvl w:ilvl="4" w:tplc="C4DA79A2">
      <w:start w:val="1"/>
      <w:numFmt w:val="bullet"/>
      <w:lvlText w:val="o"/>
      <w:lvlJc w:val="left"/>
      <w:pPr>
        <w:tabs>
          <w:tab w:val="num" w:pos="3600"/>
        </w:tabs>
        <w:ind w:left="3600" w:hanging="360"/>
      </w:pPr>
      <w:rPr>
        <w:rFonts w:ascii="Courier New" w:hAnsi="Courier New"/>
      </w:rPr>
    </w:lvl>
    <w:lvl w:ilvl="5" w:tplc="CA969B9C">
      <w:start w:val="1"/>
      <w:numFmt w:val="bullet"/>
      <w:lvlText w:val=""/>
      <w:lvlJc w:val="left"/>
      <w:pPr>
        <w:tabs>
          <w:tab w:val="num" w:pos="4320"/>
        </w:tabs>
        <w:ind w:left="4320" w:hanging="360"/>
      </w:pPr>
      <w:rPr>
        <w:rFonts w:ascii="Wingdings" w:hAnsi="Wingdings"/>
      </w:rPr>
    </w:lvl>
    <w:lvl w:ilvl="6" w:tplc="4E64B8A6">
      <w:start w:val="1"/>
      <w:numFmt w:val="bullet"/>
      <w:lvlText w:val=""/>
      <w:lvlJc w:val="left"/>
      <w:pPr>
        <w:tabs>
          <w:tab w:val="num" w:pos="5040"/>
        </w:tabs>
        <w:ind w:left="5040" w:hanging="360"/>
      </w:pPr>
      <w:rPr>
        <w:rFonts w:ascii="Symbol" w:hAnsi="Symbol"/>
      </w:rPr>
    </w:lvl>
    <w:lvl w:ilvl="7" w:tplc="2602A894">
      <w:start w:val="1"/>
      <w:numFmt w:val="bullet"/>
      <w:lvlText w:val="o"/>
      <w:lvlJc w:val="left"/>
      <w:pPr>
        <w:tabs>
          <w:tab w:val="num" w:pos="5760"/>
        </w:tabs>
        <w:ind w:left="5760" w:hanging="360"/>
      </w:pPr>
      <w:rPr>
        <w:rFonts w:ascii="Courier New" w:hAnsi="Courier New"/>
      </w:rPr>
    </w:lvl>
    <w:lvl w:ilvl="8" w:tplc="DD6AB27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99472B6">
      <w:start w:val="1"/>
      <w:numFmt w:val="bullet"/>
      <w:lvlText w:val=""/>
      <w:lvlJc w:val="left"/>
      <w:pPr>
        <w:ind w:left="720" w:hanging="360"/>
      </w:pPr>
      <w:rPr>
        <w:rFonts w:ascii="Symbol" w:hAnsi="Symbol"/>
      </w:rPr>
    </w:lvl>
    <w:lvl w:ilvl="1" w:tplc="4EB6FAD6">
      <w:start w:val="1"/>
      <w:numFmt w:val="bullet"/>
      <w:lvlText w:val="o"/>
      <w:lvlJc w:val="left"/>
      <w:pPr>
        <w:tabs>
          <w:tab w:val="num" w:pos="1440"/>
        </w:tabs>
        <w:ind w:left="1440" w:hanging="360"/>
      </w:pPr>
      <w:rPr>
        <w:rFonts w:ascii="Courier New" w:hAnsi="Courier New"/>
      </w:rPr>
    </w:lvl>
    <w:lvl w:ilvl="2" w:tplc="6776798E">
      <w:start w:val="1"/>
      <w:numFmt w:val="bullet"/>
      <w:lvlText w:val=""/>
      <w:lvlJc w:val="left"/>
      <w:pPr>
        <w:tabs>
          <w:tab w:val="num" w:pos="2160"/>
        </w:tabs>
        <w:ind w:left="2160" w:hanging="360"/>
      </w:pPr>
      <w:rPr>
        <w:rFonts w:ascii="Wingdings" w:hAnsi="Wingdings"/>
      </w:rPr>
    </w:lvl>
    <w:lvl w:ilvl="3" w:tplc="CBFE48F2">
      <w:start w:val="1"/>
      <w:numFmt w:val="bullet"/>
      <w:lvlText w:val=""/>
      <w:lvlJc w:val="left"/>
      <w:pPr>
        <w:tabs>
          <w:tab w:val="num" w:pos="2880"/>
        </w:tabs>
        <w:ind w:left="2880" w:hanging="360"/>
      </w:pPr>
      <w:rPr>
        <w:rFonts w:ascii="Symbol" w:hAnsi="Symbol"/>
      </w:rPr>
    </w:lvl>
    <w:lvl w:ilvl="4" w:tplc="D138CDD2">
      <w:start w:val="1"/>
      <w:numFmt w:val="bullet"/>
      <w:lvlText w:val="o"/>
      <w:lvlJc w:val="left"/>
      <w:pPr>
        <w:tabs>
          <w:tab w:val="num" w:pos="3600"/>
        </w:tabs>
        <w:ind w:left="3600" w:hanging="360"/>
      </w:pPr>
      <w:rPr>
        <w:rFonts w:ascii="Courier New" w:hAnsi="Courier New"/>
      </w:rPr>
    </w:lvl>
    <w:lvl w:ilvl="5" w:tplc="A91C27B6">
      <w:start w:val="1"/>
      <w:numFmt w:val="bullet"/>
      <w:lvlText w:val=""/>
      <w:lvlJc w:val="left"/>
      <w:pPr>
        <w:tabs>
          <w:tab w:val="num" w:pos="4320"/>
        </w:tabs>
        <w:ind w:left="4320" w:hanging="360"/>
      </w:pPr>
      <w:rPr>
        <w:rFonts w:ascii="Wingdings" w:hAnsi="Wingdings"/>
      </w:rPr>
    </w:lvl>
    <w:lvl w:ilvl="6" w:tplc="F60264AC">
      <w:start w:val="1"/>
      <w:numFmt w:val="bullet"/>
      <w:lvlText w:val=""/>
      <w:lvlJc w:val="left"/>
      <w:pPr>
        <w:tabs>
          <w:tab w:val="num" w:pos="5040"/>
        </w:tabs>
        <w:ind w:left="5040" w:hanging="360"/>
      </w:pPr>
      <w:rPr>
        <w:rFonts w:ascii="Symbol" w:hAnsi="Symbol"/>
      </w:rPr>
    </w:lvl>
    <w:lvl w:ilvl="7" w:tplc="7F50C2B6">
      <w:start w:val="1"/>
      <w:numFmt w:val="bullet"/>
      <w:lvlText w:val="o"/>
      <w:lvlJc w:val="left"/>
      <w:pPr>
        <w:tabs>
          <w:tab w:val="num" w:pos="5760"/>
        </w:tabs>
        <w:ind w:left="5760" w:hanging="360"/>
      </w:pPr>
      <w:rPr>
        <w:rFonts w:ascii="Courier New" w:hAnsi="Courier New"/>
      </w:rPr>
    </w:lvl>
    <w:lvl w:ilvl="8" w:tplc="559460C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E7A59A0">
      <w:start w:val="1"/>
      <w:numFmt w:val="bullet"/>
      <w:lvlText w:val=""/>
      <w:lvlJc w:val="left"/>
      <w:pPr>
        <w:ind w:left="720" w:hanging="360"/>
      </w:pPr>
      <w:rPr>
        <w:rFonts w:ascii="Symbol" w:hAnsi="Symbol"/>
      </w:rPr>
    </w:lvl>
    <w:lvl w:ilvl="1" w:tplc="BA389E92">
      <w:start w:val="1"/>
      <w:numFmt w:val="bullet"/>
      <w:lvlText w:val="o"/>
      <w:lvlJc w:val="left"/>
      <w:pPr>
        <w:tabs>
          <w:tab w:val="num" w:pos="1440"/>
        </w:tabs>
        <w:ind w:left="1440" w:hanging="360"/>
      </w:pPr>
      <w:rPr>
        <w:rFonts w:ascii="Courier New" w:hAnsi="Courier New"/>
      </w:rPr>
    </w:lvl>
    <w:lvl w:ilvl="2" w:tplc="F95CC934">
      <w:start w:val="1"/>
      <w:numFmt w:val="bullet"/>
      <w:lvlText w:val=""/>
      <w:lvlJc w:val="left"/>
      <w:pPr>
        <w:tabs>
          <w:tab w:val="num" w:pos="2160"/>
        </w:tabs>
        <w:ind w:left="2160" w:hanging="360"/>
      </w:pPr>
      <w:rPr>
        <w:rFonts w:ascii="Wingdings" w:hAnsi="Wingdings"/>
      </w:rPr>
    </w:lvl>
    <w:lvl w:ilvl="3" w:tplc="5CDCE478">
      <w:start w:val="1"/>
      <w:numFmt w:val="bullet"/>
      <w:lvlText w:val=""/>
      <w:lvlJc w:val="left"/>
      <w:pPr>
        <w:tabs>
          <w:tab w:val="num" w:pos="2880"/>
        </w:tabs>
        <w:ind w:left="2880" w:hanging="360"/>
      </w:pPr>
      <w:rPr>
        <w:rFonts w:ascii="Symbol" w:hAnsi="Symbol"/>
      </w:rPr>
    </w:lvl>
    <w:lvl w:ilvl="4" w:tplc="59CA10AC">
      <w:start w:val="1"/>
      <w:numFmt w:val="bullet"/>
      <w:lvlText w:val="o"/>
      <w:lvlJc w:val="left"/>
      <w:pPr>
        <w:tabs>
          <w:tab w:val="num" w:pos="3600"/>
        </w:tabs>
        <w:ind w:left="3600" w:hanging="360"/>
      </w:pPr>
      <w:rPr>
        <w:rFonts w:ascii="Courier New" w:hAnsi="Courier New"/>
      </w:rPr>
    </w:lvl>
    <w:lvl w:ilvl="5" w:tplc="0A64E362">
      <w:start w:val="1"/>
      <w:numFmt w:val="bullet"/>
      <w:lvlText w:val=""/>
      <w:lvlJc w:val="left"/>
      <w:pPr>
        <w:tabs>
          <w:tab w:val="num" w:pos="4320"/>
        </w:tabs>
        <w:ind w:left="4320" w:hanging="360"/>
      </w:pPr>
      <w:rPr>
        <w:rFonts w:ascii="Wingdings" w:hAnsi="Wingdings"/>
      </w:rPr>
    </w:lvl>
    <w:lvl w:ilvl="6" w:tplc="C09E0802">
      <w:start w:val="1"/>
      <w:numFmt w:val="bullet"/>
      <w:lvlText w:val=""/>
      <w:lvlJc w:val="left"/>
      <w:pPr>
        <w:tabs>
          <w:tab w:val="num" w:pos="5040"/>
        </w:tabs>
        <w:ind w:left="5040" w:hanging="360"/>
      </w:pPr>
      <w:rPr>
        <w:rFonts w:ascii="Symbol" w:hAnsi="Symbol"/>
      </w:rPr>
    </w:lvl>
    <w:lvl w:ilvl="7" w:tplc="A2507B3E">
      <w:start w:val="1"/>
      <w:numFmt w:val="bullet"/>
      <w:lvlText w:val="o"/>
      <w:lvlJc w:val="left"/>
      <w:pPr>
        <w:tabs>
          <w:tab w:val="num" w:pos="5760"/>
        </w:tabs>
        <w:ind w:left="5760" w:hanging="360"/>
      </w:pPr>
      <w:rPr>
        <w:rFonts w:ascii="Courier New" w:hAnsi="Courier New"/>
      </w:rPr>
    </w:lvl>
    <w:lvl w:ilvl="8" w:tplc="689C9CA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9FA99EA">
      <w:start w:val="1"/>
      <w:numFmt w:val="bullet"/>
      <w:lvlText w:val=""/>
      <w:lvlJc w:val="left"/>
      <w:pPr>
        <w:ind w:left="720" w:hanging="360"/>
      </w:pPr>
      <w:rPr>
        <w:rFonts w:ascii="Symbol" w:hAnsi="Symbol"/>
      </w:rPr>
    </w:lvl>
    <w:lvl w:ilvl="1" w:tplc="51D260AC">
      <w:start w:val="1"/>
      <w:numFmt w:val="bullet"/>
      <w:lvlText w:val="o"/>
      <w:lvlJc w:val="left"/>
      <w:pPr>
        <w:tabs>
          <w:tab w:val="num" w:pos="1440"/>
        </w:tabs>
        <w:ind w:left="1440" w:hanging="360"/>
      </w:pPr>
      <w:rPr>
        <w:rFonts w:ascii="Courier New" w:hAnsi="Courier New"/>
      </w:rPr>
    </w:lvl>
    <w:lvl w:ilvl="2" w:tplc="01A2EF46">
      <w:start w:val="1"/>
      <w:numFmt w:val="bullet"/>
      <w:lvlText w:val=""/>
      <w:lvlJc w:val="left"/>
      <w:pPr>
        <w:tabs>
          <w:tab w:val="num" w:pos="2160"/>
        </w:tabs>
        <w:ind w:left="2160" w:hanging="360"/>
      </w:pPr>
      <w:rPr>
        <w:rFonts w:ascii="Wingdings" w:hAnsi="Wingdings"/>
      </w:rPr>
    </w:lvl>
    <w:lvl w:ilvl="3" w:tplc="E39C8C90">
      <w:start w:val="1"/>
      <w:numFmt w:val="bullet"/>
      <w:lvlText w:val=""/>
      <w:lvlJc w:val="left"/>
      <w:pPr>
        <w:tabs>
          <w:tab w:val="num" w:pos="2880"/>
        </w:tabs>
        <w:ind w:left="2880" w:hanging="360"/>
      </w:pPr>
      <w:rPr>
        <w:rFonts w:ascii="Symbol" w:hAnsi="Symbol"/>
      </w:rPr>
    </w:lvl>
    <w:lvl w:ilvl="4" w:tplc="E39C9882">
      <w:start w:val="1"/>
      <w:numFmt w:val="bullet"/>
      <w:lvlText w:val="o"/>
      <w:lvlJc w:val="left"/>
      <w:pPr>
        <w:tabs>
          <w:tab w:val="num" w:pos="3600"/>
        </w:tabs>
        <w:ind w:left="3600" w:hanging="360"/>
      </w:pPr>
      <w:rPr>
        <w:rFonts w:ascii="Courier New" w:hAnsi="Courier New"/>
      </w:rPr>
    </w:lvl>
    <w:lvl w:ilvl="5" w:tplc="37A051B6">
      <w:start w:val="1"/>
      <w:numFmt w:val="bullet"/>
      <w:lvlText w:val=""/>
      <w:lvlJc w:val="left"/>
      <w:pPr>
        <w:tabs>
          <w:tab w:val="num" w:pos="4320"/>
        </w:tabs>
        <w:ind w:left="4320" w:hanging="360"/>
      </w:pPr>
      <w:rPr>
        <w:rFonts w:ascii="Wingdings" w:hAnsi="Wingdings"/>
      </w:rPr>
    </w:lvl>
    <w:lvl w:ilvl="6" w:tplc="2848B3B2">
      <w:start w:val="1"/>
      <w:numFmt w:val="bullet"/>
      <w:lvlText w:val=""/>
      <w:lvlJc w:val="left"/>
      <w:pPr>
        <w:tabs>
          <w:tab w:val="num" w:pos="5040"/>
        </w:tabs>
        <w:ind w:left="5040" w:hanging="360"/>
      </w:pPr>
      <w:rPr>
        <w:rFonts w:ascii="Symbol" w:hAnsi="Symbol"/>
      </w:rPr>
    </w:lvl>
    <w:lvl w:ilvl="7" w:tplc="421A395A">
      <w:start w:val="1"/>
      <w:numFmt w:val="bullet"/>
      <w:lvlText w:val="o"/>
      <w:lvlJc w:val="left"/>
      <w:pPr>
        <w:tabs>
          <w:tab w:val="num" w:pos="5760"/>
        </w:tabs>
        <w:ind w:left="5760" w:hanging="360"/>
      </w:pPr>
      <w:rPr>
        <w:rFonts w:ascii="Courier New" w:hAnsi="Courier New"/>
      </w:rPr>
    </w:lvl>
    <w:lvl w:ilvl="8" w:tplc="8C7E27B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2A6C6E0">
      <w:start w:val="1"/>
      <w:numFmt w:val="bullet"/>
      <w:lvlText w:val=""/>
      <w:lvlJc w:val="left"/>
      <w:pPr>
        <w:ind w:left="720" w:hanging="360"/>
      </w:pPr>
      <w:rPr>
        <w:rFonts w:ascii="Symbol" w:hAnsi="Symbol"/>
      </w:rPr>
    </w:lvl>
    <w:lvl w:ilvl="1" w:tplc="FCB6782C">
      <w:start w:val="1"/>
      <w:numFmt w:val="bullet"/>
      <w:lvlText w:val="o"/>
      <w:lvlJc w:val="left"/>
      <w:pPr>
        <w:tabs>
          <w:tab w:val="num" w:pos="1440"/>
        </w:tabs>
        <w:ind w:left="1440" w:hanging="360"/>
      </w:pPr>
      <w:rPr>
        <w:rFonts w:ascii="Courier New" w:hAnsi="Courier New"/>
      </w:rPr>
    </w:lvl>
    <w:lvl w:ilvl="2" w:tplc="CD306928">
      <w:start w:val="1"/>
      <w:numFmt w:val="bullet"/>
      <w:lvlText w:val=""/>
      <w:lvlJc w:val="left"/>
      <w:pPr>
        <w:tabs>
          <w:tab w:val="num" w:pos="2160"/>
        </w:tabs>
        <w:ind w:left="2160" w:hanging="360"/>
      </w:pPr>
      <w:rPr>
        <w:rFonts w:ascii="Wingdings" w:hAnsi="Wingdings"/>
      </w:rPr>
    </w:lvl>
    <w:lvl w:ilvl="3" w:tplc="AC6E9916">
      <w:start w:val="1"/>
      <w:numFmt w:val="bullet"/>
      <w:lvlText w:val=""/>
      <w:lvlJc w:val="left"/>
      <w:pPr>
        <w:tabs>
          <w:tab w:val="num" w:pos="2880"/>
        </w:tabs>
        <w:ind w:left="2880" w:hanging="360"/>
      </w:pPr>
      <w:rPr>
        <w:rFonts w:ascii="Symbol" w:hAnsi="Symbol"/>
      </w:rPr>
    </w:lvl>
    <w:lvl w:ilvl="4" w:tplc="7F30C306">
      <w:start w:val="1"/>
      <w:numFmt w:val="bullet"/>
      <w:lvlText w:val="o"/>
      <w:lvlJc w:val="left"/>
      <w:pPr>
        <w:tabs>
          <w:tab w:val="num" w:pos="3600"/>
        </w:tabs>
        <w:ind w:left="3600" w:hanging="360"/>
      </w:pPr>
      <w:rPr>
        <w:rFonts w:ascii="Courier New" w:hAnsi="Courier New"/>
      </w:rPr>
    </w:lvl>
    <w:lvl w:ilvl="5" w:tplc="4DD8EDCC">
      <w:start w:val="1"/>
      <w:numFmt w:val="bullet"/>
      <w:lvlText w:val=""/>
      <w:lvlJc w:val="left"/>
      <w:pPr>
        <w:tabs>
          <w:tab w:val="num" w:pos="4320"/>
        </w:tabs>
        <w:ind w:left="4320" w:hanging="360"/>
      </w:pPr>
      <w:rPr>
        <w:rFonts w:ascii="Wingdings" w:hAnsi="Wingdings"/>
      </w:rPr>
    </w:lvl>
    <w:lvl w:ilvl="6" w:tplc="514057BE">
      <w:start w:val="1"/>
      <w:numFmt w:val="bullet"/>
      <w:lvlText w:val=""/>
      <w:lvlJc w:val="left"/>
      <w:pPr>
        <w:tabs>
          <w:tab w:val="num" w:pos="5040"/>
        </w:tabs>
        <w:ind w:left="5040" w:hanging="360"/>
      </w:pPr>
      <w:rPr>
        <w:rFonts w:ascii="Symbol" w:hAnsi="Symbol"/>
      </w:rPr>
    </w:lvl>
    <w:lvl w:ilvl="7" w:tplc="933E22FA">
      <w:start w:val="1"/>
      <w:numFmt w:val="bullet"/>
      <w:lvlText w:val="o"/>
      <w:lvlJc w:val="left"/>
      <w:pPr>
        <w:tabs>
          <w:tab w:val="num" w:pos="5760"/>
        </w:tabs>
        <w:ind w:left="5760" w:hanging="360"/>
      </w:pPr>
      <w:rPr>
        <w:rFonts w:ascii="Courier New" w:hAnsi="Courier New"/>
      </w:rPr>
    </w:lvl>
    <w:lvl w:ilvl="8" w:tplc="1EE6B52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3361076">
      <w:start w:val="1"/>
      <w:numFmt w:val="bullet"/>
      <w:lvlText w:val=""/>
      <w:lvlJc w:val="left"/>
      <w:pPr>
        <w:ind w:left="720" w:hanging="360"/>
      </w:pPr>
      <w:rPr>
        <w:rFonts w:ascii="Symbol" w:hAnsi="Symbol"/>
      </w:rPr>
    </w:lvl>
    <w:lvl w:ilvl="1" w:tplc="F97EF722">
      <w:start w:val="1"/>
      <w:numFmt w:val="bullet"/>
      <w:lvlText w:val="o"/>
      <w:lvlJc w:val="left"/>
      <w:pPr>
        <w:tabs>
          <w:tab w:val="num" w:pos="1440"/>
        </w:tabs>
        <w:ind w:left="1440" w:hanging="360"/>
      </w:pPr>
      <w:rPr>
        <w:rFonts w:ascii="Courier New" w:hAnsi="Courier New"/>
      </w:rPr>
    </w:lvl>
    <w:lvl w:ilvl="2" w:tplc="611AAF2A">
      <w:start w:val="1"/>
      <w:numFmt w:val="bullet"/>
      <w:lvlText w:val=""/>
      <w:lvlJc w:val="left"/>
      <w:pPr>
        <w:tabs>
          <w:tab w:val="num" w:pos="2160"/>
        </w:tabs>
        <w:ind w:left="2160" w:hanging="360"/>
      </w:pPr>
      <w:rPr>
        <w:rFonts w:ascii="Wingdings" w:hAnsi="Wingdings"/>
      </w:rPr>
    </w:lvl>
    <w:lvl w:ilvl="3" w:tplc="5F047E88">
      <w:start w:val="1"/>
      <w:numFmt w:val="bullet"/>
      <w:lvlText w:val=""/>
      <w:lvlJc w:val="left"/>
      <w:pPr>
        <w:tabs>
          <w:tab w:val="num" w:pos="2880"/>
        </w:tabs>
        <w:ind w:left="2880" w:hanging="360"/>
      </w:pPr>
      <w:rPr>
        <w:rFonts w:ascii="Symbol" w:hAnsi="Symbol"/>
      </w:rPr>
    </w:lvl>
    <w:lvl w:ilvl="4" w:tplc="C7EE7F44">
      <w:start w:val="1"/>
      <w:numFmt w:val="bullet"/>
      <w:lvlText w:val="o"/>
      <w:lvlJc w:val="left"/>
      <w:pPr>
        <w:tabs>
          <w:tab w:val="num" w:pos="3600"/>
        </w:tabs>
        <w:ind w:left="3600" w:hanging="360"/>
      </w:pPr>
      <w:rPr>
        <w:rFonts w:ascii="Courier New" w:hAnsi="Courier New"/>
      </w:rPr>
    </w:lvl>
    <w:lvl w:ilvl="5" w:tplc="F11C5342">
      <w:start w:val="1"/>
      <w:numFmt w:val="bullet"/>
      <w:lvlText w:val=""/>
      <w:lvlJc w:val="left"/>
      <w:pPr>
        <w:tabs>
          <w:tab w:val="num" w:pos="4320"/>
        </w:tabs>
        <w:ind w:left="4320" w:hanging="360"/>
      </w:pPr>
      <w:rPr>
        <w:rFonts w:ascii="Wingdings" w:hAnsi="Wingdings"/>
      </w:rPr>
    </w:lvl>
    <w:lvl w:ilvl="6" w:tplc="6A50FEF2">
      <w:start w:val="1"/>
      <w:numFmt w:val="bullet"/>
      <w:lvlText w:val=""/>
      <w:lvlJc w:val="left"/>
      <w:pPr>
        <w:tabs>
          <w:tab w:val="num" w:pos="5040"/>
        </w:tabs>
        <w:ind w:left="5040" w:hanging="360"/>
      </w:pPr>
      <w:rPr>
        <w:rFonts w:ascii="Symbol" w:hAnsi="Symbol"/>
      </w:rPr>
    </w:lvl>
    <w:lvl w:ilvl="7" w:tplc="3E941734">
      <w:start w:val="1"/>
      <w:numFmt w:val="bullet"/>
      <w:lvlText w:val="o"/>
      <w:lvlJc w:val="left"/>
      <w:pPr>
        <w:tabs>
          <w:tab w:val="num" w:pos="5760"/>
        </w:tabs>
        <w:ind w:left="5760" w:hanging="360"/>
      </w:pPr>
      <w:rPr>
        <w:rFonts w:ascii="Courier New" w:hAnsi="Courier New"/>
      </w:rPr>
    </w:lvl>
    <w:lvl w:ilvl="8" w:tplc="9328F57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42C277C6">
      <w:start w:val="1"/>
      <w:numFmt w:val="bullet"/>
      <w:lvlText w:val=""/>
      <w:lvlJc w:val="left"/>
      <w:pPr>
        <w:ind w:left="720" w:hanging="360"/>
      </w:pPr>
      <w:rPr>
        <w:rFonts w:ascii="Symbol" w:hAnsi="Symbol"/>
      </w:rPr>
    </w:lvl>
    <w:lvl w:ilvl="1" w:tplc="891C5D90">
      <w:start w:val="1"/>
      <w:numFmt w:val="bullet"/>
      <w:lvlText w:val="o"/>
      <w:lvlJc w:val="left"/>
      <w:pPr>
        <w:tabs>
          <w:tab w:val="num" w:pos="1440"/>
        </w:tabs>
        <w:ind w:left="1440" w:hanging="360"/>
      </w:pPr>
      <w:rPr>
        <w:rFonts w:ascii="Courier New" w:hAnsi="Courier New"/>
      </w:rPr>
    </w:lvl>
    <w:lvl w:ilvl="2" w:tplc="B86A35EA">
      <w:start w:val="1"/>
      <w:numFmt w:val="bullet"/>
      <w:lvlText w:val=""/>
      <w:lvlJc w:val="left"/>
      <w:pPr>
        <w:tabs>
          <w:tab w:val="num" w:pos="2160"/>
        </w:tabs>
        <w:ind w:left="2160" w:hanging="360"/>
      </w:pPr>
      <w:rPr>
        <w:rFonts w:ascii="Wingdings" w:hAnsi="Wingdings"/>
      </w:rPr>
    </w:lvl>
    <w:lvl w:ilvl="3" w:tplc="CA7698BA">
      <w:start w:val="1"/>
      <w:numFmt w:val="bullet"/>
      <w:lvlText w:val=""/>
      <w:lvlJc w:val="left"/>
      <w:pPr>
        <w:tabs>
          <w:tab w:val="num" w:pos="2880"/>
        </w:tabs>
        <w:ind w:left="2880" w:hanging="360"/>
      </w:pPr>
      <w:rPr>
        <w:rFonts w:ascii="Symbol" w:hAnsi="Symbol"/>
      </w:rPr>
    </w:lvl>
    <w:lvl w:ilvl="4" w:tplc="88C682FA">
      <w:start w:val="1"/>
      <w:numFmt w:val="bullet"/>
      <w:lvlText w:val="o"/>
      <w:lvlJc w:val="left"/>
      <w:pPr>
        <w:tabs>
          <w:tab w:val="num" w:pos="3600"/>
        </w:tabs>
        <w:ind w:left="3600" w:hanging="360"/>
      </w:pPr>
      <w:rPr>
        <w:rFonts w:ascii="Courier New" w:hAnsi="Courier New"/>
      </w:rPr>
    </w:lvl>
    <w:lvl w:ilvl="5" w:tplc="247854EA">
      <w:start w:val="1"/>
      <w:numFmt w:val="bullet"/>
      <w:lvlText w:val=""/>
      <w:lvlJc w:val="left"/>
      <w:pPr>
        <w:tabs>
          <w:tab w:val="num" w:pos="4320"/>
        </w:tabs>
        <w:ind w:left="4320" w:hanging="360"/>
      </w:pPr>
      <w:rPr>
        <w:rFonts w:ascii="Wingdings" w:hAnsi="Wingdings"/>
      </w:rPr>
    </w:lvl>
    <w:lvl w:ilvl="6" w:tplc="2B56EEC0">
      <w:start w:val="1"/>
      <w:numFmt w:val="bullet"/>
      <w:lvlText w:val=""/>
      <w:lvlJc w:val="left"/>
      <w:pPr>
        <w:tabs>
          <w:tab w:val="num" w:pos="5040"/>
        </w:tabs>
        <w:ind w:left="5040" w:hanging="360"/>
      </w:pPr>
      <w:rPr>
        <w:rFonts w:ascii="Symbol" w:hAnsi="Symbol"/>
      </w:rPr>
    </w:lvl>
    <w:lvl w:ilvl="7" w:tplc="DF847912">
      <w:start w:val="1"/>
      <w:numFmt w:val="bullet"/>
      <w:lvlText w:val="o"/>
      <w:lvlJc w:val="left"/>
      <w:pPr>
        <w:tabs>
          <w:tab w:val="num" w:pos="5760"/>
        </w:tabs>
        <w:ind w:left="5760" w:hanging="360"/>
      </w:pPr>
      <w:rPr>
        <w:rFonts w:ascii="Courier New" w:hAnsi="Courier New"/>
      </w:rPr>
    </w:lvl>
    <w:lvl w:ilvl="8" w:tplc="29B8071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61CC4FFE">
      <w:start w:val="1"/>
      <w:numFmt w:val="bullet"/>
      <w:lvlText w:val=""/>
      <w:lvlJc w:val="left"/>
      <w:pPr>
        <w:ind w:left="720" w:hanging="360"/>
      </w:pPr>
      <w:rPr>
        <w:rFonts w:ascii="Symbol" w:hAnsi="Symbol"/>
      </w:rPr>
    </w:lvl>
    <w:lvl w:ilvl="1" w:tplc="3824211C">
      <w:start w:val="1"/>
      <w:numFmt w:val="bullet"/>
      <w:lvlText w:val="o"/>
      <w:lvlJc w:val="left"/>
      <w:pPr>
        <w:tabs>
          <w:tab w:val="num" w:pos="1440"/>
        </w:tabs>
        <w:ind w:left="1440" w:hanging="360"/>
      </w:pPr>
      <w:rPr>
        <w:rFonts w:ascii="Courier New" w:hAnsi="Courier New"/>
      </w:rPr>
    </w:lvl>
    <w:lvl w:ilvl="2" w:tplc="99B05F60">
      <w:start w:val="1"/>
      <w:numFmt w:val="bullet"/>
      <w:lvlText w:val=""/>
      <w:lvlJc w:val="left"/>
      <w:pPr>
        <w:tabs>
          <w:tab w:val="num" w:pos="2160"/>
        </w:tabs>
        <w:ind w:left="2160" w:hanging="360"/>
      </w:pPr>
      <w:rPr>
        <w:rFonts w:ascii="Wingdings" w:hAnsi="Wingdings"/>
      </w:rPr>
    </w:lvl>
    <w:lvl w:ilvl="3" w:tplc="7A8E2942">
      <w:start w:val="1"/>
      <w:numFmt w:val="bullet"/>
      <w:lvlText w:val=""/>
      <w:lvlJc w:val="left"/>
      <w:pPr>
        <w:tabs>
          <w:tab w:val="num" w:pos="2880"/>
        </w:tabs>
        <w:ind w:left="2880" w:hanging="360"/>
      </w:pPr>
      <w:rPr>
        <w:rFonts w:ascii="Symbol" w:hAnsi="Symbol"/>
      </w:rPr>
    </w:lvl>
    <w:lvl w:ilvl="4" w:tplc="47DAC46A">
      <w:start w:val="1"/>
      <w:numFmt w:val="bullet"/>
      <w:lvlText w:val="o"/>
      <w:lvlJc w:val="left"/>
      <w:pPr>
        <w:tabs>
          <w:tab w:val="num" w:pos="3600"/>
        </w:tabs>
        <w:ind w:left="3600" w:hanging="360"/>
      </w:pPr>
      <w:rPr>
        <w:rFonts w:ascii="Courier New" w:hAnsi="Courier New"/>
      </w:rPr>
    </w:lvl>
    <w:lvl w:ilvl="5" w:tplc="B9D6FA20">
      <w:start w:val="1"/>
      <w:numFmt w:val="bullet"/>
      <w:lvlText w:val=""/>
      <w:lvlJc w:val="left"/>
      <w:pPr>
        <w:tabs>
          <w:tab w:val="num" w:pos="4320"/>
        </w:tabs>
        <w:ind w:left="4320" w:hanging="360"/>
      </w:pPr>
      <w:rPr>
        <w:rFonts w:ascii="Wingdings" w:hAnsi="Wingdings"/>
      </w:rPr>
    </w:lvl>
    <w:lvl w:ilvl="6" w:tplc="3F700872">
      <w:start w:val="1"/>
      <w:numFmt w:val="bullet"/>
      <w:lvlText w:val=""/>
      <w:lvlJc w:val="left"/>
      <w:pPr>
        <w:tabs>
          <w:tab w:val="num" w:pos="5040"/>
        </w:tabs>
        <w:ind w:left="5040" w:hanging="360"/>
      </w:pPr>
      <w:rPr>
        <w:rFonts w:ascii="Symbol" w:hAnsi="Symbol"/>
      </w:rPr>
    </w:lvl>
    <w:lvl w:ilvl="7" w:tplc="7C1814C4">
      <w:start w:val="1"/>
      <w:numFmt w:val="bullet"/>
      <w:lvlText w:val="o"/>
      <w:lvlJc w:val="left"/>
      <w:pPr>
        <w:tabs>
          <w:tab w:val="num" w:pos="5760"/>
        </w:tabs>
        <w:ind w:left="5760" w:hanging="360"/>
      </w:pPr>
      <w:rPr>
        <w:rFonts w:ascii="Courier New" w:hAnsi="Courier New"/>
      </w:rPr>
    </w:lvl>
    <w:lvl w:ilvl="8" w:tplc="FAE277F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06BA8A1A">
      <w:start w:val="1"/>
      <w:numFmt w:val="bullet"/>
      <w:lvlText w:val=""/>
      <w:lvlJc w:val="left"/>
      <w:pPr>
        <w:ind w:left="720" w:hanging="360"/>
      </w:pPr>
      <w:rPr>
        <w:rFonts w:ascii="Symbol" w:hAnsi="Symbol"/>
      </w:rPr>
    </w:lvl>
    <w:lvl w:ilvl="1" w:tplc="B0D8DE6E">
      <w:start w:val="1"/>
      <w:numFmt w:val="bullet"/>
      <w:lvlText w:val="o"/>
      <w:lvlJc w:val="left"/>
      <w:pPr>
        <w:tabs>
          <w:tab w:val="num" w:pos="1440"/>
        </w:tabs>
        <w:ind w:left="1440" w:hanging="360"/>
      </w:pPr>
      <w:rPr>
        <w:rFonts w:ascii="Courier New" w:hAnsi="Courier New"/>
      </w:rPr>
    </w:lvl>
    <w:lvl w:ilvl="2" w:tplc="A30C9B7E">
      <w:start w:val="1"/>
      <w:numFmt w:val="bullet"/>
      <w:lvlText w:val=""/>
      <w:lvlJc w:val="left"/>
      <w:pPr>
        <w:tabs>
          <w:tab w:val="num" w:pos="2160"/>
        </w:tabs>
        <w:ind w:left="2160" w:hanging="360"/>
      </w:pPr>
      <w:rPr>
        <w:rFonts w:ascii="Wingdings" w:hAnsi="Wingdings"/>
      </w:rPr>
    </w:lvl>
    <w:lvl w:ilvl="3" w:tplc="9B00DD66">
      <w:start w:val="1"/>
      <w:numFmt w:val="bullet"/>
      <w:lvlText w:val=""/>
      <w:lvlJc w:val="left"/>
      <w:pPr>
        <w:tabs>
          <w:tab w:val="num" w:pos="2880"/>
        </w:tabs>
        <w:ind w:left="2880" w:hanging="360"/>
      </w:pPr>
      <w:rPr>
        <w:rFonts w:ascii="Symbol" w:hAnsi="Symbol"/>
      </w:rPr>
    </w:lvl>
    <w:lvl w:ilvl="4" w:tplc="0E08860E">
      <w:start w:val="1"/>
      <w:numFmt w:val="bullet"/>
      <w:lvlText w:val="o"/>
      <w:lvlJc w:val="left"/>
      <w:pPr>
        <w:tabs>
          <w:tab w:val="num" w:pos="3600"/>
        </w:tabs>
        <w:ind w:left="3600" w:hanging="360"/>
      </w:pPr>
      <w:rPr>
        <w:rFonts w:ascii="Courier New" w:hAnsi="Courier New"/>
      </w:rPr>
    </w:lvl>
    <w:lvl w:ilvl="5" w:tplc="4BFC84C8">
      <w:start w:val="1"/>
      <w:numFmt w:val="bullet"/>
      <w:lvlText w:val=""/>
      <w:lvlJc w:val="left"/>
      <w:pPr>
        <w:tabs>
          <w:tab w:val="num" w:pos="4320"/>
        </w:tabs>
        <w:ind w:left="4320" w:hanging="360"/>
      </w:pPr>
      <w:rPr>
        <w:rFonts w:ascii="Wingdings" w:hAnsi="Wingdings"/>
      </w:rPr>
    </w:lvl>
    <w:lvl w:ilvl="6" w:tplc="79F04E94">
      <w:start w:val="1"/>
      <w:numFmt w:val="bullet"/>
      <w:lvlText w:val=""/>
      <w:lvlJc w:val="left"/>
      <w:pPr>
        <w:tabs>
          <w:tab w:val="num" w:pos="5040"/>
        </w:tabs>
        <w:ind w:left="5040" w:hanging="360"/>
      </w:pPr>
      <w:rPr>
        <w:rFonts w:ascii="Symbol" w:hAnsi="Symbol"/>
      </w:rPr>
    </w:lvl>
    <w:lvl w:ilvl="7" w:tplc="E8A47C8E">
      <w:start w:val="1"/>
      <w:numFmt w:val="bullet"/>
      <w:lvlText w:val="o"/>
      <w:lvlJc w:val="left"/>
      <w:pPr>
        <w:tabs>
          <w:tab w:val="num" w:pos="5760"/>
        </w:tabs>
        <w:ind w:left="5760" w:hanging="360"/>
      </w:pPr>
      <w:rPr>
        <w:rFonts w:ascii="Courier New" w:hAnsi="Courier New"/>
      </w:rPr>
    </w:lvl>
    <w:lvl w:ilvl="8" w:tplc="C708F68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E8F82D38">
      <w:start w:val="1"/>
      <w:numFmt w:val="bullet"/>
      <w:lvlText w:val=""/>
      <w:lvlJc w:val="left"/>
      <w:pPr>
        <w:ind w:left="720" w:hanging="360"/>
      </w:pPr>
      <w:rPr>
        <w:rFonts w:ascii="Symbol" w:hAnsi="Symbol"/>
      </w:rPr>
    </w:lvl>
    <w:lvl w:ilvl="1" w:tplc="44F86170">
      <w:start w:val="1"/>
      <w:numFmt w:val="bullet"/>
      <w:lvlText w:val="o"/>
      <w:lvlJc w:val="left"/>
      <w:pPr>
        <w:tabs>
          <w:tab w:val="num" w:pos="1440"/>
        </w:tabs>
        <w:ind w:left="1440" w:hanging="360"/>
      </w:pPr>
      <w:rPr>
        <w:rFonts w:ascii="Courier New" w:hAnsi="Courier New"/>
      </w:rPr>
    </w:lvl>
    <w:lvl w:ilvl="2" w:tplc="A46EA382">
      <w:start w:val="1"/>
      <w:numFmt w:val="bullet"/>
      <w:lvlText w:val=""/>
      <w:lvlJc w:val="left"/>
      <w:pPr>
        <w:tabs>
          <w:tab w:val="num" w:pos="2160"/>
        </w:tabs>
        <w:ind w:left="2160" w:hanging="360"/>
      </w:pPr>
      <w:rPr>
        <w:rFonts w:ascii="Wingdings" w:hAnsi="Wingdings"/>
      </w:rPr>
    </w:lvl>
    <w:lvl w:ilvl="3" w:tplc="5DA8766E">
      <w:start w:val="1"/>
      <w:numFmt w:val="bullet"/>
      <w:lvlText w:val=""/>
      <w:lvlJc w:val="left"/>
      <w:pPr>
        <w:tabs>
          <w:tab w:val="num" w:pos="2880"/>
        </w:tabs>
        <w:ind w:left="2880" w:hanging="360"/>
      </w:pPr>
      <w:rPr>
        <w:rFonts w:ascii="Symbol" w:hAnsi="Symbol"/>
      </w:rPr>
    </w:lvl>
    <w:lvl w:ilvl="4" w:tplc="C5480A18">
      <w:start w:val="1"/>
      <w:numFmt w:val="bullet"/>
      <w:lvlText w:val="o"/>
      <w:lvlJc w:val="left"/>
      <w:pPr>
        <w:tabs>
          <w:tab w:val="num" w:pos="3600"/>
        </w:tabs>
        <w:ind w:left="3600" w:hanging="360"/>
      </w:pPr>
      <w:rPr>
        <w:rFonts w:ascii="Courier New" w:hAnsi="Courier New"/>
      </w:rPr>
    </w:lvl>
    <w:lvl w:ilvl="5" w:tplc="B6F8D980">
      <w:start w:val="1"/>
      <w:numFmt w:val="bullet"/>
      <w:lvlText w:val=""/>
      <w:lvlJc w:val="left"/>
      <w:pPr>
        <w:tabs>
          <w:tab w:val="num" w:pos="4320"/>
        </w:tabs>
        <w:ind w:left="4320" w:hanging="360"/>
      </w:pPr>
      <w:rPr>
        <w:rFonts w:ascii="Wingdings" w:hAnsi="Wingdings"/>
      </w:rPr>
    </w:lvl>
    <w:lvl w:ilvl="6" w:tplc="8DC078F0">
      <w:start w:val="1"/>
      <w:numFmt w:val="bullet"/>
      <w:lvlText w:val=""/>
      <w:lvlJc w:val="left"/>
      <w:pPr>
        <w:tabs>
          <w:tab w:val="num" w:pos="5040"/>
        </w:tabs>
        <w:ind w:left="5040" w:hanging="360"/>
      </w:pPr>
      <w:rPr>
        <w:rFonts w:ascii="Symbol" w:hAnsi="Symbol"/>
      </w:rPr>
    </w:lvl>
    <w:lvl w:ilvl="7" w:tplc="2F9CDD50">
      <w:start w:val="1"/>
      <w:numFmt w:val="bullet"/>
      <w:lvlText w:val="o"/>
      <w:lvlJc w:val="left"/>
      <w:pPr>
        <w:tabs>
          <w:tab w:val="num" w:pos="5760"/>
        </w:tabs>
        <w:ind w:left="5760" w:hanging="360"/>
      </w:pPr>
      <w:rPr>
        <w:rFonts w:ascii="Courier New" w:hAnsi="Courier New"/>
      </w:rPr>
    </w:lvl>
    <w:lvl w:ilvl="8" w:tplc="EFDA43B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C88053D8">
      <w:start w:val="1"/>
      <w:numFmt w:val="bullet"/>
      <w:lvlText w:val=""/>
      <w:lvlJc w:val="left"/>
      <w:pPr>
        <w:ind w:left="720" w:hanging="360"/>
      </w:pPr>
      <w:rPr>
        <w:rFonts w:ascii="Symbol" w:hAnsi="Symbol"/>
      </w:rPr>
    </w:lvl>
    <w:lvl w:ilvl="1" w:tplc="1D246C6A">
      <w:start w:val="1"/>
      <w:numFmt w:val="bullet"/>
      <w:lvlText w:val="o"/>
      <w:lvlJc w:val="left"/>
      <w:pPr>
        <w:tabs>
          <w:tab w:val="num" w:pos="1440"/>
        </w:tabs>
        <w:ind w:left="1440" w:hanging="360"/>
      </w:pPr>
      <w:rPr>
        <w:rFonts w:ascii="Courier New" w:hAnsi="Courier New"/>
      </w:rPr>
    </w:lvl>
    <w:lvl w:ilvl="2" w:tplc="A3CE9140">
      <w:start w:val="1"/>
      <w:numFmt w:val="bullet"/>
      <w:lvlText w:val=""/>
      <w:lvlJc w:val="left"/>
      <w:pPr>
        <w:tabs>
          <w:tab w:val="num" w:pos="2160"/>
        </w:tabs>
        <w:ind w:left="2160" w:hanging="360"/>
      </w:pPr>
      <w:rPr>
        <w:rFonts w:ascii="Wingdings" w:hAnsi="Wingdings"/>
      </w:rPr>
    </w:lvl>
    <w:lvl w:ilvl="3" w:tplc="E4E84616">
      <w:start w:val="1"/>
      <w:numFmt w:val="bullet"/>
      <w:lvlText w:val=""/>
      <w:lvlJc w:val="left"/>
      <w:pPr>
        <w:tabs>
          <w:tab w:val="num" w:pos="2880"/>
        </w:tabs>
        <w:ind w:left="2880" w:hanging="360"/>
      </w:pPr>
      <w:rPr>
        <w:rFonts w:ascii="Symbol" w:hAnsi="Symbol"/>
      </w:rPr>
    </w:lvl>
    <w:lvl w:ilvl="4" w:tplc="1BD08192">
      <w:start w:val="1"/>
      <w:numFmt w:val="bullet"/>
      <w:lvlText w:val="o"/>
      <w:lvlJc w:val="left"/>
      <w:pPr>
        <w:tabs>
          <w:tab w:val="num" w:pos="3600"/>
        </w:tabs>
        <w:ind w:left="3600" w:hanging="360"/>
      </w:pPr>
      <w:rPr>
        <w:rFonts w:ascii="Courier New" w:hAnsi="Courier New"/>
      </w:rPr>
    </w:lvl>
    <w:lvl w:ilvl="5" w:tplc="4A4A7370">
      <w:start w:val="1"/>
      <w:numFmt w:val="bullet"/>
      <w:lvlText w:val=""/>
      <w:lvlJc w:val="left"/>
      <w:pPr>
        <w:tabs>
          <w:tab w:val="num" w:pos="4320"/>
        </w:tabs>
        <w:ind w:left="4320" w:hanging="360"/>
      </w:pPr>
      <w:rPr>
        <w:rFonts w:ascii="Wingdings" w:hAnsi="Wingdings"/>
      </w:rPr>
    </w:lvl>
    <w:lvl w:ilvl="6" w:tplc="276A733A">
      <w:start w:val="1"/>
      <w:numFmt w:val="bullet"/>
      <w:lvlText w:val=""/>
      <w:lvlJc w:val="left"/>
      <w:pPr>
        <w:tabs>
          <w:tab w:val="num" w:pos="5040"/>
        </w:tabs>
        <w:ind w:left="5040" w:hanging="360"/>
      </w:pPr>
      <w:rPr>
        <w:rFonts w:ascii="Symbol" w:hAnsi="Symbol"/>
      </w:rPr>
    </w:lvl>
    <w:lvl w:ilvl="7" w:tplc="FB348194">
      <w:start w:val="1"/>
      <w:numFmt w:val="bullet"/>
      <w:lvlText w:val="o"/>
      <w:lvlJc w:val="left"/>
      <w:pPr>
        <w:tabs>
          <w:tab w:val="num" w:pos="5760"/>
        </w:tabs>
        <w:ind w:left="5760" w:hanging="360"/>
      </w:pPr>
      <w:rPr>
        <w:rFonts w:ascii="Courier New" w:hAnsi="Courier New"/>
      </w:rPr>
    </w:lvl>
    <w:lvl w:ilvl="8" w:tplc="779E533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B0508D96">
      <w:start w:val="1"/>
      <w:numFmt w:val="bullet"/>
      <w:lvlText w:val=""/>
      <w:lvlJc w:val="left"/>
      <w:pPr>
        <w:ind w:left="720" w:hanging="360"/>
      </w:pPr>
      <w:rPr>
        <w:rFonts w:ascii="Symbol" w:hAnsi="Symbol"/>
      </w:rPr>
    </w:lvl>
    <w:lvl w:ilvl="1" w:tplc="2032A114">
      <w:start w:val="1"/>
      <w:numFmt w:val="bullet"/>
      <w:lvlText w:val="o"/>
      <w:lvlJc w:val="left"/>
      <w:pPr>
        <w:tabs>
          <w:tab w:val="num" w:pos="1440"/>
        </w:tabs>
        <w:ind w:left="1440" w:hanging="360"/>
      </w:pPr>
      <w:rPr>
        <w:rFonts w:ascii="Courier New" w:hAnsi="Courier New"/>
      </w:rPr>
    </w:lvl>
    <w:lvl w:ilvl="2" w:tplc="0ADE43F4">
      <w:start w:val="1"/>
      <w:numFmt w:val="bullet"/>
      <w:lvlText w:val=""/>
      <w:lvlJc w:val="left"/>
      <w:pPr>
        <w:tabs>
          <w:tab w:val="num" w:pos="2160"/>
        </w:tabs>
        <w:ind w:left="2160" w:hanging="360"/>
      </w:pPr>
      <w:rPr>
        <w:rFonts w:ascii="Wingdings" w:hAnsi="Wingdings"/>
      </w:rPr>
    </w:lvl>
    <w:lvl w:ilvl="3" w:tplc="5010FD54">
      <w:start w:val="1"/>
      <w:numFmt w:val="bullet"/>
      <w:lvlText w:val=""/>
      <w:lvlJc w:val="left"/>
      <w:pPr>
        <w:tabs>
          <w:tab w:val="num" w:pos="2880"/>
        </w:tabs>
        <w:ind w:left="2880" w:hanging="360"/>
      </w:pPr>
      <w:rPr>
        <w:rFonts w:ascii="Symbol" w:hAnsi="Symbol"/>
      </w:rPr>
    </w:lvl>
    <w:lvl w:ilvl="4" w:tplc="20ACE7F2">
      <w:start w:val="1"/>
      <w:numFmt w:val="bullet"/>
      <w:lvlText w:val="o"/>
      <w:lvlJc w:val="left"/>
      <w:pPr>
        <w:tabs>
          <w:tab w:val="num" w:pos="3600"/>
        </w:tabs>
        <w:ind w:left="3600" w:hanging="360"/>
      </w:pPr>
      <w:rPr>
        <w:rFonts w:ascii="Courier New" w:hAnsi="Courier New"/>
      </w:rPr>
    </w:lvl>
    <w:lvl w:ilvl="5" w:tplc="B9B6EB44">
      <w:start w:val="1"/>
      <w:numFmt w:val="bullet"/>
      <w:lvlText w:val=""/>
      <w:lvlJc w:val="left"/>
      <w:pPr>
        <w:tabs>
          <w:tab w:val="num" w:pos="4320"/>
        </w:tabs>
        <w:ind w:left="4320" w:hanging="360"/>
      </w:pPr>
      <w:rPr>
        <w:rFonts w:ascii="Wingdings" w:hAnsi="Wingdings"/>
      </w:rPr>
    </w:lvl>
    <w:lvl w:ilvl="6" w:tplc="328A3640">
      <w:start w:val="1"/>
      <w:numFmt w:val="bullet"/>
      <w:lvlText w:val=""/>
      <w:lvlJc w:val="left"/>
      <w:pPr>
        <w:tabs>
          <w:tab w:val="num" w:pos="5040"/>
        </w:tabs>
        <w:ind w:left="5040" w:hanging="360"/>
      </w:pPr>
      <w:rPr>
        <w:rFonts w:ascii="Symbol" w:hAnsi="Symbol"/>
      </w:rPr>
    </w:lvl>
    <w:lvl w:ilvl="7" w:tplc="8CC03C9E">
      <w:start w:val="1"/>
      <w:numFmt w:val="bullet"/>
      <w:lvlText w:val="o"/>
      <w:lvlJc w:val="left"/>
      <w:pPr>
        <w:tabs>
          <w:tab w:val="num" w:pos="5760"/>
        </w:tabs>
        <w:ind w:left="5760" w:hanging="360"/>
      </w:pPr>
      <w:rPr>
        <w:rFonts w:ascii="Courier New" w:hAnsi="Courier New"/>
      </w:rPr>
    </w:lvl>
    <w:lvl w:ilvl="8" w:tplc="C9AAF8E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7BCA4FE4">
      <w:start w:val="1"/>
      <w:numFmt w:val="bullet"/>
      <w:lvlText w:val=""/>
      <w:lvlJc w:val="left"/>
      <w:pPr>
        <w:ind w:left="720" w:hanging="360"/>
      </w:pPr>
      <w:rPr>
        <w:rFonts w:ascii="Symbol" w:hAnsi="Symbol"/>
      </w:rPr>
    </w:lvl>
    <w:lvl w:ilvl="1" w:tplc="7444E17E">
      <w:start w:val="1"/>
      <w:numFmt w:val="bullet"/>
      <w:lvlText w:val="o"/>
      <w:lvlJc w:val="left"/>
      <w:pPr>
        <w:tabs>
          <w:tab w:val="num" w:pos="1440"/>
        </w:tabs>
        <w:ind w:left="1440" w:hanging="360"/>
      </w:pPr>
      <w:rPr>
        <w:rFonts w:ascii="Courier New" w:hAnsi="Courier New"/>
      </w:rPr>
    </w:lvl>
    <w:lvl w:ilvl="2" w:tplc="5E2877D4">
      <w:start w:val="1"/>
      <w:numFmt w:val="bullet"/>
      <w:lvlText w:val=""/>
      <w:lvlJc w:val="left"/>
      <w:pPr>
        <w:tabs>
          <w:tab w:val="num" w:pos="2160"/>
        </w:tabs>
        <w:ind w:left="2160" w:hanging="360"/>
      </w:pPr>
      <w:rPr>
        <w:rFonts w:ascii="Wingdings" w:hAnsi="Wingdings"/>
      </w:rPr>
    </w:lvl>
    <w:lvl w:ilvl="3" w:tplc="7A8A852E">
      <w:start w:val="1"/>
      <w:numFmt w:val="bullet"/>
      <w:lvlText w:val=""/>
      <w:lvlJc w:val="left"/>
      <w:pPr>
        <w:tabs>
          <w:tab w:val="num" w:pos="2880"/>
        </w:tabs>
        <w:ind w:left="2880" w:hanging="360"/>
      </w:pPr>
      <w:rPr>
        <w:rFonts w:ascii="Symbol" w:hAnsi="Symbol"/>
      </w:rPr>
    </w:lvl>
    <w:lvl w:ilvl="4" w:tplc="C77A1F32">
      <w:start w:val="1"/>
      <w:numFmt w:val="bullet"/>
      <w:lvlText w:val="o"/>
      <w:lvlJc w:val="left"/>
      <w:pPr>
        <w:tabs>
          <w:tab w:val="num" w:pos="3600"/>
        </w:tabs>
        <w:ind w:left="3600" w:hanging="360"/>
      </w:pPr>
      <w:rPr>
        <w:rFonts w:ascii="Courier New" w:hAnsi="Courier New"/>
      </w:rPr>
    </w:lvl>
    <w:lvl w:ilvl="5" w:tplc="408CAB64">
      <w:start w:val="1"/>
      <w:numFmt w:val="bullet"/>
      <w:lvlText w:val=""/>
      <w:lvlJc w:val="left"/>
      <w:pPr>
        <w:tabs>
          <w:tab w:val="num" w:pos="4320"/>
        </w:tabs>
        <w:ind w:left="4320" w:hanging="360"/>
      </w:pPr>
      <w:rPr>
        <w:rFonts w:ascii="Wingdings" w:hAnsi="Wingdings"/>
      </w:rPr>
    </w:lvl>
    <w:lvl w:ilvl="6" w:tplc="CB32DF04">
      <w:start w:val="1"/>
      <w:numFmt w:val="bullet"/>
      <w:lvlText w:val=""/>
      <w:lvlJc w:val="left"/>
      <w:pPr>
        <w:tabs>
          <w:tab w:val="num" w:pos="5040"/>
        </w:tabs>
        <w:ind w:left="5040" w:hanging="360"/>
      </w:pPr>
      <w:rPr>
        <w:rFonts w:ascii="Symbol" w:hAnsi="Symbol"/>
      </w:rPr>
    </w:lvl>
    <w:lvl w:ilvl="7" w:tplc="550AD046">
      <w:start w:val="1"/>
      <w:numFmt w:val="bullet"/>
      <w:lvlText w:val="o"/>
      <w:lvlJc w:val="left"/>
      <w:pPr>
        <w:tabs>
          <w:tab w:val="num" w:pos="5760"/>
        </w:tabs>
        <w:ind w:left="5760" w:hanging="360"/>
      </w:pPr>
      <w:rPr>
        <w:rFonts w:ascii="Courier New" w:hAnsi="Courier New"/>
      </w:rPr>
    </w:lvl>
    <w:lvl w:ilvl="8" w:tplc="ACA6CF3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98660C06">
      <w:start w:val="1"/>
      <w:numFmt w:val="bullet"/>
      <w:lvlText w:val=""/>
      <w:lvlJc w:val="left"/>
      <w:pPr>
        <w:ind w:left="720" w:hanging="360"/>
      </w:pPr>
      <w:rPr>
        <w:rFonts w:ascii="Symbol" w:hAnsi="Symbol"/>
      </w:rPr>
    </w:lvl>
    <w:lvl w:ilvl="1" w:tplc="917E2942">
      <w:start w:val="1"/>
      <w:numFmt w:val="bullet"/>
      <w:lvlText w:val="o"/>
      <w:lvlJc w:val="left"/>
      <w:pPr>
        <w:tabs>
          <w:tab w:val="num" w:pos="1440"/>
        </w:tabs>
        <w:ind w:left="1440" w:hanging="360"/>
      </w:pPr>
      <w:rPr>
        <w:rFonts w:ascii="Courier New" w:hAnsi="Courier New"/>
      </w:rPr>
    </w:lvl>
    <w:lvl w:ilvl="2" w:tplc="4766A412">
      <w:start w:val="1"/>
      <w:numFmt w:val="bullet"/>
      <w:lvlText w:val=""/>
      <w:lvlJc w:val="left"/>
      <w:pPr>
        <w:tabs>
          <w:tab w:val="num" w:pos="2160"/>
        </w:tabs>
        <w:ind w:left="2160" w:hanging="360"/>
      </w:pPr>
      <w:rPr>
        <w:rFonts w:ascii="Wingdings" w:hAnsi="Wingdings"/>
      </w:rPr>
    </w:lvl>
    <w:lvl w:ilvl="3" w:tplc="D6E486AE">
      <w:start w:val="1"/>
      <w:numFmt w:val="bullet"/>
      <w:lvlText w:val=""/>
      <w:lvlJc w:val="left"/>
      <w:pPr>
        <w:tabs>
          <w:tab w:val="num" w:pos="2880"/>
        </w:tabs>
        <w:ind w:left="2880" w:hanging="360"/>
      </w:pPr>
      <w:rPr>
        <w:rFonts w:ascii="Symbol" w:hAnsi="Symbol"/>
      </w:rPr>
    </w:lvl>
    <w:lvl w:ilvl="4" w:tplc="6702318A">
      <w:start w:val="1"/>
      <w:numFmt w:val="bullet"/>
      <w:lvlText w:val="o"/>
      <w:lvlJc w:val="left"/>
      <w:pPr>
        <w:tabs>
          <w:tab w:val="num" w:pos="3600"/>
        </w:tabs>
        <w:ind w:left="3600" w:hanging="360"/>
      </w:pPr>
      <w:rPr>
        <w:rFonts w:ascii="Courier New" w:hAnsi="Courier New"/>
      </w:rPr>
    </w:lvl>
    <w:lvl w:ilvl="5" w:tplc="009A83A8">
      <w:start w:val="1"/>
      <w:numFmt w:val="bullet"/>
      <w:lvlText w:val=""/>
      <w:lvlJc w:val="left"/>
      <w:pPr>
        <w:tabs>
          <w:tab w:val="num" w:pos="4320"/>
        </w:tabs>
        <w:ind w:left="4320" w:hanging="360"/>
      </w:pPr>
      <w:rPr>
        <w:rFonts w:ascii="Wingdings" w:hAnsi="Wingdings"/>
      </w:rPr>
    </w:lvl>
    <w:lvl w:ilvl="6" w:tplc="54B063C8">
      <w:start w:val="1"/>
      <w:numFmt w:val="bullet"/>
      <w:lvlText w:val=""/>
      <w:lvlJc w:val="left"/>
      <w:pPr>
        <w:tabs>
          <w:tab w:val="num" w:pos="5040"/>
        </w:tabs>
        <w:ind w:left="5040" w:hanging="360"/>
      </w:pPr>
      <w:rPr>
        <w:rFonts w:ascii="Symbol" w:hAnsi="Symbol"/>
      </w:rPr>
    </w:lvl>
    <w:lvl w:ilvl="7" w:tplc="725A5D9E">
      <w:start w:val="1"/>
      <w:numFmt w:val="bullet"/>
      <w:lvlText w:val="o"/>
      <w:lvlJc w:val="left"/>
      <w:pPr>
        <w:tabs>
          <w:tab w:val="num" w:pos="5760"/>
        </w:tabs>
        <w:ind w:left="5760" w:hanging="360"/>
      </w:pPr>
      <w:rPr>
        <w:rFonts w:ascii="Courier New" w:hAnsi="Courier New"/>
      </w:rPr>
    </w:lvl>
    <w:lvl w:ilvl="8" w:tplc="0C22BDE4">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93BC3C5C">
      <w:start w:val="1"/>
      <w:numFmt w:val="bullet"/>
      <w:lvlText w:val=""/>
      <w:lvlJc w:val="left"/>
      <w:pPr>
        <w:ind w:left="720" w:hanging="360"/>
      </w:pPr>
      <w:rPr>
        <w:rFonts w:ascii="Symbol" w:hAnsi="Symbol"/>
      </w:rPr>
    </w:lvl>
    <w:lvl w:ilvl="1" w:tplc="1BE8E8B6">
      <w:start w:val="1"/>
      <w:numFmt w:val="bullet"/>
      <w:lvlText w:val="o"/>
      <w:lvlJc w:val="left"/>
      <w:pPr>
        <w:tabs>
          <w:tab w:val="num" w:pos="1440"/>
        </w:tabs>
        <w:ind w:left="1440" w:hanging="360"/>
      </w:pPr>
      <w:rPr>
        <w:rFonts w:ascii="Courier New" w:hAnsi="Courier New"/>
      </w:rPr>
    </w:lvl>
    <w:lvl w:ilvl="2" w:tplc="5562EB9A">
      <w:start w:val="1"/>
      <w:numFmt w:val="bullet"/>
      <w:lvlText w:val=""/>
      <w:lvlJc w:val="left"/>
      <w:pPr>
        <w:tabs>
          <w:tab w:val="num" w:pos="2160"/>
        </w:tabs>
        <w:ind w:left="2160" w:hanging="360"/>
      </w:pPr>
      <w:rPr>
        <w:rFonts w:ascii="Wingdings" w:hAnsi="Wingdings"/>
      </w:rPr>
    </w:lvl>
    <w:lvl w:ilvl="3" w:tplc="2108B59E">
      <w:start w:val="1"/>
      <w:numFmt w:val="bullet"/>
      <w:lvlText w:val=""/>
      <w:lvlJc w:val="left"/>
      <w:pPr>
        <w:tabs>
          <w:tab w:val="num" w:pos="2880"/>
        </w:tabs>
        <w:ind w:left="2880" w:hanging="360"/>
      </w:pPr>
      <w:rPr>
        <w:rFonts w:ascii="Symbol" w:hAnsi="Symbol"/>
      </w:rPr>
    </w:lvl>
    <w:lvl w:ilvl="4" w:tplc="2020C372">
      <w:start w:val="1"/>
      <w:numFmt w:val="bullet"/>
      <w:lvlText w:val="o"/>
      <w:lvlJc w:val="left"/>
      <w:pPr>
        <w:tabs>
          <w:tab w:val="num" w:pos="3600"/>
        </w:tabs>
        <w:ind w:left="3600" w:hanging="360"/>
      </w:pPr>
      <w:rPr>
        <w:rFonts w:ascii="Courier New" w:hAnsi="Courier New"/>
      </w:rPr>
    </w:lvl>
    <w:lvl w:ilvl="5" w:tplc="622484A2">
      <w:start w:val="1"/>
      <w:numFmt w:val="bullet"/>
      <w:lvlText w:val=""/>
      <w:lvlJc w:val="left"/>
      <w:pPr>
        <w:tabs>
          <w:tab w:val="num" w:pos="4320"/>
        </w:tabs>
        <w:ind w:left="4320" w:hanging="360"/>
      </w:pPr>
      <w:rPr>
        <w:rFonts w:ascii="Wingdings" w:hAnsi="Wingdings"/>
      </w:rPr>
    </w:lvl>
    <w:lvl w:ilvl="6" w:tplc="CC9873C2">
      <w:start w:val="1"/>
      <w:numFmt w:val="bullet"/>
      <w:lvlText w:val=""/>
      <w:lvlJc w:val="left"/>
      <w:pPr>
        <w:tabs>
          <w:tab w:val="num" w:pos="5040"/>
        </w:tabs>
        <w:ind w:left="5040" w:hanging="360"/>
      </w:pPr>
      <w:rPr>
        <w:rFonts w:ascii="Symbol" w:hAnsi="Symbol"/>
      </w:rPr>
    </w:lvl>
    <w:lvl w:ilvl="7" w:tplc="71A42616">
      <w:start w:val="1"/>
      <w:numFmt w:val="bullet"/>
      <w:lvlText w:val="o"/>
      <w:lvlJc w:val="left"/>
      <w:pPr>
        <w:tabs>
          <w:tab w:val="num" w:pos="5760"/>
        </w:tabs>
        <w:ind w:left="5760" w:hanging="360"/>
      </w:pPr>
      <w:rPr>
        <w:rFonts w:ascii="Courier New" w:hAnsi="Courier New"/>
      </w:rPr>
    </w:lvl>
    <w:lvl w:ilvl="8" w:tplc="77161AA2">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F020C0D0">
      <w:start w:val="1"/>
      <w:numFmt w:val="bullet"/>
      <w:lvlText w:val=""/>
      <w:lvlJc w:val="left"/>
      <w:pPr>
        <w:ind w:left="540" w:hanging="360"/>
      </w:pPr>
      <w:rPr>
        <w:rFonts w:ascii="Symbol" w:hAnsi="Symbol"/>
      </w:rPr>
    </w:lvl>
    <w:lvl w:ilvl="1" w:tplc="84122342">
      <w:start w:val="1"/>
      <w:numFmt w:val="bullet"/>
      <w:lvlText w:val="o"/>
      <w:lvlJc w:val="left"/>
      <w:pPr>
        <w:tabs>
          <w:tab w:val="num" w:pos="1260"/>
        </w:tabs>
        <w:ind w:left="1260" w:hanging="360"/>
      </w:pPr>
      <w:rPr>
        <w:rFonts w:ascii="Courier New" w:hAnsi="Courier New"/>
      </w:rPr>
    </w:lvl>
    <w:lvl w:ilvl="2" w:tplc="EEC80854">
      <w:start w:val="1"/>
      <w:numFmt w:val="bullet"/>
      <w:lvlText w:val=""/>
      <w:lvlJc w:val="left"/>
      <w:pPr>
        <w:tabs>
          <w:tab w:val="num" w:pos="1980"/>
        </w:tabs>
        <w:ind w:left="1980" w:hanging="360"/>
      </w:pPr>
      <w:rPr>
        <w:rFonts w:ascii="Wingdings" w:hAnsi="Wingdings"/>
      </w:rPr>
    </w:lvl>
    <w:lvl w:ilvl="3" w:tplc="F8CA119A">
      <w:start w:val="1"/>
      <w:numFmt w:val="bullet"/>
      <w:lvlText w:val=""/>
      <w:lvlJc w:val="left"/>
      <w:pPr>
        <w:tabs>
          <w:tab w:val="num" w:pos="2700"/>
        </w:tabs>
        <w:ind w:left="2700" w:hanging="360"/>
      </w:pPr>
      <w:rPr>
        <w:rFonts w:ascii="Symbol" w:hAnsi="Symbol"/>
      </w:rPr>
    </w:lvl>
    <w:lvl w:ilvl="4" w:tplc="8982A2E0">
      <w:start w:val="1"/>
      <w:numFmt w:val="bullet"/>
      <w:lvlText w:val="o"/>
      <w:lvlJc w:val="left"/>
      <w:pPr>
        <w:tabs>
          <w:tab w:val="num" w:pos="3420"/>
        </w:tabs>
        <w:ind w:left="3420" w:hanging="360"/>
      </w:pPr>
      <w:rPr>
        <w:rFonts w:ascii="Courier New" w:hAnsi="Courier New"/>
      </w:rPr>
    </w:lvl>
    <w:lvl w:ilvl="5" w:tplc="F49CC070">
      <w:start w:val="1"/>
      <w:numFmt w:val="bullet"/>
      <w:lvlText w:val=""/>
      <w:lvlJc w:val="left"/>
      <w:pPr>
        <w:tabs>
          <w:tab w:val="num" w:pos="4140"/>
        </w:tabs>
        <w:ind w:left="4140" w:hanging="360"/>
      </w:pPr>
      <w:rPr>
        <w:rFonts w:ascii="Wingdings" w:hAnsi="Wingdings"/>
      </w:rPr>
    </w:lvl>
    <w:lvl w:ilvl="6" w:tplc="0E90EB1A">
      <w:start w:val="1"/>
      <w:numFmt w:val="bullet"/>
      <w:lvlText w:val=""/>
      <w:lvlJc w:val="left"/>
      <w:pPr>
        <w:tabs>
          <w:tab w:val="num" w:pos="4860"/>
        </w:tabs>
        <w:ind w:left="4860" w:hanging="360"/>
      </w:pPr>
      <w:rPr>
        <w:rFonts w:ascii="Symbol" w:hAnsi="Symbol"/>
      </w:rPr>
    </w:lvl>
    <w:lvl w:ilvl="7" w:tplc="FF94805A">
      <w:start w:val="1"/>
      <w:numFmt w:val="bullet"/>
      <w:lvlText w:val="o"/>
      <w:lvlJc w:val="left"/>
      <w:pPr>
        <w:tabs>
          <w:tab w:val="num" w:pos="5580"/>
        </w:tabs>
        <w:ind w:left="5580" w:hanging="360"/>
      </w:pPr>
      <w:rPr>
        <w:rFonts w:ascii="Courier New" w:hAnsi="Courier New"/>
      </w:rPr>
    </w:lvl>
    <w:lvl w:ilvl="8" w:tplc="7676F20E">
      <w:start w:val="1"/>
      <w:numFmt w:val="bullet"/>
      <w:lvlText w:val=""/>
      <w:lvlJc w:val="left"/>
      <w:pPr>
        <w:tabs>
          <w:tab w:val="num" w:pos="6300"/>
        </w:tabs>
        <w:ind w:left="6300" w:hanging="360"/>
      </w:pPr>
      <w:rPr>
        <w:rFonts w:ascii="Wingdings" w:hAnsi="Wingdings"/>
      </w:rPr>
    </w:lvl>
  </w:abstractNum>
  <w:abstractNum w:abstractNumId="16" w15:restartNumberingAfterBreak="0">
    <w:nsid w:val="00000011"/>
    <w:multiLevelType w:val="hybridMultilevel"/>
    <w:tmpl w:val="00000011"/>
    <w:lvl w:ilvl="0" w:tplc="80D83E58">
      <w:start w:val="1"/>
      <w:numFmt w:val="bullet"/>
      <w:lvlText w:val=""/>
      <w:lvlJc w:val="left"/>
      <w:pPr>
        <w:ind w:left="720" w:hanging="360"/>
      </w:pPr>
      <w:rPr>
        <w:rFonts w:ascii="Symbol" w:hAnsi="Symbol"/>
      </w:rPr>
    </w:lvl>
    <w:lvl w:ilvl="1" w:tplc="3C8422C0">
      <w:start w:val="1"/>
      <w:numFmt w:val="bullet"/>
      <w:lvlText w:val="o"/>
      <w:lvlJc w:val="left"/>
      <w:pPr>
        <w:tabs>
          <w:tab w:val="num" w:pos="1440"/>
        </w:tabs>
        <w:ind w:left="1440" w:hanging="360"/>
      </w:pPr>
      <w:rPr>
        <w:rFonts w:ascii="Courier New" w:hAnsi="Courier New"/>
      </w:rPr>
    </w:lvl>
    <w:lvl w:ilvl="2" w:tplc="9C5602E6">
      <w:start w:val="1"/>
      <w:numFmt w:val="bullet"/>
      <w:lvlText w:val=""/>
      <w:lvlJc w:val="left"/>
      <w:pPr>
        <w:tabs>
          <w:tab w:val="num" w:pos="2160"/>
        </w:tabs>
        <w:ind w:left="2160" w:hanging="360"/>
      </w:pPr>
      <w:rPr>
        <w:rFonts w:ascii="Wingdings" w:hAnsi="Wingdings"/>
      </w:rPr>
    </w:lvl>
    <w:lvl w:ilvl="3" w:tplc="AE7C7FE8">
      <w:start w:val="1"/>
      <w:numFmt w:val="bullet"/>
      <w:lvlText w:val=""/>
      <w:lvlJc w:val="left"/>
      <w:pPr>
        <w:tabs>
          <w:tab w:val="num" w:pos="2880"/>
        </w:tabs>
        <w:ind w:left="2880" w:hanging="360"/>
      </w:pPr>
      <w:rPr>
        <w:rFonts w:ascii="Symbol" w:hAnsi="Symbol"/>
      </w:rPr>
    </w:lvl>
    <w:lvl w:ilvl="4" w:tplc="7E42161C">
      <w:start w:val="1"/>
      <w:numFmt w:val="bullet"/>
      <w:lvlText w:val="o"/>
      <w:lvlJc w:val="left"/>
      <w:pPr>
        <w:tabs>
          <w:tab w:val="num" w:pos="3600"/>
        </w:tabs>
        <w:ind w:left="3600" w:hanging="360"/>
      </w:pPr>
      <w:rPr>
        <w:rFonts w:ascii="Courier New" w:hAnsi="Courier New"/>
      </w:rPr>
    </w:lvl>
    <w:lvl w:ilvl="5" w:tplc="B73C1CD4">
      <w:start w:val="1"/>
      <w:numFmt w:val="bullet"/>
      <w:lvlText w:val=""/>
      <w:lvlJc w:val="left"/>
      <w:pPr>
        <w:tabs>
          <w:tab w:val="num" w:pos="4320"/>
        </w:tabs>
        <w:ind w:left="4320" w:hanging="360"/>
      </w:pPr>
      <w:rPr>
        <w:rFonts w:ascii="Wingdings" w:hAnsi="Wingdings"/>
      </w:rPr>
    </w:lvl>
    <w:lvl w:ilvl="6" w:tplc="45D6977E">
      <w:start w:val="1"/>
      <w:numFmt w:val="bullet"/>
      <w:lvlText w:val=""/>
      <w:lvlJc w:val="left"/>
      <w:pPr>
        <w:tabs>
          <w:tab w:val="num" w:pos="5040"/>
        </w:tabs>
        <w:ind w:left="5040" w:hanging="360"/>
      </w:pPr>
      <w:rPr>
        <w:rFonts w:ascii="Symbol" w:hAnsi="Symbol"/>
      </w:rPr>
    </w:lvl>
    <w:lvl w:ilvl="7" w:tplc="467C8D92">
      <w:start w:val="1"/>
      <w:numFmt w:val="bullet"/>
      <w:lvlText w:val="o"/>
      <w:lvlJc w:val="left"/>
      <w:pPr>
        <w:tabs>
          <w:tab w:val="num" w:pos="5760"/>
        </w:tabs>
        <w:ind w:left="5760" w:hanging="360"/>
      </w:pPr>
      <w:rPr>
        <w:rFonts w:ascii="Courier New" w:hAnsi="Courier New"/>
      </w:rPr>
    </w:lvl>
    <w:lvl w:ilvl="8" w:tplc="B89CBDF8">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6890EB84">
      <w:start w:val="1"/>
      <w:numFmt w:val="bullet"/>
      <w:lvlText w:val=""/>
      <w:lvlJc w:val="left"/>
      <w:pPr>
        <w:ind w:left="720" w:hanging="360"/>
      </w:pPr>
      <w:rPr>
        <w:rFonts w:ascii="Symbol" w:hAnsi="Symbol"/>
      </w:rPr>
    </w:lvl>
    <w:lvl w:ilvl="1" w:tplc="C382F80E">
      <w:start w:val="1"/>
      <w:numFmt w:val="bullet"/>
      <w:lvlText w:val="o"/>
      <w:lvlJc w:val="left"/>
      <w:pPr>
        <w:tabs>
          <w:tab w:val="num" w:pos="1440"/>
        </w:tabs>
        <w:ind w:left="1440" w:hanging="360"/>
      </w:pPr>
      <w:rPr>
        <w:rFonts w:ascii="Courier New" w:hAnsi="Courier New"/>
      </w:rPr>
    </w:lvl>
    <w:lvl w:ilvl="2" w:tplc="E58CB360">
      <w:start w:val="1"/>
      <w:numFmt w:val="bullet"/>
      <w:lvlText w:val=""/>
      <w:lvlJc w:val="left"/>
      <w:pPr>
        <w:tabs>
          <w:tab w:val="num" w:pos="2160"/>
        </w:tabs>
        <w:ind w:left="2160" w:hanging="360"/>
      </w:pPr>
      <w:rPr>
        <w:rFonts w:ascii="Wingdings" w:hAnsi="Wingdings"/>
      </w:rPr>
    </w:lvl>
    <w:lvl w:ilvl="3" w:tplc="E5A44378">
      <w:start w:val="1"/>
      <w:numFmt w:val="bullet"/>
      <w:lvlText w:val=""/>
      <w:lvlJc w:val="left"/>
      <w:pPr>
        <w:tabs>
          <w:tab w:val="num" w:pos="2880"/>
        </w:tabs>
        <w:ind w:left="2880" w:hanging="360"/>
      </w:pPr>
      <w:rPr>
        <w:rFonts w:ascii="Symbol" w:hAnsi="Symbol"/>
      </w:rPr>
    </w:lvl>
    <w:lvl w:ilvl="4" w:tplc="9DCE50F8">
      <w:start w:val="1"/>
      <w:numFmt w:val="bullet"/>
      <w:lvlText w:val="o"/>
      <w:lvlJc w:val="left"/>
      <w:pPr>
        <w:tabs>
          <w:tab w:val="num" w:pos="3600"/>
        </w:tabs>
        <w:ind w:left="3600" w:hanging="360"/>
      </w:pPr>
      <w:rPr>
        <w:rFonts w:ascii="Courier New" w:hAnsi="Courier New"/>
      </w:rPr>
    </w:lvl>
    <w:lvl w:ilvl="5" w:tplc="892A9122">
      <w:start w:val="1"/>
      <w:numFmt w:val="bullet"/>
      <w:lvlText w:val=""/>
      <w:lvlJc w:val="left"/>
      <w:pPr>
        <w:tabs>
          <w:tab w:val="num" w:pos="4320"/>
        </w:tabs>
        <w:ind w:left="4320" w:hanging="360"/>
      </w:pPr>
      <w:rPr>
        <w:rFonts w:ascii="Wingdings" w:hAnsi="Wingdings"/>
      </w:rPr>
    </w:lvl>
    <w:lvl w:ilvl="6" w:tplc="407ADFB4">
      <w:start w:val="1"/>
      <w:numFmt w:val="bullet"/>
      <w:lvlText w:val=""/>
      <w:lvlJc w:val="left"/>
      <w:pPr>
        <w:tabs>
          <w:tab w:val="num" w:pos="5040"/>
        </w:tabs>
        <w:ind w:left="5040" w:hanging="360"/>
      </w:pPr>
      <w:rPr>
        <w:rFonts w:ascii="Symbol" w:hAnsi="Symbol"/>
      </w:rPr>
    </w:lvl>
    <w:lvl w:ilvl="7" w:tplc="B48E5A46">
      <w:start w:val="1"/>
      <w:numFmt w:val="bullet"/>
      <w:lvlText w:val="o"/>
      <w:lvlJc w:val="left"/>
      <w:pPr>
        <w:tabs>
          <w:tab w:val="num" w:pos="5760"/>
        </w:tabs>
        <w:ind w:left="5760" w:hanging="360"/>
      </w:pPr>
      <w:rPr>
        <w:rFonts w:ascii="Courier New" w:hAnsi="Courier New"/>
      </w:rPr>
    </w:lvl>
    <w:lvl w:ilvl="8" w:tplc="C7C2D9CE">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91BC6D28">
      <w:start w:val="1"/>
      <w:numFmt w:val="bullet"/>
      <w:lvlText w:val=""/>
      <w:lvlJc w:val="left"/>
      <w:pPr>
        <w:ind w:left="720" w:hanging="360"/>
      </w:pPr>
      <w:rPr>
        <w:rFonts w:ascii="Symbol" w:hAnsi="Symbol"/>
      </w:rPr>
    </w:lvl>
    <w:lvl w:ilvl="1" w:tplc="17601CF4">
      <w:start w:val="1"/>
      <w:numFmt w:val="bullet"/>
      <w:lvlText w:val="o"/>
      <w:lvlJc w:val="left"/>
      <w:pPr>
        <w:tabs>
          <w:tab w:val="num" w:pos="1440"/>
        </w:tabs>
        <w:ind w:left="1440" w:hanging="360"/>
      </w:pPr>
      <w:rPr>
        <w:rFonts w:ascii="Courier New" w:hAnsi="Courier New"/>
      </w:rPr>
    </w:lvl>
    <w:lvl w:ilvl="2" w:tplc="37807086">
      <w:start w:val="1"/>
      <w:numFmt w:val="bullet"/>
      <w:lvlText w:val=""/>
      <w:lvlJc w:val="left"/>
      <w:pPr>
        <w:tabs>
          <w:tab w:val="num" w:pos="2160"/>
        </w:tabs>
        <w:ind w:left="2160" w:hanging="360"/>
      </w:pPr>
      <w:rPr>
        <w:rFonts w:ascii="Wingdings" w:hAnsi="Wingdings"/>
      </w:rPr>
    </w:lvl>
    <w:lvl w:ilvl="3" w:tplc="64101566">
      <w:start w:val="1"/>
      <w:numFmt w:val="bullet"/>
      <w:lvlText w:val=""/>
      <w:lvlJc w:val="left"/>
      <w:pPr>
        <w:tabs>
          <w:tab w:val="num" w:pos="2880"/>
        </w:tabs>
        <w:ind w:left="2880" w:hanging="360"/>
      </w:pPr>
      <w:rPr>
        <w:rFonts w:ascii="Symbol" w:hAnsi="Symbol"/>
      </w:rPr>
    </w:lvl>
    <w:lvl w:ilvl="4" w:tplc="509E28FC">
      <w:start w:val="1"/>
      <w:numFmt w:val="bullet"/>
      <w:lvlText w:val="o"/>
      <w:lvlJc w:val="left"/>
      <w:pPr>
        <w:tabs>
          <w:tab w:val="num" w:pos="3600"/>
        </w:tabs>
        <w:ind w:left="3600" w:hanging="360"/>
      </w:pPr>
      <w:rPr>
        <w:rFonts w:ascii="Courier New" w:hAnsi="Courier New"/>
      </w:rPr>
    </w:lvl>
    <w:lvl w:ilvl="5" w:tplc="8FE4BDAC">
      <w:start w:val="1"/>
      <w:numFmt w:val="bullet"/>
      <w:lvlText w:val=""/>
      <w:lvlJc w:val="left"/>
      <w:pPr>
        <w:tabs>
          <w:tab w:val="num" w:pos="4320"/>
        </w:tabs>
        <w:ind w:left="4320" w:hanging="360"/>
      </w:pPr>
      <w:rPr>
        <w:rFonts w:ascii="Wingdings" w:hAnsi="Wingdings"/>
      </w:rPr>
    </w:lvl>
    <w:lvl w:ilvl="6" w:tplc="21D668FC">
      <w:start w:val="1"/>
      <w:numFmt w:val="bullet"/>
      <w:lvlText w:val=""/>
      <w:lvlJc w:val="left"/>
      <w:pPr>
        <w:tabs>
          <w:tab w:val="num" w:pos="5040"/>
        </w:tabs>
        <w:ind w:left="5040" w:hanging="360"/>
      </w:pPr>
      <w:rPr>
        <w:rFonts w:ascii="Symbol" w:hAnsi="Symbol"/>
      </w:rPr>
    </w:lvl>
    <w:lvl w:ilvl="7" w:tplc="1D582FF4">
      <w:start w:val="1"/>
      <w:numFmt w:val="bullet"/>
      <w:lvlText w:val="o"/>
      <w:lvlJc w:val="left"/>
      <w:pPr>
        <w:tabs>
          <w:tab w:val="num" w:pos="5760"/>
        </w:tabs>
        <w:ind w:left="5760" w:hanging="360"/>
      </w:pPr>
      <w:rPr>
        <w:rFonts w:ascii="Courier New" w:hAnsi="Courier New"/>
      </w:rPr>
    </w:lvl>
    <w:lvl w:ilvl="8" w:tplc="01BAB1BE">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2B104CB6">
      <w:start w:val="1"/>
      <w:numFmt w:val="bullet"/>
      <w:lvlText w:val=""/>
      <w:lvlJc w:val="left"/>
      <w:pPr>
        <w:ind w:left="720" w:hanging="360"/>
      </w:pPr>
      <w:rPr>
        <w:rFonts w:ascii="Symbol" w:hAnsi="Symbol"/>
      </w:rPr>
    </w:lvl>
    <w:lvl w:ilvl="1" w:tplc="44BAE9D4">
      <w:start w:val="1"/>
      <w:numFmt w:val="bullet"/>
      <w:lvlText w:val="o"/>
      <w:lvlJc w:val="left"/>
      <w:pPr>
        <w:tabs>
          <w:tab w:val="num" w:pos="1440"/>
        </w:tabs>
        <w:ind w:left="1440" w:hanging="360"/>
      </w:pPr>
      <w:rPr>
        <w:rFonts w:ascii="Courier New" w:hAnsi="Courier New"/>
      </w:rPr>
    </w:lvl>
    <w:lvl w:ilvl="2" w:tplc="1E3EAFCC">
      <w:start w:val="1"/>
      <w:numFmt w:val="bullet"/>
      <w:lvlText w:val=""/>
      <w:lvlJc w:val="left"/>
      <w:pPr>
        <w:tabs>
          <w:tab w:val="num" w:pos="2160"/>
        </w:tabs>
        <w:ind w:left="2160" w:hanging="360"/>
      </w:pPr>
      <w:rPr>
        <w:rFonts w:ascii="Wingdings" w:hAnsi="Wingdings"/>
      </w:rPr>
    </w:lvl>
    <w:lvl w:ilvl="3" w:tplc="A7D2B6C6">
      <w:start w:val="1"/>
      <w:numFmt w:val="bullet"/>
      <w:lvlText w:val=""/>
      <w:lvlJc w:val="left"/>
      <w:pPr>
        <w:tabs>
          <w:tab w:val="num" w:pos="2880"/>
        </w:tabs>
        <w:ind w:left="2880" w:hanging="360"/>
      </w:pPr>
      <w:rPr>
        <w:rFonts w:ascii="Symbol" w:hAnsi="Symbol"/>
      </w:rPr>
    </w:lvl>
    <w:lvl w:ilvl="4" w:tplc="4ED23F56">
      <w:start w:val="1"/>
      <w:numFmt w:val="bullet"/>
      <w:lvlText w:val="o"/>
      <w:lvlJc w:val="left"/>
      <w:pPr>
        <w:tabs>
          <w:tab w:val="num" w:pos="3600"/>
        </w:tabs>
        <w:ind w:left="3600" w:hanging="360"/>
      </w:pPr>
      <w:rPr>
        <w:rFonts w:ascii="Courier New" w:hAnsi="Courier New"/>
      </w:rPr>
    </w:lvl>
    <w:lvl w:ilvl="5" w:tplc="48FC5B80">
      <w:start w:val="1"/>
      <w:numFmt w:val="bullet"/>
      <w:lvlText w:val=""/>
      <w:lvlJc w:val="left"/>
      <w:pPr>
        <w:tabs>
          <w:tab w:val="num" w:pos="4320"/>
        </w:tabs>
        <w:ind w:left="4320" w:hanging="360"/>
      </w:pPr>
      <w:rPr>
        <w:rFonts w:ascii="Wingdings" w:hAnsi="Wingdings"/>
      </w:rPr>
    </w:lvl>
    <w:lvl w:ilvl="6" w:tplc="94005174">
      <w:start w:val="1"/>
      <w:numFmt w:val="bullet"/>
      <w:lvlText w:val=""/>
      <w:lvlJc w:val="left"/>
      <w:pPr>
        <w:tabs>
          <w:tab w:val="num" w:pos="5040"/>
        </w:tabs>
        <w:ind w:left="5040" w:hanging="360"/>
      </w:pPr>
      <w:rPr>
        <w:rFonts w:ascii="Symbol" w:hAnsi="Symbol"/>
      </w:rPr>
    </w:lvl>
    <w:lvl w:ilvl="7" w:tplc="442A7616">
      <w:start w:val="1"/>
      <w:numFmt w:val="bullet"/>
      <w:lvlText w:val="o"/>
      <w:lvlJc w:val="left"/>
      <w:pPr>
        <w:tabs>
          <w:tab w:val="num" w:pos="5760"/>
        </w:tabs>
        <w:ind w:left="5760" w:hanging="360"/>
      </w:pPr>
      <w:rPr>
        <w:rFonts w:ascii="Courier New" w:hAnsi="Courier New"/>
      </w:rPr>
    </w:lvl>
    <w:lvl w:ilvl="8" w:tplc="8F4E471C">
      <w:start w:val="1"/>
      <w:numFmt w:val="bullet"/>
      <w:lvlText w:val=""/>
      <w:lvlJc w:val="left"/>
      <w:pPr>
        <w:tabs>
          <w:tab w:val="num" w:pos="6480"/>
        </w:tabs>
        <w:ind w:left="6480" w:hanging="360"/>
      </w:pPr>
      <w:rPr>
        <w:rFonts w:ascii="Wingdings" w:hAnsi="Wingdings"/>
      </w:rPr>
    </w:lvl>
  </w:abstractNum>
  <w:abstractNum w:abstractNumId="20" w15:restartNumberingAfterBreak="0">
    <w:nsid w:val="05E71FF6"/>
    <w:multiLevelType w:val="multilevel"/>
    <w:tmpl w:val="D1C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E7A9F"/>
    <w:multiLevelType w:val="hybridMultilevel"/>
    <w:tmpl w:val="13B8D2E8"/>
    <w:lvl w:ilvl="0" w:tplc="0409000F">
      <w:start w:val="1"/>
      <w:numFmt w:val="decimal"/>
      <w:lvlText w:val="%1."/>
      <w:lvlJc w:val="left"/>
      <w:pPr>
        <w:ind w:left="720" w:hanging="360"/>
      </w:pPr>
    </w:lvl>
    <w:lvl w:ilvl="1" w:tplc="7444E17E">
      <w:start w:val="1"/>
      <w:numFmt w:val="bullet"/>
      <w:lvlText w:val="o"/>
      <w:lvlJc w:val="left"/>
      <w:pPr>
        <w:tabs>
          <w:tab w:val="num" w:pos="1440"/>
        </w:tabs>
        <w:ind w:left="1440" w:hanging="360"/>
      </w:pPr>
      <w:rPr>
        <w:rFonts w:ascii="Courier New" w:hAnsi="Courier New"/>
      </w:rPr>
    </w:lvl>
    <w:lvl w:ilvl="2" w:tplc="5E2877D4">
      <w:start w:val="1"/>
      <w:numFmt w:val="bullet"/>
      <w:lvlText w:val=""/>
      <w:lvlJc w:val="left"/>
      <w:pPr>
        <w:tabs>
          <w:tab w:val="num" w:pos="2160"/>
        </w:tabs>
        <w:ind w:left="2160" w:hanging="360"/>
      </w:pPr>
      <w:rPr>
        <w:rFonts w:ascii="Wingdings" w:hAnsi="Wingdings"/>
      </w:rPr>
    </w:lvl>
    <w:lvl w:ilvl="3" w:tplc="7A8A852E">
      <w:start w:val="1"/>
      <w:numFmt w:val="bullet"/>
      <w:lvlText w:val=""/>
      <w:lvlJc w:val="left"/>
      <w:pPr>
        <w:tabs>
          <w:tab w:val="num" w:pos="2880"/>
        </w:tabs>
        <w:ind w:left="2880" w:hanging="360"/>
      </w:pPr>
      <w:rPr>
        <w:rFonts w:ascii="Symbol" w:hAnsi="Symbol"/>
      </w:rPr>
    </w:lvl>
    <w:lvl w:ilvl="4" w:tplc="C77A1F32">
      <w:start w:val="1"/>
      <w:numFmt w:val="bullet"/>
      <w:lvlText w:val="o"/>
      <w:lvlJc w:val="left"/>
      <w:pPr>
        <w:tabs>
          <w:tab w:val="num" w:pos="3600"/>
        </w:tabs>
        <w:ind w:left="3600" w:hanging="360"/>
      </w:pPr>
      <w:rPr>
        <w:rFonts w:ascii="Courier New" w:hAnsi="Courier New"/>
      </w:rPr>
    </w:lvl>
    <w:lvl w:ilvl="5" w:tplc="408CAB64">
      <w:start w:val="1"/>
      <w:numFmt w:val="bullet"/>
      <w:lvlText w:val=""/>
      <w:lvlJc w:val="left"/>
      <w:pPr>
        <w:tabs>
          <w:tab w:val="num" w:pos="4320"/>
        </w:tabs>
        <w:ind w:left="4320" w:hanging="360"/>
      </w:pPr>
      <w:rPr>
        <w:rFonts w:ascii="Wingdings" w:hAnsi="Wingdings"/>
      </w:rPr>
    </w:lvl>
    <w:lvl w:ilvl="6" w:tplc="CB32DF04">
      <w:start w:val="1"/>
      <w:numFmt w:val="bullet"/>
      <w:lvlText w:val=""/>
      <w:lvlJc w:val="left"/>
      <w:pPr>
        <w:tabs>
          <w:tab w:val="num" w:pos="5040"/>
        </w:tabs>
        <w:ind w:left="5040" w:hanging="360"/>
      </w:pPr>
      <w:rPr>
        <w:rFonts w:ascii="Symbol" w:hAnsi="Symbol"/>
      </w:rPr>
    </w:lvl>
    <w:lvl w:ilvl="7" w:tplc="550AD046">
      <w:start w:val="1"/>
      <w:numFmt w:val="bullet"/>
      <w:lvlText w:val="o"/>
      <w:lvlJc w:val="left"/>
      <w:pPr>
        <w:tabs>
          <w:tab w:val="num" w:pos="5760"/>
        </w:tabs>
        <w:ind w:left="5760" w:hanging="360"/>
      </w:pPr>
      <w:rPr>
        <w:rFonts w:ascii="Courier New" w:hAnsi="Courier New"/>
      </w:rPr>
    </w:lvl>
    <w:lvl w:ilvl="8" w:tplc="ACA6CF36">
      <w:start w:val="1"/>
      <w:numFmt w:val="bullet"/>
      <w:lvlText w:val=""/>
      <w:lvlJc w:val="left"/>
      <w:pPr>
        <w:tabs>
          <w:tab w:val="num" w:pos="6480"/>
        </w:tabs>
        <w:ind w:left="6480" w:hanging="360"/>
      </w:pPr>
      <w:rPr>
        <w:rFonts w:ascii="Wingdings" w:hAnsi="Wingdings"/>
      </w:rPr>
    </w:lvl>
  </w:abstractNum>
  <w:abstractNum w:abstractNumId="22" w15:restartNumberingAfterBreak="0">
    <w:nsid w:val="2BEF3396"/>
    <w:multiLevelType w:val="hybridMultilevel"/>
    <w:tmpl w:val="706202B2"/>
    <w:lvl w:ilvl="0" w:tplc="0409000F">
      <w:start w:val="1"/>
      <w:numFmt w:val="decimal"/>
      <w:lvlText w:val="%1."/>
      <w:lvlJc w:val="left"/>
      <w:pPr>
        <w:ind w:left="720" w:hanging="360"/>
      </w:pPr>
    </w:lvl>
    <w:lvl w:ilvl="1" w:tplc="891C5D90">
      <w:start w:val="1"/>
      <w:numFmt w:val="bullet"/>
      <w:lvlText w:val="o"/>
      <w:lvlJc w:val="left"/>
      <w:pPr>
        <w:tabs>
          <w:tab w:val="num" w:pos="1440"/>
        </w:tabs>
        <w:ind w:left="1440" w:hanging="360"/>
      </w:pPr>
      <w:rPr>
        <w:rFonts w:ascii="Courier New" w:hAnsi="Courier New"/>
      </w:rPr>
    </w:lvl>
    <w:lvl w:ilvl="2" w:tplc="B86A35EA">
      <w:start w:val="1"/>
      <w:numFmt w:val="bullet"/>
      <w:lvlText w:val=""/>
      <w:lvlJc w:val="left"/>
      <w:pPr>
        <w:tabs>
          <w:tab w:val="num" w:pos="2160"/>
        </w:tabs>
        <w:ind w:left="2160" w:hanging="360"/>
      </w:pPr>
      <w:rPr>
        <w:rFonts w:ascii="Wingdings" w:hAnsi="Wingdings"/>
      </w:rPr>
    </w:lvl>
    <w:lvl w:ilvl="3" w:tplc="CA7698BA">
      <w:start w:val="1"/>
      <w:numFmt w:val="bullet"/>
      <w:lvlText w:val=""/>
      <w:lvlJc w:val="left"/>
      <w:pPr>
        <w:tabs>
          <w:tab w:val="num" w:pos="2880"/>
        </w:tabs>
        <w:ind w:left="2880" w:hanging="360"/>
      </w:pPr>
      <w:rPr>
        <w:rFonts w:ascii="Symbol" w:hAnsi="Symbol"/>
      </w:rPr>
    </w:lvl>
    <w:lvl w:ilvl="4" w:tplc="88C682FA">
      <w:start w:val="1"/>
      <w:numFmt w:val="bullet"/>
      <w:lvlText w:val="o"/>
      <w:lvlJc w:val="left"/>
      <w:pPr>
        <w:tabs>
          <w:tab w:val="num" w:pos="3600"/>
        </w:tabs>
        <w:ind w:left="3600" w:hanging="360"/>
      </w:pPr>
      <w:rPr>
        <w:rFonts w:ascii="Courier New" w:hAnsi="Courier New"/>
      </w:rPr>
    </w:lvl>
    <w:lvl w:ilvl="5" w:tplc="247854EA">
      <w:start w:val="1"/>
      <w:numFmt w:val="bullet"/>
      <w:lvlText w:val=""/>
      <w:lvlJc w:val="left"/>
      <w:pPr>
        <w:tabs>
          <w:tab w:val="num" w:pos="4320"/>
        </w:tabs>
        <w:ind w:left="4320" w:hanging="360"/>
      </w:pPr>
      <w:rPr>
        <w:rFonts w:ascii="Wingdings" w:hAnsi="Wingdings"/>
      </w:rPr>
    </w:lvl>
    <w:lvl w:ilvl="6" w:tplc="2B56EEC0">
      <w:start w:val="1"/>
      <w:numFmt w:val="bullet"/>
      <w:lvlText w:val=""/>
      <w:lvlJc w:val="left"/>
      <w:pPr>
        <w:tabs>
          <w:tab w:val="num" w:pos="5040"/>
        </w:tabs>
        <w:ind w:left="5040" w:hanging="360"/>
      </w:pPr>
      <w:rPr>
        <w:rFonts w:ascii="Symbol" w:hAnsi="Symbol"/>
      </w:rPr>
    </w:lvl>
    <w:lvl w:ilvl="7" w:tplc="DF847912">
      <w:start w:val="1"/>
      <w:numFmt w:val="bullet"/>
      <w:lvlText w:val="o"/>
      <w:lvlJc w:val="left"/>
      <w:pPr>
        <w:tabs>
          <w:tab w:val="num" w:pos="5760"/>
        </w:tabs>
        <w:ind w:left="5760" w:hanging="360"/>
      </w:pPr>
      <w:rPr>
        <w:rFonts w:ascii="Courier New" w:hAnsi="Courier New"/>
      </w:rPr>
    </w:lvl>
    <w:lvl w:ilvl="8" w:tplc="29B80710">
      <w:start w:val="1"/>
      <w:numFmt w:val="bullet"/>
      <w:lvlText w:val=""/>
      <w:lvlJc w:val="left"/>
      <w:pPr>
        <w:tabs>
          <w:tab w:val="num" w:pos="6480"/>
        </w:tabs>
        <w:ind w:left="6480" w:hanging="360"/>
      </w:pPr>
      <w:rPr>
        <w:rFonts w:ascii="Wingdings" w:hAnsi="Wingdings"/>
      </w:rPr>
    </w:lvl>
  </w:abstractNum>
  <w:abstractNum w:abstractNumId="23" w15:restartNumberingAfterBreak="0">
    <w:nsid w:val="2E162E52"/>
    <w:multiLevelType w:val="hybridMultilevel"/>
    <w:tmpl w:val="4D4E19C8"/>
    <w:lvl w:ilvl="0" w:tplc="0409000F">
      <w:start w:val="1"/>
      <w:numFmt w:val="decimal"/>
      <w:lvlText w:val="%1."/>
      <w:lvlJc w:val="left"/>
      <w:pPr>
        <w:ind w:left="720" w:hanging="360"/>
      </w:pPr>
    </w:lvl>
    <w:lvl w:ilvl="1" w:tplc="B0D8DE6E">
      <w:start w:val="1"/>
      <w:numFmt w:val="bullet"/>
      <w:lvlText w:val="o"/>
      <w:lvlJc w:val="left"/>
      <w:pPr>
        <w:tabs>
          <w:tab w:val="num" w:pos="1440"/>
        </w:tabs>
        <w:ind w:left="1440" w:hanging="360"/>
      </w:pPr>
      <w:rPr>
        <w:rFonts w:ascii="Courier New" w:hAnsi="Courier New"/>
      </w:rPr>
    </w:lvl>
    <w:lvl w:ilvl="2" w:tplc="A30C9B7E">
      <w:start w:val="1"/>
      <w:numFmt w:val="bullet"/>
      <w:lvlText w:val=""/>
      <w:lvlJc w:val="left"/>
      <w:pPr>
        <w:tabs>
          <w:tab w:val="num" w:pos="2160"/>
        </w:tabs>
        <w:ind w:left="2160" w:hanging="360"/>
      </w:pPr>
      <w:rPr>
        <w:rFonts w:ascii="Wingdings" w:hAnsi="Wingdings"/>
      </w:rPr>
    </w:lvl>
    <w:lvl w:ilvl="3" w:tplc="9B00DD66">
      <w:start w:val="1"/>
      <w:numFmt w:val="bullet"/>
      <w:lvlText w:val=""/>
      <w:lvlJc w:val="left"/>
      <w:pPr>
        <w:tabs>
          <w:tab w:val="num" w:pos="2880"/>
        </w:tabs>
        <w:ind w:left="2880" w:hanging="360"/>
      </w:pPr>
      <w:rPr>
        <w:rFonts w:ascii="Symbol" w:hAnsi="Symbol"/>
      </w:rPr>
    </w:lvl>
    <w:lvl w:ilvl="4" w:tplc="0E08860E">
      <w:start w:val="1"/>
      <w:numFmt w:val="bullet"/>
      <w:lvlText w:val="o"/>
      <w:lvlJc w:val="left"/>
      <w:pPr>
        <w:tabs>
          <w:tab w:val="num" w:pos="3600"/>
        </w:tabs>
        <w:ind w:left="3600" w:hanging="360"/>
      </w:pPr>
      <w:rPr>
        <w:rFonts w:ascii="Courier New" w:hAnsi="Courier New"/>
      </w:rPr>
    </w:lvl>
    <w:lvl w:ilvl="5" w:tplc="4BFC84C8">
      <w:start w:val="1"/>
      <w:numFmt w:val="bullet"/>
      <w:lvlText w:val=""/>
      <w:lvlJc w:val="left"/>
      <w:pPr>
        <w:tabs>
          <w:tab w:val="num" w:pos="4320"/>
        </w:tabs>
        <w:ind w:left="4320" w:hanging="360"/>
      </w:pPr>
      <w:rPr>
        <w:rFonts w:ascii="Wingdings" w:hAnsi="Wingdings"/>
      </w:rPr>
    </w:lvl>
    <w:lvl w:ilvl="6" w:tplc="79F04E94">
      <w:start w:val="1"/>
      <w:numFmt w:val="bullet"/>
      <w:lvlText w:val=""/>
      <w:lvlJc w:val="left"/>
      <w:pPr>
        <w:tabs>
          <w:tab w:val="num" w:pos="5040"/>
        </w:tabs>
        <w:ind w:left="5040" w:hanging="360"/>
      </w:pPr>
      <w:rPr>
        <w:rFonts w:ascii="Symbol" w:hAnsi="Symbol"/>
      </w:rPr>
    </w:lvl>
    <w:lvl w:ilvl="7" w:tplc="E8A47C8E">
      <w:start w:val="1"/>
      <w:numFmt w:val="bullet"/>
      <w:lvlText w:val="o"/>
      <w:lvlJc w:val="left"/>
      <w:pPr>
        <w:tabs>
          <w:tab w:val="num" w:pos="5760"/>
        </w:tabs>
        <w:ind w:left="5760" w:hanging="360"/>
      </w:pPr>
      <w:rPr>
        <w:rFonts w:ascii="Courier New" w:hAnsi="Courier New"/>
      </w:rPr>
    </w:lvl>
    <w:lvl w:ilvl="8" w:tplc="C708F688">
      <w:start w:val="1"/>
      <w:numFmt w:val="bullet"/>
      <w:lvlText w:val=""/>
      <w:lvlJc w:val="left"/>
      <w:pPr>
        <w:tabs>
          <w:tab w:val="num" w:pos="6480"/>
        </w:tabs>
        <w:ind w:left="6480" w:hanging="360"/>
      </w:pPr>
      <w:rPr>
        <w:rFonts w:ascii="Wingdings" w:hAnsi="Wingdings"/>
      </w:rPr>
    </w:lvl>
  </w:abstractNum>
  <w:abstractNum w:abstractNumId="24" w15:restartNumberingAfterBreak="0">
    <w:nsid w:val="327E59FF"/>
    <w:multiLevelType w:val="hybridMultilevel"/>
    <w:tmpl w:val="45ECF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8E6A0D"/>
    <w:multiLevelType w:val="hybridMultilevel"/>
    <w:tmpl w:val="6FC4464A"/>
    <w:lvl w:ilvl="0" w:tplc="0409000F">
      <w:start w:val="1"/>
      <w:numFmt w:val="decimal"/>
      <w:lvlText w:val="%1."/>
      <w:lvlJc w:val="left"/>
      <w:pPr>
        <w:ind w:left="720" w:hanging="360"/>
      </w:pPr>
    </w:lvl>
    <w:lvl w:ilvl="1" w:tplc="1D246C6A">
      <w:start w:val="1"/>
      <w:numFmt w:val="bullet"/>
      <w:lvlText w:val="o"/>
      <w:lvlJc w:val="left"/>
      <w:pPr>
        <w:tabs>
          <w:tab w:val="num" w:pos="1440"/>
        </w:tabs>
        <w:ind w:left="1440" w:hanging="360"/>
      </w:pPr>
      <w:rPr>
        <w:rFonts w:ascii="Courier New" w:hAnsi="Courier New"/>
      </w:rPr>
    </w:lvl>
    <w:lvl w:ilvl="2" w:tplc="A3CE9140">
      <w:start w:val="1"/>
      <w:numFmt w:val="bullet"/>
      <w:lvlText w:val=""/>
      <w:lvlJc w:val="left"/>
      <w:pPr>
        <w:tabs>
          <w:tab w:val="num" w:pos="2160"/>
        </w:tabs>
        <w:ind w:left="2160" w:hanging="360"/>
      </w:pPr>
      <w:rPr>
        <w:rFonts w:ascii="Wingdings" w:hAnsi="Wingdings"/>
      </w:rPr>
    </w:lvl>
    <w:lvl w:ilvl="3" w:tplc="E4E84616">
      <w:start w:val="1"/>
      <w:numFmt w:val="bullet"/>
      <w:lvlText w:val=""/>
      <w:lvlJc w:val="left"/>
      <w:pPr>
        <w:tabs>
          <w:tab w:val="num" w:pos="2880"/>
        </w:tabs>
        <w:ind w:left="2880" w:hanging="360"/>
      </w:pPr>
      <w:rPr>
        <w:rFonts w:ascii="Symbol" w:hAnsi="Symbol"/>
      </w:rPr>
    </w:lvl>
    <w:lvl w:ilvl="4" w:tplc="1BD08192">
      <w:start w:val="1"/>
      <w:numFmt w:val="bullet"/>
      <w:lvlText w:val="o"/>
      <w:lvlJc w:val="left"/>
      <w:pPr>
        <w:tabs>
          <w:tab w:val="num" w:pos="3600"/>
        </w:tabs>
        <w:ind w:left="3600" w:hanging="360"/>
      </w:pPr>
      <w:rPr>
        <w:rFonts w:ascii="Courier New" w:hAnsi="Courier New"/>
      </w:rPr>
    </w:lvl>
    <w:lvl w:ilvl="5" w:tplc="4A4A7370">
      <w:start w:val="1"/>
      <w:numFmt w:val="bullet"/>
      <w:lvlText w:val=""/>
      <w:lvlJc w:val="left"/>
      <w:pPr>
        <w:tabs>
          <w:tab w:val="num" w:pos="4320"/>
        </w:tabs>
        <w:ind w:left="4320" w:hanging="360"/>
      </w:pPr>
      <w:rPr>
        <w:rFonts w:ascii="Wingdings" w:hAnsi="Wingdings"/>
      </w:rPr>
    </w:lvl>
    <w:lvl w:ilvl="6" w:tplc="276A733A">
      <w:start w:val="1"/>
      <w:numFmt w:val="bullet"/>
      <w:lvlText w:val=""/>
      <w:lvlJc w:val="left"/>
      <w:pPr>
        <w:tabs>
          <w:tab w:val="num" w:pos="5040"/>
        </w:tabs>
        <w:ind w:left="5040" w:hanging="360"/>
      </w:pPr>
      <w:rPr>
        <w:rFonts w:ascii="Symbol" w:hAnsi="Symbol"/>
      </w:rPr>
    </w:lvl>
    <w:lvl w:ilvl="7" w:tplc="FB348194">
      <w:start w:val="1"/>
      <w:numFmt w:val="bullet"/>
      <w:lvlText w:val="o"/>
      <w:lvlJc w:val="left"/>
      <w:pPr>
        <w:tabs>
          <w:tab w:val="num" w:pos="5760"/>
        </w:tabs>
        <w:ind w:left="5760" w:hanging="360"/>
      </w:pPr>
      <w:rPr>
        <w:rFonts w:ascii="Courier New" w:hAnsi="Courier New"/>
      </w:rPr>
    </w:lvl>
    <w:lvl w:ilvl="8" w:tplc="779E5336">
      <w:start w:val="1"/>
      <w:numFmt w:val="bullet"/>
      <w:lvlText w:val=""/>
      <w:lvlJc w:val="left"/>
      <w:pPr>
        <w:tabs>
          <w:tab w:val="num" w:pos="6480"/>
        </w:tabs>
        <w:ind w:left="6480" w:hanging="360"/>
      </w:pPr>
      <w:rPr>
        <w:rFonts w:ascii="Wingdings" w:hAnsi="Wingdings"/>
      </w:rPr>
    </w:lvl>
  </w:abstractNum>
  <w:abstractNum w:abstractNumId="26" w15:restartNumberingAfterBreak="0">
    <w:nsid w:val="540F1033"/>
    <w:multiLevelType w:val="hybridMultilevel"/>
    <w:tmpl w:val="31D8A316"/>
    <w:lvl w:ilvl="0" w:tplc="0409000F">
      <w:start w:val="1"/>
      <w:numFmt w:val="decimal"/>
      <w:lvlText w:val="%1."/>
      <w:lvlJc w:val="left"/>
      <w:pPr>
        <w:ind w:left="540" w:hanging="360"/>
      </w:pPr>
    </w:lvl>
    <w:lvl w:ilvl="1" w:tplc="84122342">
      <w:start w:val="1"/>
      <w:numFmt w:val="bullet"/>
      <w:lvlText w:val="o"/>
      <w:lvlJc w:val="left"/>
      <w:pPr>
        <w:tabs>
          <w:tab w:val="num" w:pos="1260"/>
        </w:tabs>
        <w:ind w:left="1260" w:hanging="360"/>
      </w:pPr>
      <w:rPr>
        <w:rFonts w:ascii="Courier New" w:hAnsi="Courier New"/>
      </w:rPr>
    </w:lvl>
    <w:lvl w:ilvl="2" w:tplc="EEC80854">
      <w:start w:val="1"/>
      <w:numFmt w:val="bullet"/>
      <w:lvlText w:val=""/>
      <w:lvlJc w:val="left"/>
      <w:pPr>
        <w:tabs>
          <w:tab w:val="num" w:pos="1980"/>
        </w:tabs>
        <w:ind w:left="1980" w:hanging="360"/>
      </w:pPr>
      <w:rPr>
        <w:rFonts w:ascii="Wingdings" w:hAnsi="Wingdings"/>
      </w:rPr>
    </w:lvl>
    <w:lvl w:ilvl="3" w:tplc="F8CA119A">
      <w:start w:val="1"/>
      <w:numFmt w:val="bullet"/>
      <w:lvlText w:val=""/>
      <w:lvlJc w:val="left"/>
      <w:pPr>
        <w:tabs>
          <w:tab w:val="num" w:pos="2700"/>
        </w:tabs>
        <w:ind w:left="2700" w:hanging="360"/>
      </w:pPr>
      <w:rPr>
        <w:rFonts w:ascii="Symbol" w:hAnsi="Symbol"/>
      </w:rPr>
    </w:lvl>
    <w:lvl w:ilvl="4" w:tplc="8982A2E0">
      <w:start w:val="1"/>
      <w:numFmt w:val="bullet"/>
      <w:lvlText w:val="o"/>
      <w:lvlJc w:val="left"/>
      <w:pPr>
        <w:tabs>
          <w:tab w:val="num" w:pos="3420"/>
        </w:tabs>
        <w:ind w:left="3420" w:hanging="360"/>
      </w:pPr>
      <w:rPr>
        <w:rFonts w:ascii="Courier New" w:hAnsi="Courier New"/>
      </w:rPr>
    </w:lvl>
    <w:lvl w:ilvl="5" w:tplc="F49CC070">
      <w:start w:val="1"/>
      <w:numFmt w:val="bullet"/>
      <w:lvlText w:val=""/>
      <w:lvlJc w:val="left"/>
      <w:pPr>
        <w:tabs>
          <w:tab w:val="num" w:pos="4140"/>
        </w:tabs>
        <w:ind w:left="4140" w:hanging="360"/>
      </w:pPr>
      <w:rPr>
        <w:rFonts w:ascii="Wingdings" w:hAnsi="Wingdings"/>
      </w:rPr>
    </w:lvl>
    <w:lvl w:ilvl="6" w:tplc="0E90EB1A">
      <w:start w:val="1"/>
      <w:numFmt w:val="bullet"/>
      <w:lvlText w:val=""/>
      <w:lvlJc w:val="left"/>
      <w:pPr>
        <w:tabs>
          <w:tab w:val="num" w:pos="4860"/>
        </w:tabs>
        <w:ind w:left="4860" w:hanging="360"/>
      </w:pPr>
      <w:rPr>
        <w:rFonts w:ascii="Symbol" w:hAnsi="Symbol"/>
      </w:rPr>
    </w:lvl>
    <w:lvl w:ilvl="7" w:tplc="FF94805A">
      <w:start w:val="1"/>
      <w:numFmt w:val="bullet"/>
      <w:lvlText w:val="o"/>
      <w:lvlJc w:val="left"/>
      <w:pPr>
        <w:tabs>
          <w:tab w:val="num" w:pos="5580"/>
        </w:tabs>
        <w:ind w:left="5580" w:hanging="360"/>
      </w:pPr>
      <w:rPr>
        <w:rFonts w:ascii="Courier New" w:hAnsi="Courier New"/>
      </w:rPr>
    </w:lvl>
    <w:lvl w:ilvl="8" w:tplc="7676F20E">
      <w:start w:val="1"/>
      <w:numFmt w:val="bullet"/>
      <w:lvlText w:val=""/>
      <w:lvlJc w:val="left"/>
      <w:pPr>
        <w:tabs>
          <w:tab w:val="num" w:pos="6300"/>
        </w:tabs>
        <w:ind w:left="6300" w:hanging="360"/>
      </w:pPr>
      <w:rPr>
        <w:rFonts w:ascii="Wingdings" w:hAnsi="Wingdings"/>
      </w:rPr>
    </w:lvl>
  </w:abstractNum>
  <w:abstractNum w:abstractNumId="27" w15:restartNumberingAfterBreak="0">
    <w:nsid w:val="57B90DD3"/>
    <w:multiLevelType w:val="hybridMultilevel"/>
    <w:tmpl w:val="F482BDA2"/>
    <w:lvl w:ilvl="0" w:tplc="0409000F">
      <w:start w:val="1"/>
      <w:numFmt w:val="decimal"/>
      <w:lvlText w:val="%1."/>
      <w:lvlJc w:val="left"/>
      <w:pPr>
        <w:ind w:left="720" w:hanging="360"/>
      </w:pPr>
    </w:lvl>
    <w:lvl w:ilvl="1" w:tplc="44BAE9D4">
      <w:start w:val="1"/>
      <w:numFmt w:val="bullet"/>
      <w:lvlText w:val="o"/>
      <w:lvlJc w:val="left"/>
      <w:pPr>
        <w:tabs>
          <w:tab w:val="num" w:pos="1440"/>
        </w:tabs>
        <w:ind w:left="1440" w:hanging="360"/>
      </w:pPr>
      <w:rPr>
        <w:rFonts w:ascii="Courier New" w:hAnsi="Courier New"/>
      </w:rPr>
    </w:lvl>
    <w:lvl w:ilvl="2" w:tplc="1E3EAFCC">
      <w:start w:val="1"/>
      <w:numFmt w:val="bullet"/>
      <w:lvlText w:val=""/>
      <w:lvlJc w:val="left"/>
      <w:pPr>
        <w:tabs>
          <w:tab w:val="num" w:pos="2160"/>
        </w:tabs>
        <w:ind w:left="2160" w:hanging="360"/>
      </w:pPr>
      <w:rPr>
        <w:rFonts w:ascii="Wingdings" w:hAnsi="Wingdings"/>
      </w:rPr>
    </w:lvl>
    <w:lvl w:ilvl="3" w:tplc="A7D2B6C6">
      <w:start w:val="1"/>
      <w:numFmt w:val="bullet"/>
      <w:lvlText w:val=""/>
      <w:lvlJc w:val="left"/>
      <w:pPr>
        <w:tabs>
          <w:tab w:val="num" w:pos="2880"/>
        </w:tabs>
        <w:ind w:left="2880" w:hanging="360"/>
      </w:pPr>
      <w:rPr>
        <w:rFonts w:ascii="Symbol" w:hAnsi="Symbol"/>
      </w:rPr>
    </w:lvl>
    <w:lvl w:ilvl="4" w:tplc="4ED23F56">
      <w:start w:val="1"/>
      <w:numFmt w:val="bullet"/>
      <w:lvlText w:val="o"/>
      <w:lvlJc w:val="left"/>
      <w:pPr>
        <w:tabs>
          <w:tab w:val="num" w:pos="3600"/>
        </w:tabs>
        <w:ind w:left="3600" w:hanging="360"/>
      </w:pPr>
      <w:rPr>
        <w:rFonts w:ascii="Courier New" w:hAnsi="Courier New"/>
      </w:rPr>
    </w:lvl>
    <w:lvl w:ilvl="5" w:tplc="48FC5B80">
      <w:start w:val="1"/>
      <w:numFmt w:val="bullet"/>
      <w:lvlText w:val=""/>
      <w:lvlJc w:val="left"/>
      <w:pPr>
        <w:tabs>
          <w:tab w:val="num" w:pos="4320"/>
        </w:tabs>
        <w:ind w:left="4320" w:hanging="360"/>
      </w:pPr>
      <w:rPr>
        <w:rFonts w:ascii="Wingdings" w:hAnsi="Wingdings"/>
      </w:rPr>
    </w:lvl>
    <w:lvl w:ilvl="6" w:tplc="94005174">
      <w:start w:val="1"/>
      <w:numFmt w:val="bullet"/>
      <w:lvlText w:val=""/>
      <w:lvlJc w:val="left"/>
      <w:pPr>
        <w:tabs>
          <w:tab w:val="num" w:pos="5040"/>
        </w:tabs>
        <w:ind w:left="5040" w:hanging="360"/>
      </w:pPr>
      <w:rPr>
        <w:rFonts w:ascii="Symbol" w:hAnsi="Symbol"/>
      </w:rPr>
    </w:lvl>
    <w:lvl w:ilvl="7" w:tplc="442A7616">
      <w:start w:val="1"/>
      <w:numFmt w:val="bullet"/>
      <w:lvlText w:val="o"/>
      <w:lvlJc w:val="left"/>
      <w:pPr>
        <w:tabs>
          <w:tab w:val="num" w:pos="5760"/>
        </w:tabs>
        <w:ind w:left="5760" w:hanging="360"/>
      </w:pPr>
      <w:rPr>
        <w:rFonts w:ascii="Courier New" w:hAnsi="Courier New"/>
      </w:rPr>
    </w:lvl>
    <w:lvl w:ilvl="8" w:tplc="8F4E471C">
      <w:start w:val="1"/>
      <w:numFmt w:val="bullet"/>
      <w:lvlText w:val=""/>
      <w:lvlJc w:val="left"/>
      <w:pPr>
        <w:tabs>
          <w:tab w:val="num" w:pos="6480"/>
        </w:tabs>
        <w:ind w:left="6480" w:hanging="360"/>
      </w:pPr>
      <w:rPr>
        <w:rFonts w:ascii="Wingdings" w:hAnsi="Wingdings"/>
      </w:rPr>
    </w:lvl>
  </w:abstractNum>
  <w:abstractNum w:abstractNumId="28" w15:restartNumberingAfterBreak="0">
    <w:nsid w:val="61640F6E"/>
    <w:multiLevelType w:val="hybridMultilevel"/>
    <w:tmpl w:val="2D160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765D0D"/>
    <w:multiLevelType w:val="hybridMultilevel"/>
    <w:tmpl w:val="127699A6"/>
    <w:lvl w:ilvl="0" w:tplc="301058BA">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185B15"/>
    <w:multiLevelType w:val="multilevel"/>
    <w:tmpl w:val="0E7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C82B13"/>
    <w:multiLevelType w:val="hybridMultilevel"/>
    <w:tmpl w:val="6C9AEB5E"/>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3E1488"/>
    <w:multiLevelType w:val="hybridMultilevel"/>
    <w:tmpl w:val="47945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BD4969"/>
    <w:multiLevelType w:val="hybridMultilevel"/>
    <w:tmpl w:val="E716E9A4"/>
    <w:lvl w:ilvl="0" w:tplc="0409000F">
      <w:start w:val="1"/>
      <w:numFmt w:val="decimal"/>
      <w:lvlText w:val="%1."/>
      <w:lvlJc w:val="left"/>
      <w:pPr>
        <w:ind w:left="720" w:hanging="360"/>
      </w:pPr>
    </w:lvl>
    <w:lvl w:ilvl="1" w:tplc="2032A114">
      <w:start w:val="1"/>
      <w:numFmt w:val="bullet"/>
      <w:lvlText w:val="o"/>
      <w:lvlJc w:val="left"/>
      <w:pPr>
        <w:tabs>
          <w:tab w:val="num" w:pos="1440"/>
        </w:tabs>
        <w:ind w:left="1440" w:hanging="360"/>
      </w:pPr>
      <w:rPr>
        <w:rFonts w:ascii="Courier New" w:hAnsi="Courier New"/>
      </w:rPr>
    </w:lvl>
    <w:lvl w:ilvl="2" w:tplc="0ADE43F4">
      <w:start w:val="1"/>
      <w:numFmt w:val="bullet"/>
      <w:lvlText w:val=""/>
      <w:lvlJc w:val="left"/>
      <w:pPr>
        <w:tabs>
          <w:tab w:val="num" w:pos="2160"/>
        </w:tabs>
        <w:ind w:left="2160" w:hanging="360"/>
      </w:pPr>
      <w:rPr>
        <w:rFonts w:ascii="Wingdings" w:hAnsi="Wingdings"/>
      </w:rPr>
    </w:lvl>
    <w:lvl w:ilvl="3" w:tplc="5010FD54">
      <w:start w:val="1"/>
      <w:numFmt w:val="bullet"/>
      <w:lvlText w:val=""/>
      <w:lvlJc w:val="left"/>
      <w:pPr>
        <w:tabs>
          <w:tab w:val="num" w:pos="2880"/>
        </w:tabs>
        <w:ind w:left="2880" w:hanging="360"/>
      </w:pPr>
      <w:rPr>
        <w:rFonts w:ascii="Symbol" w:hAnsi="Symbol"/>
      </w:rPr>
    </w:lvl>
    <w:lvl w:ilvl="4" w:tplc="20ACE7F2">
      <w:start w:val="1"/>
      <w:numFmt w:val="bullet"/>
      <w:lvlText w:val="o"/>
      <w:lvlJc w:val="left"/>
      <w:pPr>
        <w:tabs>
          <w:tab w:val="num" w:pos="3600"/>
        </w:tabs>
        <w:ind w:left="3600" w:hanging="360"/>
      </w:pPr>
      <w:rPr>
        <w:rFonts w:ascii="Courier New" w:hAnsi="Courier New"/>
      </w:rPr>
    </w:lvl>
    <w:lvl w:ilvl="5" w:tplc="B9B6EB44">
      <w:start w:val="1"/>
      <w:numFmt w:val="bullet"/>
      <w:lvlText w:val=""/>
      <w:lvlJc w:val="left"/>
      <w:pPr>
        <w:tabs>
          <w:tab w:val="num" w:pos="4320"/>
        </w:tabs>
        <w:ind w:left="4320" w:hanging="360"/>
      </w:pPr>
      <w:rPr>
        <w:rFonts w:ascii="Wingdings" w:hAnsi="Wingdings"/>
      </w:rPr>
    </w:lvl>
    <w:lvl w:ilvl="6" w:tplc="328A3640">
      <w:start w:val="1"/>
      <w:numFmt w:val="bullet"/>
      <w:lvlText w:val=""/>
      <w:lvlJc w:val="left"/>
      <w:pPr>
        <w:tabs>
          <w:tab w:val="num" w:pos="5040"/>
        </w:tabs>
        <w:ind w:left="5040" w:hanging="360"/>
      </w:pPr>
      <w:rPr>
        <w:rFonts w:ascii="Symbol" w:hAnsi="Symbol"/>
      </w:rPr>
    </w:lvl>
    <w:lvl w:ilvl="7" w:tplc="8CC03C9E">
      <w:start w:val="1"/>
      <w:numFmt w:val="bullet"/>
      <w:lvlText w:val="o"/>
      <w:lvlJc w:val="left"/>
      <w:pPr>
        <w:tabs>
          <w:tab w:val="num" w:pos="5760"/>
        </w:tabs>
        <w:ind w:left="5760" w:hanging="360"/>
      </w:pPr>
      <w:rPr>
        <w:rFonts w:ascii="Courier New" w:hAnsi="Courier New"/>
      </w:rPr>
    </w:lvl>
    <w:lvl w:ilvl="8" w:tplc="C9AAF8E0">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30"/>
  </w:num>
  <w:num w:numId="23">
    <w:abstractNumId w:val="22"/>
  </w:num>
  <w:num w:numId="24">
    <w:abstractNumId w:val="23"/>
  </w:num>
  <w:num w:numId="25">
    <w:abstractNumId w:val="25"/>
  </w:num>
  <w:num w:numId="26">
    <w:abstractNumId w:val="33"/>
  </w:num>
  <w:num w:numId="27">
    <w:abstractNumId w:val="21"/>
  </w:num>
  <w:num w:numId="28">
    <w:abstractNumId w:val="24"/>
  </w:num>
  <w:num w:numId="29">
    <w:abstractNumId w:val="29"/>
  </w:num>
  <w:num w:numId="30">
    <w:abstractNumId w:val="32"/>
  </w:num>
  <w:num w:numId="31">
    <w:abstractNumId w:val="26"/>
  </w:num>
  <w:num w:numId="32">
    <w:abstractNumId w:val="28"/>
  </w:num>
  <w:num w:numId="33">
    <w:abstractNumId w:val="31"/>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4D07"/>
    <w:rsid w:val="00020FA5"/>
    <w:rsid w:val="00070990"/>
    <w:rsid w:val="00072DFA"/>
    <w:rsid w:val="0007305E"/>
    <w:rsid w:val="000A141A"/>
    <w:rsid w:val="000A5D63"/>
    <w:rsid w:val="000D272A"/>
    <w:rsid w:val="000D436D"/>
    <w:rsid w:val="00124232"/>
    <w:rsid w:val="0012749F"/>
    <w:rsid w:val="001B4C79"/>
    <w:rsid w:val="001B6365"/>
    <w:rsid w:val="00237C1F"/>
    <w:rsid w:val="00241066"/>
    <w:rsid w:val="0029163B"/>
    <w:rsid w:val="002D4869"/>
    <w:rsid w:val="002D4DF5"/>
    <w:rsid w:val="002E4B5E"/>
    <w:rsid w:val="002E5157"/>
    <w:rsid w:val="002F6246"/>
    <w:rsid w:val="002F7D82"/>
    <w:rsid w:val="00307E03"/>
    <w:rsid w:val="003A6E27"/>
    <w:rsid w:val="004145A4"/>
    <w:rsid w:val="0047551E"/>
    <w:rsid w:val="004922E0"/>
    <w:rsid w:val="00496720"/>
    <w:rsid w:val="004B14B2"/>
    <w:rsid w:val="004C1E6D"/>
    <w:rsid w:val="004F61B9"/>
    <w:rsid w:val="0051443D"/>
    <w:rsid w:val="00516755"/>
    <w:rsid w:val="00554D07"/>
    <w:rsid w:val="00574D37"/>
    <w:rsid w:val="005B53F7"/>
    <w:rsid w:val="005F5033"/>
    <w:rsid w:val="0060797D"/>
    <w:rsid w:val="00610D13"/>
    <w:rsid w:val="00622EB7"/>
    <w:rsid w:val="0062496B"/>
    <w:rsid w:val="00697F2F"/>
    <w:rsid w:val="006C6983"/>
    <w:rsid w:val="006D1A94"/>
    <w:rsid w:val="006E199C"/>
    <w:rsid w:val="00731828"/>
    <w:rsid w:val="00765DE3"/>
    <w:rsid w:val="00775D66"/>
    <w:rsid w:val="007D547A"/>
    <w:rsid w:val="007F6F27"/>
    <w:rsid w:val="00830704"/>
    <w:rsid w:val="0086371D"/>
    <w:rsid w:val="008654E7"/>
    <w:rsid w:val="008814D3"/>
    <w:rsid w:val="00886E29"/>
    <w:rsid w:val="008F45E5"/>
    <w:rsid w:val="00906D73"/>
    <w:rsid w:val="009469A8"/>
    <w:rsid w:val="0095514B"/>
    <w:rsid w:val="009C7DCE"/>
    <w:rsid w:val="009F3C16"/>
    <w:rsid w:val="00A309BA"/>
    <w:rsid w:val="00A349F1"/>
    <w:rsid w:val="00AA70CF"/>
    <w:rsid w:val="00AC6D0E"/>
    <w:rsid w:val="00AD6FA0"/>
    <w:rsid w:val="00B05865"/>
    <w:rsid w:val="00B14A39"/>
    <w:rsid w:val="00B620E9"/>
    <w:rsid w:val="00BA1596"/>
    <w:rsid w:val="00BC531E"/>
    <w:rsid w:val="00BD3114"/>
    <w:rsid w:val="00C2406C"/>
    <w:rsid w:val="00C53AF3"/>
    <w:rsid w:val="00CB0F1E"/>
    <w:rsid w:val="00CB329F"/>
    <w:rsid w:val="00D05746"/>
    <w:rsid w:val="00D66114"/>
    <w:rsid w:val="00D66F79"/>
    <w:rsid w:val="00D75031"/>
    <w:rsid w:val="00D859FC"/>
    <w:rsid w:val="00D85A6E"/>
    <w:rsid w:val="00D8641E"/>
    <w:rsid w:val="00D919EB"/>
    <w:rsid w:val="00DA3278"/>
    <w:rsid w:val="00DC4499"/>
    <w:rsid w:val="00DE6713"/>
    <w:rsid w:val="00E06522"/>
    <w:rsid w:val="00EB19EB"/>
    <w:rsid w:val="00F77807"/>
    <w:rsid w:val="00FA3157"/>
    <w:rsid w:val="00FC0960"/>
    <w:rsid w:val="00FD0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1449C740"/>
  <w15:docId w15:val="{0A0F667A-212F-4722-A8C5-B4131C3E4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860" w:lineRule="atLeast"/>
    </w:pPr>
    <w:rPr>
      <w:b/>
      <w:bCs/>
      <w:caps/>
      <w:sz w:val="58"/>
      <w:szCs w:val="58"/>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divdocumentdivnamespanlName">
    <w:name w:val="div_document_div_name_span_lName"/>
    <w:basedOn w:val="DefaultParagraphFont"/>
    <w:rPr>
      <w:color w:val="C00000"/>
    </w:rPr>
  </w:style>
  <w:style w:type="paragraph" w:customStyle="1" w:styleId="divdocumentdivSECTIONCNTC">
    <w:name w:val="div_document_div_SECTION_CNTC"/>
    <w:basedOn w:val="Normal"/>
  </w:style>
  <w:style w:type="paragraph" w:customStyle="1" w:styleId="divaddress">
    <w:name w:val="div_address"/>
    <w:basedOn w:val="div"/>
    <w:pPr>
      <w:pBdr>
        <w:top w:val="none" w:sz="0" w:space="3" w:color="auto"/>
        <w:left w:val="none" w:sz="0" w:space="5" w:color="auto"/>
        <w:bottom w:val="none" w:sz="0" w:space="3" w:color="auto"/>
        <w:right w:val="none" w:sz="0" w:space="5" w:color="auto"/>
      </w:pBdr>
      <w:shd w:val="clear" w:color="auto" w:fill="000000"/>
      <w:spacing w:line="396" w:lineRule="atLeast"/>
    </w:pPr>
    <w:rPr>
      <w:b/>
      <w:bCs/>
      <w:color w:val="FFFFFF"/>
      <w:sz w:val="20"/>
      <w:szCs w:val="20"/>
      <w:shd w:val="clear" w:color="auto" w:fill="000000"/>
    </w:rPr>
  </w:style>
  <w:style w:type="character" w:customStyle="1" w:styleId="divaddressCharacter">
    <w:name w:val="div_address Character"/>
    <w:basedOn w:val="divCharacter"/>
    <w:rPr>
      <w:b/>
      <w:bCs/>
      <w:color w:val="FFFFFF"/>
      <w:sz w:val="20"/>
      <w:szCs w:val="20"/>
      <w:bdr w:val="none" w:sz="0" w:space="0" w:color="auto"/>
      <w:shd w:val="clear" w:color="auto" w:fill="000000"/>
      <w:vertAlign w:val="baseline"/>
    </w:rPr>
  </w:style>
  <w:style w:type="character" w:customStyle="1" w:styleId="divCharacter">
    <w:name w:val="div Character"/>
    <w:basedOn w:val="DefaultParagraphFont"/>
    <w:rPr>
      <w:sz w:val="24"/>
      <w:szCs w:val="24"/>
      <w:bdr w:val="none" w:sz="0" w:space="0" w:color="auto"/>
      <w:vertAlign w:val="baseline"/>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table" w:customStyle="1" w:styleId="divdocumenttablecontactaspose">
    <w:name w:val="div_document_table_contact_aspose"/>
    <w:basedOn w:val="TableNormal"/>
    <w:tblPr/>
  </w:style>
  <w:style w:type="paragraph" w:customStyle="1" w:styleId="divdocumentsection">
    <w:name w:val="div_document_section"/>
    <w:basedOn w:val="Normal"/>
  </w:style>
  <w:style w:type="paragraph" w:customStyle="1" w:styleId="divdocumentdivheading">
    <w:name w:val="div_document_div_heading"/>
    <w:basedOn w:val="Normal"/>
    <w:pPr>
      <w:pBdr>
        <w:bottom w:val="none" w:sz="0" w:space="3" w:color="auto"/>
      </w:pBdr>
    </w:pPr>
  </w:style>
  <w:style w:type="paragraph" w:customStyle="1" w:styleId="divdocumentdivsectiontitle">
    <w:name w:val="div_document_div_sectiontitle"/>
    <w:basedOn w:val="Normal"/>
    <w:pPr>
      <w:spacing w:line="350" w:lineRule="atLeast"/>
    </w:pPr>
    <w:rPr>
      <w:sz w:val="28"/>
      <w:szCs w:val="28"/>
    </w:rPr>
  </w:style>
  <w:style w:type="paragraph" w:customStyle="1" w:styleId="divdocumentsinglecolumn">
    <w:name w:val="div_document_singlecolumn"/>
    <w:basedOn w:val="Normal"/>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paragraph" w:customStyle="1" w:styleId="ulli">
    <w:name w:val="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sz w:val="24"/>
      <w:szCs w:val="24"/>
      <w:bdr w:val="none" w:sz="0" w:space="0" w:color="auto"/>
      <w:vertAlign w:val="baseline"/>
    </w:rPr>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title">
    <w:name w:val="span_jobtitle"/>
    <w:basedOn w:val="span"/>
    <w:rPr>
      <w:b/>
      <w:bCs/>
      <w:sz w:val="24"/>
      <w:szCs w:val="24"/>
      <w:bdr w:val="none" w:sz="0" w:space="0" w:color="auto"/>
      <w:vertAlign w:val="baseline"/>
    </w:rPr>
  </w:style>
  <w:style w:type="character" w:customStyle="1" w:styleId="u">
    <w:name w:val="u"/>
    <w:basedOn w:val="DefaultParagraphFont"/>
    <w:rPr>
      <w:sz w:val="24"/>
      <w:szCs w:val="24"/>
      <w:bdr w:val="none" w:sz="0" w:space="0" w:color="auto"/>
      <w:vertAlign w:val="baseline"/>
    </w:rPr>
  </w:style>
  <w:style w:type="character" w:customStyle="1" w:styleId="em">
    <w:name w:val="em"/>
    <w:basedOn w:val="DefaultParagraphFont"/>
    <w:rPr>
      <w:sz w:val="24"/>
      <w:szCs w:val="24"/>
      <w:bdr w:val="none" w:sz="0" w:space="0" w:color="auto"/>
      <w:vertAlign w:val="baseline"/>
    </w:rPr>
  </w:style>
  <w:style w:type="character" w:styleId="Hyperlink">
    <w:name w:val="Hyperlink"/>
    <w:basedOn w:val="DefaultParagraphFont"/>
    <w:uiPriority w:val="99"/>
    <w:unhideWhenUsed/>
    <w:rsid w:val="0060797D"/>
    <w:rPr>
      <w:color w:val="0000FF" w:themeColor="hyperlink"/>
      <w:u w:val="single"/>
    </w:rPr>
  </w:style>
  <w:style w:type="table" w:styleId="TableGrid">
    <w:name w:val="Table Grid"/>
    <w:basedOn w:val="TableNormal"/>
    <w:uiPriority w:val="39"/>
    <w:rsid w:val="0060797D"/>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ticle-author-listitem">
    <w:name w:val="c-article-author-list__item"/>
    <w:basedOn w:val="Normal"/>
    <w:rsid w:val="002D4869"/>
    <w:pPr>
      <w:spacing w:before="100" w:beforeAutospacing="1" w:after="100" w:afterAutospacing="1" w:line="240" w:lineRule="auto"/>
    </w:pPr>
  </w:style>
  <w:style w:type="character" w:styleId="UnresolvedMention">
    <w:name w:val="Unresolved Mention"/>
    <w:basedOn w:val="DefaultParagraphFont"/>
    <w:uiPriority w:val="99"/>
    <w:semiHidden/>
    <w:unhideWhenUsed/>
    <w:rsid w:val="00D859FC"/>
    <w:rPr>
      <w:color w:val="605E5C"/>
      <w:shd w:val="clear" w:color="auto" w:fill="E1DFDD"/>
    </w:rPr>
  </w:style>
  <w:style w:type="character" w:styleId="Strong">
    <w:name w:val="Strong"/>
    <w:basedOn w:val="DefaultParagraphFont"/>
    <w:uiPriority w:val="22"/>
    <w:qFormat/>
    <w:rsid w:val="00124232"/>
    <w:rPr>
      <w:b/>
      <w:bCs/>
    </w:rPr>
  </w:style>
  <w:style w:type="character" w:customStyle="1" w:styleId="il">
    <w:name w:val="il"/>
    <w:basedOn w:val="DefaultParagraphFont"/>
    <w:rsid w:val="00124232"/>
  </w:style>
  <w:style w:type="character" w:customStyle="1" w:styleId="apple-style-span">
    <w:name w:val="apple-style-span"/>
    <w:basedOn w:val="DefaultParagraphFont"/>
    <w:rsid w:val="001B6365"/>
  </w:style>
  <w:style w:type="paragraph" w:styleId="ListParagraph">
    <w:name w:val="List Paragraph"/>
    <w:basedOn w:val="Normal"/>
    <w:uiPriority w:val="34"/>
    <w:qFormat/>
    <w:rsid w:val="00070990"/>
    <w:pPr>
      <w:ind w:left="720"/>
      <w:contextualSpacing/>
    </w:pPr>
  </w:style>
  <w:style w:type="paragraph" w:styleId="Header">
    <w:name w:val="header"/>
    <w:basedOn w:val="Normal"/>
    <w:link w:val="HeaderChar"/>
    <w:uiPriority w:val="99"/>
    <w:unhideWhenUsed/>
    <w:rsid w:val="00830704"/>
    <w:pPr>
      <w:tabs>
        <w:tab w:val="center" w:pos="4680"/>
        <w:tab w:val="right" w:pos="9360"/>
      </w:tabs>
      <w:spacing w:line="240" w:lineRule="auto"/>
    </w:pPr>
  </w:style>
  <w:style w:type="character" w:customStyle="1" w:styleId="HeaderChar">
    <w:name w:val="Header Char"/>
    <w:basedOn w:val="DefaultParagraphFont"/>
    <w:link w:val="Header"/>
    <w:uiPriority w:val="99"/>
    <w:rsid w:val="00830704"/>
    <w:rPr>
      <w:sz w:val="24"/>
      <w:szCs w:val="24"/>
    </w:rPr>
  </w:style>
  <w:style w:type="paragraph" w:styleId="Footer">
    <w:name w:val="footer"/>
    <w:basedOn w:val="Normal"/>
    <w:link w:val="FooterChar"/>
    <w:uiPriority w:val="99"/>
    <w:unhideWhenUsed/>
    <w:rsid w:val="00830704"/>
    <w:pPr>
      <w:tabs>
        <w:tab w:val="center" w:pos="4680"/>
        <w:tab w:val="right" w:pos="9360"/>
      </w:tabs>
      <w:spacing w:line="240" w:lineRule="auto"/>
    </w:pPr>
  </w:style>
  <w:style w:type="character" w:customStyle="1" w:styleId="FooterChar">
    <w:name w:val="Footer Char"/>
    <w:basedOn w:val="DefaultParagraphFont"/>
    <w:link w:val="Footer"/>
    <w:uiPriority w:val="99"/>
    <w:rsid w:val="0083070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14271">
      <w:bodyDiv w:val="1"/>
      <w:marLeft w:val="0"/>
      <w:marRight w:val="0"/>
      <w:marTop w:val="0"/>
      <w:marBottom w:val="0"/>
      <w:divBdr>
        <w:top w:val="none" w:sz="0" w:space="0" w:color="auto"/>
        <w:left w:val="none" w:sz="0" w:space="0" w:color="auto"/>
        <w:bottom w:val="none" w:sz="0" w:space="0" w:color="auto"/>
        <w:right w:val="none" w:sz="0" w:space="0" w:color="auto"/>
      </w:divBdr>
    </w:div>
    <w:div w:id="1015230230">
      <w:bodyDiv w:val="1"/>
      <w:marLeft w:val="0"/>
      <w:marRight w:val="0"/>
      <w:marTop w:val="0"/>
      <w:marBottom w:val="0"/>
      <w:divBdr>
        <w:top w:val="none" w:sz="0" w:space="0" w:color="auto"/>
        <w:left w:val="none" w:sz="0" w:space="0" w:color="auto"/>
        <w:bottom w:val="none" w:sz="0" w:space="0" w:color="auto"/>
        <w:right w:val="none" w:sz="0" w:space="0" w:color="auto"/>
      </w:divBdr>
    </w:div>
    <w:div w:id="1018852422">
      <w:bodyDiv w:val="1"/>
      <w:marLeft w:val="0"/>
      <w:marRight w:val="0"/>
      <w:marTop w:val="0"/>
      <w:marBottom w:val="0"/>
      <w:divBdr>
        <w:top w:val="none" w:sz="0" w:space="0" w:color="auto"/>
        <w:left w:val="none" w:sz="0" w:space="0" w:color="auto"/>
        <w:bottom w:val="none" w:sz="0" w:space="0" w:color="auto"/>
        <w:right w:val="none" w:sz="0" w:space="0" w:color="auto"/>
      </w:divBdr>
    </w:div>
    <w:div w:id="1117873624">
      <w:bodyDiv w:val="1"/>
      <w:marLeft w:val="0"/>
      <w:marRight w:val="0"/>
      <w:marTop w:val="0"/>
      <w:marBottom w:val="0"/>
      <w:divBdr>
        <w:top w:val="none" w:sz="0" w:space="0" w:color="auto"/>
        <w:left w:val="none" w:sz="0" w:space="0" w:color="auto"/>
        <w:bottom w:val="none" w:sz="0" w:space="0" w:color="auto"/>
        <w:right w:val="none" w:sz="0" w:space="0" w:color="auto"/>
      </w:divBdr>
    </w:div>
    <w:div w:id="1305620959">
      <w:bodyDiv w:val="1"/>
      <w:marLeft w:val="0"/>
      <w:marRight w:val="0"/>
      <w:marTop w:val="0"/>
      <w:marBottom w:val="0"/>
      <w:divBdr>
        <w:top w:val="none" w:sz="0" w:space="0" w:color="auto"/>
        <w:left w:val="none" w:sz="0" w:space="0" w:color="auto"/>
        <w:bottom w:val="none" w:sz="0" w:space="0" w:color="auto"/>
        <w:right w:val="none" w:sz="0" w:space="0" w:color="auto"/>
      </w:divBdr>
    </w:div>
    <w:div w:id="1307391933">
      <w:bodyDiv w:val="1"/>
      <w:marLeft w:val="0"/>
      <w:marRight w:val="0"/>
      <w:marTop w:val="0"/>
      <w:marBottom w:val="0"/>
      <w:divBdr>
        <w:top w:val="none" w:sz="0" w:space="0" w:color="auto"/>
        <w:left w:val="none" w:sz="0" w:space="0" w:color="auto"/>
        <w:bottom w:val="none" w:sz="0" w:space="0" w:color="auto"/>
        <w:right w:val="none" w:sz="0" w:space="0" w:color="auto"/>
      </w:divBdr>
    </w:div>
    <w:div w:id="1575773011">
      <w:bodyDiv w:val="1"/>
      <w:marLeft w:val="0"/>
      <w:marRight w:val="0"/>
      <w:marTop w:val="0"/>
      <w:marBottom w:val="0"/>
      <w:divBdr>
        <w:top w:val="none" w:sz="0" w:space="0" w:color="auto"/>
        <w:left w:val="none" w:sz="0" w:space="0" w:color="auto"/>
        <w:bottom w:val="none" w:sz="0" w:space="0" w:color="auto"/>
        <w:right w:val="none" w:sz="0" w:space="0" w:color="auto"/>
      </w:divBdr>
      <w:divsChild>
        <w:div w:id="649283623">
          <w:marLeft w:val="0"/>
          <w:marRight w:val="0"/>
          <w:marTop w:val="0"/>
          <w:marBottom w:val="0"/>
          <w:divBdr>
            <w:top w:val="none" w:sz="0" w:space="0" w:color="auto"/>
            <w:left w:val="none" w:sz="0" w:space="0" w:color="auto"/>
            <w:bottom w:val="none" w:sz="0" w:space="0" w:color="auto"/>
            <w:right w:val="none" w:sz="0" w:space="0" w:color="auto"/>
          </w:divBdr>
          <w:divsChild>
            <w:div w:id="1742022743">
              <w:marLeft w:val="0"/>
              <w:marRight w:val="0"/>
              <w:marTop w:val="0"/>
              <w:marBottom w:val="0"/>
              <w:divBdr>
                <w:top w:val="none" w:sz="0" w:space="0" w:color="auto"/>
                <w:left w:val="none" w:sz="0" w:space="11" w:color="101010"/>
                <w:bottom w:val="none" w:sz="0" w:space="0" w:color="101010"/>
                <w:right w:val="none" w:sz="0" w:space="11" w:color="101010"/>
              </w:divBdr>
            </w:div>
          </w:divsChild>
        </w:div>
        <w:div w:id="2019308243">
          <w:marLeft w:val="0"/>
          <w:marRight w:val="0"/>
          <w:marTop w:val="0"/>
          <w:marBottom w:val="0"/>
          <w:divBdr>
            <w:top w:val="none" w:sz="0" w:space="0" w:color="auto"/>
            <w:left w:val="none" w:sz="0" w:space="0" w:color="auto"/>
            <w:bottom w:val="none" w:sz="0" w:space="0" w:color="auto"/>
            <w:right w:val="none" w:sz="0" w:space="0" w:color="auto"/>
          </w:divBdr>
          <w:divsChild>
            <w:div w:id="881943195">
              <w:marLeft w:val="0"/>
              <w:marRight w:val="0"/>
              <w:marTop w:val="0"/>
              <w:marBottom w:val="0"/>
              <w:divBdr>
                <w:top w:val="none" w:sz="0" w:space="0" w:color="auto"/>
                <w:left w:val="none" w:sz="0" w:space="11" w:color="101010"/>
                <w:bottom w:val="none" w:sz="0" w:space="0" w:color="101010"/>
                <w:right w:val="none" w:sz="0" w:space="11" w:color="101010"/>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atil.st@vit.edu" TargetMode="External"/><Relationship Id="rId13" Type="http://schemas.openxmlformats.org/officeDocument/2006/relationships/hyperlink" Target="https://www.scopus.com/authid/detail.uri?authorId=57190342135" TargetMode="External"/><Relationship Id="rId18" Type="http://schemas.openxmlformats.org/officeDocument/2006/relationships/hyperlink" Target="mailto:sdjoshi@bvucoep.edu" TargetMode="External"/><Relationship Id="rId3" Type="http://schemas.openxmlformats.org/officeDocument/2006/relationships/settings" Target="settings.xml"/><Relationship Id="rId21" Type="http://schemas.openxmlformats.org/officeDocument/2006/relationships/hyperlink" Target="mailto:stpatil77@gmail.com" TargetMode="External"/><Relationship Id="rId7" Type="http://schemas.openxmlformats.org/officeDocument/2006/relationships/image" Target="media/image1.jpeg"/><Relationship Id="rId12" Type="http://schemas.openxmlformats.org/officeDocument/2006/relationships/hyperlink" Target="https://www.linkedin.com/in/dr-st-patil-vit-pune-aa986047/" TargetMode="External"/><Relationship Id="rId17" Type="http://schemas.openxmlformats.org/officeDocument/2006/relationships/hyperlink" Target="mailto:ganesh.bhutkar@vit.edu" TargetMode="External"/><Relationship Id="rId2" Type="http://schemas.openxmlformats.org/officeDocument/2006/relationships/styles" Target="styles.xml"/><Relationship Id="rId16" Type="http://schemas.openxmlformats.org/officeDocument/2006/relationships/hyperlink" Target="https://ijisae.org/" TargetMode="External"/><Relationship Id="rId20" Type="http://schemas.openxmlformats.org/officeDocument/2006/relationships/hyperlink" Target="mailto:patil.st@vit.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2-9440-3446"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ink.springer.com/chapter/10.1007/978-3-540-92841-6_1" TargetMode="External"/><Relationship Id="rId23" Type="http://schemas.openxmlformats.org/officeDocument/2006/relationships/fontTable" Target="fontTable.xml"/><Relationship Id="rId10" Type="http://schemas.openxmlformats.org/officeDocument/2006/relationships/hyperlink" Target="https://scholar.google.com/citations?user=oIlUJI0AAAAJ&amp;hl=en" TargetMode="External"/><Relationship Id="rId19" Type="http://schemas.openxmlformats.org/officeDocument/2006/relationships/hyperlink" Target="mailto:sunilsangve@jspmrscoe.edu.in" TargetMode="External"/><Relationship Id="rId4" Type="http://schemas.openxmlformats.org/officeDocument/2006/relationships/webSettings" Target="webSettings.xml"/><Relationship Id="rId9" Type="http://schemas.openxmlformats.org/officeDocument/2006/relationships/hyperlink" Target="mailto:stpatil77@gmail.com" TargetMode="External"/><Relationship Id="rId14" Type="http://schemas.openxmlformats.org/officeDocument/2006/relationships/hyperlink" Target="https://link.springer.com/chapter/10.1007/978-3-540-92841-6_1"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1702</TotalTime>
  <Pages>18</Pages>
  <Words>6798</Words>
  <Characters>38750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SHRISHAILAPPA PATIL</vt:lpstr>
    </vt:vector>
  </TitlesOfParts>
  <Company/>
  <LinksUpToDate>false</LinksUpToDate>
  <CharactersWithSpaces>45458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SHRISHAILAPPA PATIL</dc:title>
  <dc:creator>Lenovo</dc:creator>
  <cp:lastModifiedBy>SHRISHAILAPPA PATIL</cp:lastModifiedBy>
  <cp:revision>68</cp:revision>
  <cp:lastPrinted>2022-08-06T11:02:00Z</cp:lastPrinted>
  <dcterms:created xsi:type="dcterms:W3CDTF">2022-05-16T17:20:00Z</dcterms:created>
  <dcterms:modified xsi:type="dcterms:W3CDTF">2022-12-23T09:58:00Z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153d420e-e69f-4def-9277-b17195d29a13</vt:lpwstr>
  </property>
  <property fmtid="{D5CDD505-2E9C-101B-9397-08002B2CF9AE}" pid="3" name="x1ye=0">
    <vt:lpwstr>zC4BAB+LCAAAAAAABAAcmsVy60oURT9IAzENxcysmVgWM339y32VUZIqS60+vfdathFBxBCCpliMEWkYhTGcY3gBR/9+YF7EuXBCHlVWeMLRRyN8UGF2ar6FfsT1jgWHgLwZkZuWy67M9BbCx74Nt6aWnwAOIwg3OjLuLMMvSUrcqnjtPUxsRj4BWuT1hazUK1AfWUTdBFk4tdeN19RqgUc2WrFIBP6u9s3o1LGJK04pO0KTE8ujWrZcsAoqn78</vt:lpwstr>
  </property>
  <property fmtid="{D5CDD505-2E9C-101B-9397-08002B2CF9AE}" pid="4" name="x1ye=1">
    <vt:lpwstr>4nFzN3OTKypW48CuZnom5RidMADg7NN4O6XSPDzvJwKOpt3ivhL6mFOs2h4rq9mNtyCBxHnuEMiOd035TJGOWVZByb/0AYEHPwCqS+UWfQfdp0ztafMPDPrDgMLU+S9y7nNDVy+xr1XnOX4VLkgYJN22hOd0Z52mSEHxM9bsoA0NB2jllBsd+4MhQNm5W54+YrDPIkq3mLGAfzC/OzKNsej4+p55BWibtXlyD+VZAafqU2YvkdJvFl13C+YB7Hm</vt:lpwstr>
  </property>
  <property fmtid="{D5CDD505-2E9C-101B-9397-08002B2CF9AE}" pid="5" name="x1ye=10">
    <vt:lpwstr>4wv8+gwR9ZtXeDYLbfT7kGQ7dmDToi2OYMZ4dBOIHk7bsFPjymFn5E7gTBYoRrnGUzsX0mJxLPH+qUm/jEf9MQevXzFfgLOJ2nPi1iHsDhyD4SMw9tCrNsU5Js3NfdI4iCAeDJySQ6Fr30WRX16Y49yqTfe823beseapcJArUGJVgCOwA19MTf65S6DjD4WiCAMhTYs6IHg7O9cOg0WCibqrYZRp85leuMdGZtDBnp8w5zmjIxU73a7ttxYdJyD</vt:lpwstr>
  </property>
  <property fmtid="{D5CDD505-2E9C-101B-9397-08002B2CF9AE}" pid="6" name="x1ye=100">
    <vt:lpwstr>R5ZMjZ8NfsveLXB6XMa44KehB7RO8b42Rwt1bLAoITSLU7SZdGlafhMjmb+1+5WsYQ6TjfXxy/yu6b+JHGBFMO2wH2qVyZAcMFQY4/+8RKyl5BsYcx6vYb+17xCkO5QhUTXle5euOUEiJSlVTFfSfDgG45UTm34Z+lL/tbbruvdTsAmDQPLn/tX5GKgprDiL1nAccWPXKbkU6nJoo4Xz98eljg0XaH7gn0o6FUJ3RaVfP+lLEs48tJsqQpJX/M9</vt:lpwstr>
  </property>
  <property fmtid="{D5CDD505-2E9C-101B-9397-08002B2CF9AE}" pid="7" name="x1ye=101">
    <vt:lpwstr>DApV+OXcSq9ly7QT8P3nPe96Jqzcef1odT8OCwBbMO3A6KksTHLysdCgUnSNcMghPBaYq+yK578RNRa3+8bOUx+87lFAPSSnWkkxD0pgMZLsGEDGkewNXyDnJW0ERTgfSDjHqD/At3pmHBD1MHJi3Rrvt/swMdpVxYhcWfP2y9wMVeFpVlFzkQj+nZzdiP2YLU5H+Ai0pqZ3SB1hEdZrl9zTVNdJ+wLtnTNLKRPAwVap1bNaMDDZDt56Fqxc5g6</vt:lpwstr>
  </property>
  <property fmtid="{D5CDD505-2E9C-101B-9397-08002B2CF9AE}" pid="8" name="x1ye=102">
    <vt:lpwstr>n8ZJ/JS4ff+tLn6sBP7LI4Lr3ZF9OQnKlR+YriJSYdrmFyNpwDGhZ8E1xCrkFD3kyJfv/6+jcIq3KauW3nq716HkgZJ7YTM2OZb1boVUiVZWCTBehpWmxFJ0wCo4T4tX8dsB0VLpjxHFSTGJrFmLdTbon0jh7z11fNlk6DzLaxsN34YYDuGEJww9mQylHuqMFLTrB+POhysWIB9JS3WEc1C6r9kaYlREdReyKuWGI4mtBo7bedZaDDj3SL9o2i4</vt:lpwstr>
  </property>
  <property fmtid="{D5CDD505-2E9C-101B-9397-08002B2CF9AE}" pid="9" name="x1ye=103">
    <vt:lpwstr>OqMFCL2OwtzAMOVkecFf0asCyXHbJPR4N/8T5xZPtXn5H5G6McCy/8NvYDfl9qUO5z1VJFQnXgtYZIB9ODyyDQYqQqVkD8uX7sE3gFmGlJgetcxb1Y10faGopJaBL9Sw7yNXFKLRmxHeQDfj/xwsgQAF1nyhiITCGFkgCIhK7M1AYlUGQsq8OSA3vzRbsE8m/2PHr4dajPzFk9WKz2x31IXOl+iPW6s2o2nX82RlK90rcFphejXw5YHc9tB9NFg</vt:lpwstr>
  </property>
  <property fmtid="{D5CDD505-2E9C-101B-9397-08002B2CF9AE}" pid="10" name="x1ye=104">
    <vt:lpwstr>APffEyt+pOHhN3+WO8SpX0t5ToR40Ok+QcaPqIv2NNw34cb1pAn5wcM2gNmWnJB582PhPllUB9PCpiHvt8GGb3cqsWw8qJAldlXwvGAVUV/oWdNVJ+IeTn7oWNQQrnFSR1/IWDPcPpQg7/iXp2NSzEdrhDrUlF+W9L1j1ra2iDb5CrsaFTn+j9uMpCdYqJFX285rJWkyO8uXCgIRpm39BVObTTrSbeVmd0+ZdqvhoPHkcKMpdiApYF0SDnaTozs</vt:lpwstr>
  </property>
  <property fmtid="{D5CDD505-2E9C-101B-9397-08002B2CF9AE}" pid="11" name="x1ye=105">
    <vt:lpwstr>Sr9u0HUqRTD889M2oJohbQj8tlwwJjvjVmHgJJx/7d9CiNPvBMjQvIKryQ9FLY5OgUikxeHhQ3XQvJ9TXCLTMWXkRhm6k4+JllZ0ALoS3XxWwsTVQlPCRxK9lYxEekoydM/qB6Z4TBlDe6N4ZNUYqnKO5QUhjJrOrOanefDeFatf55FgG/DKScoy0snzag5vIvk4V0sU9Wn9GPk61oymZYytEPzDSJMHN8FzOMZ3izSztIqp63WdDpb/hmLmi2I</vt:lpwstr>
  </property>
  <property fmtid="{D5CDD505-2E9C-101B-9397-08002B2CF9AE}" pid="12" name="x1ye=106">
    <vt:lpwstr>bsqtmWeFaLT/AFvskVR70gzbfwQ03lsIRs78QuSWE1F3DdFGxAZBrBKahZzGXio7KuGoQHEAwbSq28iKdMy0tbFXyoXTG2mUbi48fqseARRSJFurekl8EJ2v79UQ/LGOJWuIupi2+cbfsOfvUlEmZG/jk7vOnlsN90Ly4mHK7s9jHBCgsdRB0Sp4NeDwULoWQp2xyMJs8qyxwt7bLF3+G+0gWMQKx5zwT3AjLEAoOMjk9R/qT3+hjphrrpbZWb4</vt:lpwstr>
  </property>
  <property fmtid="{D5CDD505-2E9C-101B-9397-08002B2CF9AE}" pid="13" name="x1ye=107">
    <vt:lpwstr>1rUgSjjybKUaPpRq8AofrT51XebzEUqGMwGQbnJmjCxn7POdhLdQlWJoqmimnAOKJHtjV266H5slS5rILQWRyqrSKe3DjUNO+F16pn3NBqBRrGfAUlIf7UCcm9fmZ+kFYUMsFJ3jtduF7xA2yERe9FGso3deit+Iu4DAHxSCY8HzFI18hqRH8kCiDUX9a1eV1bSW79toQTK7h//DB9NkzOjoNk4v2zsJdjHZGZF+uaND2MoB5Ln4WprsqTfOvzq</vt:lpwstr>
  </property>
  <property fmtid="{D5CDD505-2E9C-101B-9397-08002B2CF9AE}" pid="14" name="x1ye=108">
    <vt:lpwstr>3yhl+J2ikXVSRCaKPO/hNNQLn+7Y1CAwjQeRHF2da+sEVYKmtysh52oBpseyRzHzJ1IrzNsp5yUi/UYuqq2mJ36QrqR/LDc40/Nr2xxiupUaipFiXeZ7xYm5Nfh41YLUprmrdKpALlwRWhYx/AwDkWLdlA9sj0ynUgWQ1G9DHvN3rlBayY6vkfwmyKgQ0QZpMImRmsYLjvS6vQJRwm5ccbvn1dZzI2pCN4fiRtTH8PkYBOx+jnasFV3ZYhpwFq8</vt:lpwstr>
  </property>
  <property fmtid="{D5CDD505-2E9C-101B-9397-08002B2CF9AE}" pid="15" name="x1ye=109">
    <vt:lpwstr>rRyatwi6qlmuyjB87t+sXTEd8UlTu+WkCDqnPdWuNTqI7eo/fLVaBYnw3I+YL3tIZS7afhPkg6A/yu35Ref+k4xVp9/H7SZSphxC0uycyOXL+4cPlKk1/LZUd8Gbx3Es6TpVtj4TCNAbPUVQwXx+hPSQClLBKi4m2wYE1iWOrzWZhCXJFlF7indjDKUfQqEZ4FLsmSobVEEcL2B4XWkgQEYbbF2HQ2E5XNOZSOKgAmZNBpatL7E4iP/fvHBT3DJ</vt:lpwstr>
  </property>
  <property fmtid="{D5CDD505-2E9C-101B-9397-08002B2CF9AE}" pid="16" name="x1ye=11">
    <vt:lpwstr>RRSB4hNlJAiH3Iilxhn/tYT1vTL2/6NEhxsHD102jBeIao/kjRl68KPeupc+cxNbFQ7WvsVhv7olSST9MtxGD9VC3+6uMMdEBywESJgYmA8IRiwZ11n9J3HnluSrhYaNN/OjPYZ0RZgP2rBm11MS5EVHYUP0fGUOCqPcStEeRkEo1qiG6lUAWFldfvarlae5ioRdH9byN4csuDrpm/obftWiUN5XF6UB4ZuNm0Da+D2897UslviXfPYKg5+LxAM</vt:lpwstr>
  </property>
  <property fmtid="{D5CDD505-2E9C-101B-9397-08002B2CF9AE}" pid="17" name="x1ye=110">
    <vt:lpwstr>9wQ6wt8nxsS+tmla/wcI37p4yIqkcE9RYLkn7czrmlQvfD2MYjXZksKJluCHHDNk3KR+ncFyatIR5m6/DCuJtxm1C9rBG6w5Ey+aqw2sDUU7EXFDbtudg3U8xADLZ+TmNqAqng8LADCYUO7tHxWS8yFlgSNl6Q75R7ZjxfdH7jdvSV/BqKh2ZoBHuDp7DZQVz3DSQ//LwCCqYVL57oeWDKGfgH0UOZK8PcxAbz2+RK/c0U1xY2Yfn6G+VkqndR3</vt:lpwstr>
  </property>
  <property fmtid="{D5CDD505-2E9C-101B-9397-08002B2CF9AE}" pid="18" name="x1ye=111">
    <vt:lpwstr>EC48xu1FSVBX8JCi2KKuwJthmIYxqNk1jrCMY2lh1xwWwiY7/mLWU7KUFteEFTrb4fp2F4gu2vG3oEDCt7YTom0jcXJv8YZRwACzQmhKNPFe6kH/JRp9I6Czp6cIFx/7L/ea6ObcnRJ+Qnkbwrpb51vlYSz6lf1UGQpX7NW185Yax6HuxMrE+Yb9UmWqtWpl3YiNu/2yABAqyxWzZqU7pqVFWn0+d6giml2cRGLta8JpuACUvVqLFaB/8Fzt5fd</vt:lpwstr>
  </property>
  <property fmtid="{D5CDD505-2E9C-101B-9397-08002B2CF9AE}" pid="19" name="x1ye=112">
    <vt:lpwstr>udvWjDFVVvN132sMWXegg8C3EcjgejPN06/vwd+TrCEX2JvR+8MtgCgnAEmiQ2RQMvfco6+2PcQiDHwTLNgBtyrRMUFyYQIOExVSNBeLB5O4v4Om8F/XnuPQ0kiTTkzIbt13SH4879S3B90p+GkgX77bpk3QHGXaz6/Tj6aAdKDlPu+V9ihkyT66a2ai7l3XuNMwsRisIxUlE2ZZpBQOGaZ5uDNJ9vp3bh49OrCFceLtEkyMfyN+YtADsg0ybGh</vt:lpwstr>
  </property>
  <property fmtid="{D5CDD505-2E9C-101B-9397-08002B2CF9AE}" pid="20" name="x1ye=113">
    <vt:lpwstr>lKknX3fIeyxIjvW3nNJkLj+M+KrK0XXXG2IXeBO4u8skF1SRNu+l6YGHNIpmCApGAZ499vqzGgnRI5b+bX5XfgrP5Sfj0v3MDRaSFouzdTBhVUW8GUjxNA30VsH1h4k7YXVq7LIbuv/jLO/wrwUpTj8vr9cYvFS2ggdxiu7APKlB9Qa8k+ovj/IODlbkncclu2+drdeQNY8ZxcsPdhK2dvkHhrMLQ67IX0vacj+qYCWSKS2rqKYCzTqYFYAHWXJ</vt:lpwstr>
  </property>
  <property fmtid="{D5CDD505-2E9C-101B-9397-08002B2CF9AE}" pid="21" name="x1ye=114">
    <vt:lpwstr>u5HTouiOKCREUsz1kJCVL0vVfKQz0M2T+jBrfzLkoV7e+KOvYBpGAhYcHizQHfn/lCtE4D3/Rd3Uv68bMy3esFSqY48vhR5bfC3+gX/OjpHHluar4Plt8gXvOq2EYkUpZpCJDDQIlOAoisfz2z9eGyOehXYg55t3pQfdM1iWGcDfafizKYOSzhZJP7u+LlhIK91+VVmovSQG5DxRWULcALPDndj+SRHidXL53rSMZBWlQlREhnLcQl8D0/y5Mn2</vt:lpwstr>
  </property>
  <property fmtid="{D5CDD505-2E9C-101B-9397-08002B2CF9AE}" pid="22" name="x1ye=115">
    <vt:lpwstr>py03jV7FmsFKHhQAn8MLzVqE06YQp26qhdOoHyRPUVEnLxmpRb6vtElRzrRQj8XDKcG5iFkKEgLsFP+kmPQnF9ASalNH+ltRmYTRVlHhvLuA8dcSaQJqgk4dvZoxtlzdQnEtHtmke8VbFIMNRgG1bG2A7CJsl4vkkmgpLSjeypi47f3hlAcw5w714Hw6vxJfwGHmu0f08QyAX0wrTo0H6F5XHWBL6TFGoLz9KBiBlSsmtzxo8czUTuXEXogcya6</vt:lpwstr>
  </property>
  <property fmtid="{D5CDD505-2E9C-101B-9397-08002B2CF9AE}" pid="23" name="x1ye=116">
    <vt:lpwstr>YSdGhuHYWa2lKt1409NmCdT+zEYV3Djh01+WfJ3v7amqnyNrJRHd+1oXm+ja4kDh1aAx03jrDOe4YWBtiXxMrnxDCEpHAkJMQ23UJuIeQD7qyXRA3Gzh/68lWV+iEq7vkOMBDn615Cg+OET8iBP8ID86wT9+5FppI6TFONys1wLUJ53YEuCDVT1M5IXr9ogMwekw4suzGjV6CqhehkXHsqPa73B0LmipyIaj3FVUHLv/NFKKkoDfduWmv3oITd9</vt:lpwstr>
  </property>
  <property fmtid="{D5CDD505-2E9C-101B-9397-08002B2CF9AE}" pid="24" name="x1ye=117">
    <vt:lpwstr>Zz0auLbmAsquZdwO5oqgpbSwlYwzj9Wn1IZuNDGTJ5YsvQM7qnJvRcH6Na7dTKKLzQEFtJf/aHgVL9ca2tXx11JwGU/0VUXEBTo3kYnWY1muJvyvbRjO9RdARfbyuhpH6efi3AGnzPIbqDxbtkpw9PasUjynUqians5kZc4CIVhAz3RGtBnNbJQaWKt+Ro/AhSfNM/ipvQYmsvnlMZmvwa8Z5EhXDeci/FpgUZtrf8PdUC1zc2aH8SG5tgdyFDX</vt:lpwstr>
  </property>
  <property fmtid="{D5CDD505-2E9C-101B-9397-08002B2CF9AE}" pid="25" name="x1ye=118">
    <vt:lpwstr>Qp61iBcp0yG+lhHyYWHZbpUrzKPtf7bEp7BiQ7/pqRpyKaX49wJiq7fA53+n59/JTE1D2x3lH6Wf041h6ingE1NQRdcJT0W4TRO6l6aHIE7eekGUCEtvils+UDYab7TGOT1Y70IzWUXYEtLVWt0A4NGOB4y+xoF+D0eY6Q+P6Ip/3MlXg43+Kz963gcWpP0sTz1V+mHWVO5CaHIInKswHZAtlauLKX0JRY0oJOFU9mIakvUAZUu2QL4u5JslqSL</vt:lpwstr>
  </property>
  <property fmtid="{D5CDD505-2E9C-101B-9397-08002B2CF9AE}" pid="26" name="x1ye=119">
    <vt:lpwstr>4ZsB1Pq5LFIyGoVRt7MUMS+Pra4n0gflOLU2INd8nSMGvlUhPHY46HOBiQmRzBB3Qn1PB4R/Jd8PvfqY0a/mmdI39OyhOA9OP4nHwhG9gIaFbo80gvGbGhN4mXj/Phh+bGQef74EJ8EwHIrAHW6rUgfxs9UK/xcWtjzVBN+QvRDc36SqLnEM1LDkYj8sOgEcBgxuEE04sfztO5oZsaiD3FU+a/YvAl/duXOTQFgihb/lBTxAfqs7FZ972JB0t+L</vt:lpwstr>
  </property>
  <property fmtid="{D5CDD505-2E9C-101B-9397-08002B2CF9AE}" pid="27" name="x1ye=12">
    <vt:lpwstr>10FG1T6GkaultzxYMc4R1rkSkZqSDvGm/3hD7YIwi5GupNH2V/olnNFhdxu0w00/E0F+sbbEtgqJvPCJkMf3uO3uGpjtIPArlEi1UgYui0N9nQewWhcGXxdKoh8C/n6fuJKcD/ROblE81iM/GgAqp4ov48Df8Y8E34MSgMGGt05/9gqKtMw7DU/e8Pf9akfic7iAHfS4aFV5MFNeNq6wKaWnL3Buq4GzYrdAf3k4CaYB//aW0gW1oXyQ6TkeqVi</vt:lpwstr>
  </property>
  <property fmtid="{D5CDD505-2E9C-101B-9397-08002B2CF9AE}" pid="28" name="x1ye=120">
    <vt:lpwstr>BFdE5G4WtYJBnTEkpZlkbOLQ+GE60j0q3wLWOPutHsUMDONXbRx5on8GYL6wLRtpwhAABHjUGz9Ag8/sDcELG1xEzV2/d0CoOwsAyMdQXWIu53D6lbhwfXhuN0eVzKrZJuLTwF27LA6rtSgUloY2lurxR4MwgNAIhM2/YkYLzdL7YlEC7Rj9R2k2hW6+EL97xMPl+jdgoJNCji3cmSN7Zs0zhEKUCULQvUdGGxmpfcRGcIe1zftKXAedJyZ13AO</vt:lpwstr>
  </property>
  <property fmtid="{D5CDD505-2E9C-101B-9397-08002B2CF9AE}" pid="29" name="x1ye=121">
    <vt:lpwstr>fVQbwO/l1/3Afy042ncTdy5Gz8lzGxNb8qfyPe4XrWdPRn2kHdtV36kJ2PAb59SRomJNPy/bE9UCXgHkneaPsR6pYYAjYw1cIer99MOTbbp2DFzJ2+vMdRydhDI/gq06VWHbWXp2jECj+f8QonOT7t9UXiY9I6nWDtcPRVYwiuiiSOHPizsHsbWpjbIg1euk/aHPq2jN6pA5fH5lsyxUFIybtmZAXfuofpjl7wSAaTAN6mT5uY2MYsVtdzTbpgs</vt:lpwstr>
  </property>
  <property fmtid="{D5CDD505-2E9C-101B-9397-08002B2CF9AE}" pid="30" name="x1ye=122">
    <vt:lpwstr>Obj8mQEAKO3mfVwcya2GE/cpwXixcvSNL3ci6UarsM9vOxPwUJFcyubPR5oDTvB4C0gWBBhf4b1w8vAdjrtEpfjLzziFxqt5VrNOkyf+pmBMrQX84cTdpWBvTK3qXD4r7PpnOM+S6KczlbWlU4u/btjkyAhVjFjqMZNGa1lehTM7DLyHxsTAjfAT6PesL/b3nF/x9/yDhks4tB+QkLt+tW9mtL4F74yPTq5yCg59uOokIeQf6xTx2hmEyXt2Tx7</vt:lpwstr>
  </property>
  <property fmtid="{D5CDD505-2E9C-101B-9397-08002B2CF9AE}" pid="31" name="x1ye=123">
    <vt:lpwstr>Rvs202sxHAF6yaX3DVzexONjcquG3RnTd0SkKz9NAS0cin7dnaNQ/L94IFvJS+PEXEd3Q+lwMJHR8pGJ3iXlXJLCDCQO2xFBB6OAHRBfje9FugmtFWrmdoMA+KXfvtzVa49GqGNIWdzFSI6idTR4yLi2WuFZsSl87FoZNcjb8R+QMrs2/TM0y1Go9NamsNWz44skjiazk1rQv9GnWECg+ZW0DgxCmchEwM+5sG2sfM1W8xA23Xe6/ujpTq9dHzd</vt:lpwstr>
  </property>
  <property fmtid="{D5CDD505-2E9C-101B-9397-08002B2CF9AE}" pid="32" name="x1ye=124">
    <vt:lpwstr>i4d55WroqgHUkHnp9XTKcCWXFNWgwkD1CWvi49urbyR6c3WCCrX41TskI0fT2+rLlu8YuFAEND+9QbK2pE6MO7vO9wki8CaWnoY8eJ+HdtTP6bDKByIZqb6Ah86Us7S7pNYhXEvyDOn0G4JNZf94ApJMvSfMq8wyGLTjSj7+Pq0yBCRhyZu42ra+jte7Wq0tezcCnM8k2oP4QhtM6ASMbMMZaqP5RERuk4Nsjm6gGYWSfO7BMPJP8oF8NSeJEjH</vt:lpwstr>
  </property>
  <property fmtid="{D5CDD505-2E9C-101B-9397-08002B2CF9AE}" pid="33" name="x1ye=125">
    <vt:lpwstr>EFvVOF6WdLW8GMQet9fBWCSTI4utDjQlptR37jqsKD1rxcwNDo+INEsX7ytXokmll328h+Eq9ZAgRIT0SfAjp3EhApSSui3kQ2u6ge8TfmvG9Khe+IyGdlM2P6h+Sq946DMCh9PL3V9w+ptOw/EU+HQWNjXGDNdQ8ayOy3M9GxfMTlCjoNnpiIIqdSUieIEXd4IW5Plkk/eb1bZuQqAUI2Db7RjKhy5pdjxcycINCUxGja02OJOFnfcI74PvZea</vt:lpwstr>
  </property>
  <property fmtid="{D5CDD505-2E9C-101B-9397-08002B2CF9AE}" pid="34" name="x1ye=126">
    <vt:lpwstr>AJyQc7RMD2J6MBBmT4RBd23V1UPj1v+YCPXwaLva0N1fKnu4I/LMKKfUdrTCr4NIBqVFIrQgv7EiwzpjDZ5Hima6utxkbo35BS1nMXVgvuS7faXj5VcZK8sKkEwZ69fR+nEm262O+oXo6GFSKOvjyi4bf0HTcGjKbnoCqlrCmXXL7hmE3bgpwcikxNM1Ao2FeX0HITlTbhYOAl9GD8ykrQWQCEZZWN2FVghYFZR98KYvxcuIQg3ShRGSLLxN4qN</vt:lpwstr>
  </property>
  <property fmtid="{D5CDD505-2E9C-101B-9397-08002B2CF9AE}" pid="35" name="x1ye=127">
    <vt:lpwstr>gqRvrKlKytb+glqfQ2EYORIfmP9u6f89wVhQ4zK07EvHF7E/KEYJM08j7b22on9MXSQ2cmBIhLvkmEHdoHCQU7P+F1IYBIQoRx3ZZvcD9iQXlNNnKsRPXd8JK6LhkCZKJieKmEUqzWT/aDwZHZkS1Azez9KG3c75ygiYMnUs12sFa61yv78/IMdshvwsk2EYo0EYCk0xOxSsfn4pePChx5Iyp/7/wtVxLrxy5c9fSlHY36JWaeskY2Zz07ZTSYy</vt:lpwstr>
  </property>
  <property fmtid="{D5CDD505-2E9C-101B-9397-08002B2CF9AE}" pid="36" name="x1ye=128">
    <vt:lpwstr>1Jo39MOg+idxzhOz8Up5vvRvg/J9kuM8HAYoaN55HLvPjGXlrykjHqdy3f/QHr0tmumFs/CCtdKhZ2pgItHnZ9YjJAMghfHbcNVIxc8tTbLjywSyExorcEJGkw+mR7+7/s4gk1EG3/Xn3MT6t86Jlo3REKslpspf2pRwtoZt0heYdgEZC0iOLfIjUZk3wI0deqTmy/mucenI5KWhXOTCIg0bqzcPTC5MbaevvPPt39bQcnf/6tVOs5efv7+wkv4</vt:lpwstr>
  </property>
  <property fmtid="{D5CDD505-2E9C-101B-9397-08002B2CF9AE}" pid="37" name="x1ye=129">
    <vt:lpwstr>hG/4acDosM6DZOuOnAWOSzu0jK3wbNGyeoR37s/OQMY/iV3T2F7xpockS2QoXtvBEpmt1ldw0xrKjO1r3usaT2nuVS1o4MzatORXLCdlwBel7B9bND1NOsO4k4Bnuy/KUg0CYl3liwcVgv/dog4iKsWT8NRxgUi0bg88RBfEVulS7R1fPaj9rfEo60uP5qeE9tIBXzG0vPRBCtDBXTbcX0YLno9syh+qe/xRN5IUJpdNeuG3at5URYKoUs0HtSm</vt:lpwstr>
  </property>
  <property fmtid="{D5CDD505-2E9C-101B-9397-08002B2CF9AE}" pid="38" name="x1ye=13">
    <vt:lpwstr>2NkmruOIsKlznii7xAgv0Vbeh/Abb3LerHLBB2l8xVpi/O9K9H6A4jojXeMVT2nfhQJT9beKrsG/E1Ru5WA6yG6rAvpIqUzDAtvQNkl50BvKjyzL+B2z+Tysc55Cs5Hi4X6+R2ZCTXGbNg4xvydHq65Oi0oLFkO/69OKcnBDC0s5eYPRUUBwhlbASjvoZlojhwQMVRHfQio8Df5NXOcCl9oXByo9G2QHQcDiMJs+VY26K/JnU1C7bj1FmxD9fRG</vt:lpwstr>
  </property>
  <property fmtid="{D5CDD505-2E9C-101B-9397-08002B2CF9AE}" pid="39" name="x1ye=130">
    <vt:lpwstr>3cNIMIwraTLUzrokqVfMtHbij18Td4BRiZmkrZPoQza58CH/c0KgkeGk0nX/Md5HtVyJmv2CZg6P9nzaCsC321yREh1n2c9wVFltsWfTXr/33tNQj5ab5lIGPqO3tyCNzNOABBmCw37BBKOxdMDaS9PdxCs7a4n0/CyZBV3lPc62VjH46Btl+KA9/1Pep6GCFfoHVNoyhaS1Xsdm9/paL1WbFA7KfFji/ksSVa0QoQq5R4+ZVS6y/NSrLEeOmcX</vt:lpwstr>
  </property>
  <property fmtid="{D5CDD505-2E9C-101B-9397-08002B2CF9AE}" pid="40" name="x1ye=131">
    <vt:lpwstr>RQdnlfKLykQSczLWmCh17gdxPMG36XDHLj0AyFSd1qjMMJom+mxl9R9fdb3dEQfuf4kMUgrkJcZEuGkJijip25CprclNWogSwTNYvudsmirPoBcbqZD55JRMab+KHi6IyhhJjxwXtnyJg2O68GWpj/vFl5RDNNHbZhIEEHVKhzFqES9BbeAFf1Q5DpsOhJF4y38I3SWQe4fYaxvZyzvGeult2zUwzV8B512HSN01KoVFT7aRy1/NNWIepHRVIqr</vt:lpwstr>
  </property>
  <property fmtid="{D5CDD505-2E9C-101B-9397-08002B2CF9AE}" pid="41" name="x1ye=132">
    <vt:lpwstr>pAtB2ka7+6JfBcUzLsswbVVCUkX2x70foWsDJKnKaNp/bmHa0E5AUBFTRazAs+qr6nDTpWtYK/72/wGIan8sJIILupsvKl5dsp8KSMBXMRgBUPTCkbXvRUX65U8gAYi86xpags1rBsBbE9HXvtVyHcMTFhRUTCYZfs+OkAFShNUFWsIqduoVQwb6BXhIQwjckthbMsy1Ot1L3SYaf/wYozrqnbvD/XtcSUK0NccBBa2QU2qaB42oQd269Esb5YX</vt:lpwstr>
  </property>
  <property fmtid="{D5CDD505-2E9C-101B-9397-08002B2CF9AE}" pid="42" name="x1ye=133">
    <vt:lpwstr>USeLPTS6Whw9EfGuyFnOayMjTdgAYz/Vjq889rzxoHK3sGPrko5EpISFcNdx7UTI3qm+XvJ1xkbc+mn7jBjMtMQuPZzapGz6n25ZO/d+w1IQaWrXIzz7zgiYvDLQv2PulwYXkhIZPRQxJe6cMvm8DuwBJa6FmxLhWcLNcPH59nYdv6B0rmd8mQPsR9FtG2tQppgwsHH8UncWagzAURh+IBW5LpEhxlx3uDkWefpjttF8lyb3/OdNAZHN4OPFjba</vt:lpwstr>
  </property>
  <property fmtid="{D5CDD505-2E9C-101B-9397-08002B2CF9AE}" pid="43" name="x1ye=134">
    <vt:lpwstr>a7cufvJJImvDgX3FiynH7uK4PqlM0MLjw+61cKFPgA15GYADcR/FRkfesNBVonQPSc0w/F3uJzhVVre5hUvcqNLNUNEB9kjUU6EizmSSBJNaQ/DeCFQ2qE2MkFlYh+gppYayC5Y/tlxh/4o5TqCyuzeNFtOIUfXYs8H+TO8/ouiqz9//s+PqIZouSPa7Co1jiuT81ivGiN1IqfrUaurCjrStoqIyLps7Pkj1Rr/SCpV0ThgZzD277KfKsa/kNWn</vt:lpwstr>
  </property>
  <property fmtid="{D5CDD505-2E9C-101B-9397-08002B2CF9AE}" pid="44" name="x1ye=135">
    <vt:lpwstr>re6cM6lxc/5DRYj24AxaS4nFWRpZ3CAtpHoyBDKfEQPH70NSDjz7EolHR6zISqWSr2u9S2/gR41FqN0vBdlHaLhGb6ex/oG7354jx1+Wcifmkdxc2160DiFeQbn3gfnP0DcBCTDxwA4fUWsM6hjRHFV+ML0gFzDMoFI38ckfzXTHhtOcH6VfIx1tnPOFHVZ0TCaGvhpRFgmAGL+lN1y+KXb3uhDLB5zYrBx+a4yyl/eqWSiCEo14a4KA4fayEMQ</vt:lpwstr>
  </property>
  <property fmtid="{D5CDD505-2E9C-101B-9397-08002B2CF9AE}" pid="45" name="x1ye=136">
    <vt:lpwstr>xDGvIjyKEAiezRMCGN3ZM1Y89es7HtOIPG5GH9dbyNTxvIUR6kkV6M6ZQzfu/Qp+OJRRG1yRmoV5VYXfnqzEZKRV/WA28ulwX+qhj6pMtpQlxoQ6zJ15F0T9WginMMXKIq/DCAqYw/5i4m9OyPcKeEuIT9b7VcFS+I0VSs0bq4XqR4s0pgPZPtOT3Vgg6LtDhkIegRCA9absXmnB9dfYOIkhSr/z7BaVSHe3rU3eWeSDaj8ROGfzekd+4kunjKY</vt:lpwstr>
  </property>
  <property fmtid="{D5CDD505-2E9C-101B-9397-08002B2CF9AE}" pid="46" name="x1ye=137">
    <vt:lpwstr>gCUDJoGXYHE6/eRXjvj4+T1K5dzy/t/oxs1erbF/euFUtpKakjKzqPaoJG30EmE2dfMDc70a7ERjIbKNMHqlR7MzWYIiC1ccuJ5VmCYRMmLGDALaaLXgrTwile2RKnNovM8ByR+7cajTuVf+Vz3iWZZu+N1LcLWB6dQpFja4aOVGBnWs5rnzoS/J1/m8kqDjSHy+toN74w20dqMHxq2BwBpFfa+5hBDKo7UNm6LJYFVl+ZorFQ2DDqur6HJ4Oui</vt:lpwstr>
  </property>
  <property fmtid="{D5CDD505-2E9C-101B-9397-08002B2CF9AE}" pid="47" name="x1ye=138">
    <vt:lpwstr>DLV/4J55cDhVbtqvX3XTdzR/W0lJ8ihNzB2SdiPuFsPAFVX9q3KG8hcL8RcMn4Fy4FfRTqiHI6HHB/3ySf7xkGMKGT3waKRj+TijjjDZdvrqu0ogLfBEHnWVwLNJnbij3kHbTPNR/aGfQ0gy+zN9kaQ/oMxPJ/fIsYqaXgACsw/oOM3/gLs0fIHsshVtCqe2fyrroMbbsApAlQBo8L3TxOuyaD5EkrzrM79CF6Mn27/tt3ZH32+gY8GP6dfbNEs</vt:lpwstr>
  </property>
  <property fmtid="{D5CDD505-2E9C-101B-9397-08002B2CF9AE}" pid="48" name="x1ye=139">
    <vt:lpwstr>veDjakp+au3TnRXpT8WOPmokjjZGJV0jMzfPnntwpBBzMdbBLAql4niPiS/ykeEuz5CqSqvWHmZZsIZynQcaURI5UQOeF9/WjRZ2VrwIUq3OVjpVRGw9yYXXVAoFNmE5idwdj4GETPcMLz8urW5mVmWsgu6lSSS3QPSANOvq6H0lpBED0zWupfr3pupEsrk+J4zgoW9Dl5yDj0Ew+fcLdpT5+/+gw4GZqCHRXmSZT61pnK1OUNY4r397MASl5Wb</vt:lpwstr>
  </property>
  <property fmtid="{D5CDD505-2E9C-101B-9397-08002B2CF9AE}" pid="49" name="x1ye=14">
    <vt:lpwstr>49Nu+3Ky9AoXt/rCZ75JitnLaKy/mpjfiTLyOYZR2rZPB5IgQtIUtjzKKPmaTzNak9TmTCK3+xxOEKfAu/NOwFwG3CjdTBrB6Vb7vpBl0+Ag6i5ETbCribdnTulQpPa4WjnAmwCo2A1AzfdQ/AKujsmj/u3tb6ZMDWFiL75xRagR4qHBQBdweQC/54tNQOS+l9ZQ3nkp3IpGBcLH7IZ/kD5EH9kdDKjOyu40tZzj18EiNMrdm7/Lncl0iJcOY7J</vt:lpwstr>
  </property>
  <property fmtid="{D5CDD505-2E9C-101B-9397-08002B2CF9AE}" pid="50" name="x1ye=140">
    <vt:lpwstr>Lknc//Nm0eM8/e0dBVuj0dRhJq3INXz4sINyu+aFkiSh3WNrWcH89UWtRlZAdb858NlzekuXF2/GH7SbYP+5Nb4OgwgtgCyMgESavkZPYdYdRxbMdlrcdMqwVvV8fvl90OXmRHdtblBRefC61T+er7sQhoLoC6zQ/zEBUCEsjlqaUMvnh3TT1oP6ba9eIxTUwiug4PzbPgzEFEpUlX5eKcwOl9Chq/gACZvTF0/WngPbmmrzLhCw/zJhKsfdtCK</vt:lpwstr>
  </property>
  <property fmtid="{D5CDD505-2E9C-101B-9397-08002B2CF9AE}" pid="51" name="x1ye=141">
    <vt:lpwstr>1kdinGbOPMZ/NJENUv5QzEhQB+Pgd+JGyqBhIfc0jfwFa8/EL0oTVqMt+AYbXVPdVJ3kKoJLixLOO/NkJZSt5dLsTrKjlFw0XdiCShR+fwL2IWp3pjgd5pLCTArh8jOlAqGFtAypT9dgv/dFDVo+kEOJc/bmRPvOaEVDFL5VVB2JKl/yqqWE3EynxWF+U6nDQ37obuD4rhCT99XFHt/CefreoOzCnfjt0VXDNB5iMmf4tmpYMo4JkYpHJC8Srn+</vt:lpwstr>
  </property>
  <property fmtid="{D5CDD505-2E9C-101B-9397-08002B2CF9AE}" pid="52" name="x1ye=142">
    <vt:lpwstr>XS9Rx+3nYPWGuzsgA18LF/mqvGQ+VVzEuc8sntTX36u/No+QSC0TG7kJ0g8xRVVxDfrmKtViR87wRcEyXCdy0DMMwhcjlZHb5XtKlLSp2K6A88zZDX0qxvUpnsgYm5gAXqV1eil3bed+wyrTHjr6t2j9EeCk5iXYoGJ+8XPnIPBKab3C0zUbt9O+wTTCmAPJz9wD/jsogrNvXGZzjQAHDtYMqO7mHtdzux+H2ZUINqzrXhH0tQw9QWXQSbiiQpa</vt:lpwstr>
  </property>
  <property fmtid="{D5CDD505-2E9C-101B-9397-08002B2CF9AE}" pid="53" name="x1ye=143">
    <vt:lpwstr>hIgGcqvdtkknM1BSI8olFKi3ys8ONjp1EpepodKZm0ixHYxY5o7LMnOV0VD5dIKo+raXsgXGrBUzDiMFwJWbEYjVq6dz+Iu56IaomnacULzZjwURjZ5/Le6ZvvHufdzQbJxgGVDRAuaWyF1PZeYsFQWWFyzIXPBihaarBSXmI8269L94xBb83lsOEvI6WU1kLKcUc59A37+/+lHvei76ysoywim1Tj8Ju7aKlb8wPT8/aXZvo4w7dBVm36JC6W/</vt:lpwstr>
  </property>
  <property fmtid="{D5CDD505-2E9C-101B-9397-08002B2CF9AE}" pid="54" name="x1ye=144">
    <vt:lpwstr>LAjbjLXlzzu7R7l2LCpdXBJon2p49OlLadtHlXy/dpPyBGUNCZmt+9xExOouHhT76+Wd2AoXWm4Xpq4V64B7IXzNh/Pb47aJ9LfeifO2dWWdvFmofoHwRXxoqyBEuc14pBYSVmUtPdAD6TXXAIizaTc5AFmm68Pg/5ZirFg/cJwMMj5KBLFEvrVbCAer3obryd01gsCBHJjd4WvUvx5k16obmnkuhbC7ZbbWYNz5Pu7lri4SnpngAglvf+4nX5g</vt:lpwstr>
  </property>
  <property fmtid="{D5CDD505-2E9C-101B-9397-08002B2CF9AE}" pid="55" name="x1ye=145">
    <vt:lpwstr>zf2MSgBdlr/C3YN9hnN0BDEu+71ovVriD3MR1aDXRovBCOPCI+ejJLIItTEpH31fpo4IV20nOQMV27mwComsk8CUL7qdWsBfUos4+3nyz4tJLhnW6rhrwZqLsEL1tAQRiOyT3WqYsNVoL4LLURnBh07rzJmvU5IrOqTn83x7/1JADdIs6SB+TXbYf9p0qGTTbL7S3u08HgrrW12RN6IUWs+M6FIyV7Vd6+kpdVhI/Dy4WdPRxmCcghPjT8eQcf2</vt:lpwstr>
  </property>
  <property fmtid="{D5CDD505-2E9C-101B-9397-08002B2CF9AE}" pid="56" name="x1ye=146">
    <vt:lpwstr>A1QR+ars9aal5SDN5u/KFs2FnERzbYkpA1YNe9GEit/aJpMSeDifbe3PgEyos4pD/IYzo+DSRmxpV6ZoaLk0TnB/U11eDWkhfttYwqY78IVanHVWCQD/zQrYHb/WMH9Ub+vijjm2gEjQyfLVgekaeF6FU6/jQw+cZAo0HZpT97LVF3+Ev13teZl7b4/z289obWclSYn+JZ2HNktZjOEjqavsIPPMYE6I13EXky/5USaquhLT+BONBhTFl7eAAcm</vt:lpwstr>
  </property>
  <property fmtid="{D5CDD505-2E9C-101B-9397-08002B2CF9AE}" pid="57" name="x1ye=147">
    <vt:lpwstr>0g4osknMfXBjGLCLUqaRL1MYtWJ5rT8UNyybwQ5ObEEFVKpTXJjbteKChE8rESHxlCJijUW+9f79V8pMEH4f79PuNvF0T0oFpuaue6RL5sho+vxh+zFxT5S7KoC8v8CHpeNrmDi5hcKtLl1cKZP+KT1cS+ifZNKoUL/fhn61qllbe/H74/J0YS8dPv8shMzfbnGZnqqIBV8Lu/Pq88f3VBUpdpoGnXEJUlMbi6M1v4Y4jOEC07dHcP3wEaXxOwg</vt:lpwstr>
  </property>
  <property fmtid="{D5CDD505-2E9C-101B-9397-08002B2CF9AE}" pid="58" name="x1ye=148">
    <vt:lpwstr>YsLtXj+8+TB6XnO/YLAFZRJsAb9ageD9H3FhKFd3CLHxKVoMwRuO83WRifMsGP2Lm3plikOwgD9tby/4Mwv8tcAT+/pMjo6AyEFDmRvGhPWbMWCxknHHA0C6TzFk44O/PrgItkkcZwF20p4rs0x7ODfVTjhS603GTtltf9qi2QC9RlOKXhezcScVxKaByB68dHXfZ2Wh222Mg63D4yY2H1FP/Ok/TWk9DH87+fQ7i7SR1X7NclN6R3tmGSTYyb0</vt:lpwstr>
  </property>
  <property fmtid="{D5CDD505-2E9C-101B-9397-08002B2CF9AE}" pid="59" name="x1ye=149">
    <vt:lpwstr>rSNK0+ssIq44ot3fhdrO3uc5i45DpvmvfiaKxZayp7c/cBXd/YErnO9Ono8BP6B6VcSGzNGW6ROqGPX+LWL+HrwRHO8No/7/bKzcJjGjvsVGGXpcwKeCYw52iPzaYHnBe7eae0d3wG+jb1fJ+BgVdsIeMUffmbfqUpZIGfNbvAFpgGBd8gH8FYQRj7Of+RDxdNrzK03mRiEEPQf4rRFgfluSY+/34oKsaIQJf4E8uIqJm0zS58xoXghGTDVc109</vt:lpwstr>
  </property>
  <property fmtid="{D5CDD505-2E9C-101B-9397-08002B2CF9AE}" pid="60" name="x1ye=15">
    <vt:lpwstr>jIWUxF5qRRXRfJaxtLx5+xq6XYa2/3h+t+ZbBGJyjy9tVXtcM8u/dI5ZWWyxznwXDFa6sfVWnV+tzSjDBemU6ZOcQTsHRt2+9trsQEI0SRfMxxhjYWrVbx79QPYOdwHTbSPXCzOQhiOKRCrSzvBcrxt53sdLMenMS1VqPxWTDpi9GVIPDDpz6SRgai7DTN8HZxlicvhOuSJc3a5Bwb6y8Zb9E9a5dAtKH/641/fOzT2fVriYr7NwvGZ6HQJpGut</vt:lpwstr>
  </property>
  <property fmtid="{D5CDD505-2E9C-101B-9397-08002B2CF9AE}" pid="61" name="x1ye=150">
    <vt:lpwstr>BXIp9s9igvyMP+qeMHbZIqDgGJnymB8goeBmOjedjjOwUbjsL9iCUawHzjQzU54TN3S5/LjqKr5fa76zmgnMOdvfW6618zlU+SfaKUco+cUwcFC27+lqbmTrgoJWJRJK98DtM1CFsVsMKthUae2nRk7a5Qc+u2F/73eJaAxdq9G0WwFzL0uFjpF4tV8/a0SGgipHl0Fvz28jsXn3XMJBK5MJxQtCdDNuM0XWDAwYjgGQ0aPhQny8aTybAUJtkQG</vt:lpwstr>
  </property>
  <property fmtid="{D5CDD505-2E9C-101B-9397-08002B2CF9AE}" pid="62" name="x1ye=151">
    <vt:lpwstr>7NCsKJcoOVpfFTD0dRlniFfPzWe7nHLZ5x5j0syrHbrAKnfk+q/kPYXVpG8mMNX65eoEnm09P12wkmTwXYxnOewwps2GynPa0jJhuIxBoMlYx0TYuowMFHNRM1EBpr+Zj6Sqpqj2hFk+2ihd9hPK0YnRBnEFbi3NaFvUskCpbhEK6SKO4ZvOqyBP2LIKRG6xvTPL4+8bYaho+wt9PszqhrhWScloICXbrEzNpPsbOhMmuBSkKUFCNB4AIcCvt2p</vt:lpwstr>
  </property>
  <property fmtid="{D5CDD505-2E9C-101B-9397-08002B2CF9AE}" pid="63" name="x1ye=152">
    <vt:lpwstr>8mb9id7qVbLR8GJapUklkSM2TW5m5uqppN2uZMI5dloR+sTn2xLJX6eQHwTqv4gwg2az9h+co+cID1cgNFXJ/BKFA8yTMZZoGcBK/9HlWraIn3C2LUbxOySY572UJ8wxMVda1HYHUTmEFZuazEP93lorNVriefeMUyf6OaSwg2PJ8Rd3aDWtSlJgVxaemWta3t3vtsM9s8HExu2VUn+mNF8gWn3ag+k8GaZaB/YUgbJFAy+YajpUokVGXEpQXYG</vt:lpwstr>
  </property>
  <property fmtid="{D5CDD505-2E9C-101B-9397-08002B2CF9AE}" pid="64" name="x1ye=153">
    <vt:lpwstr>32UsKYTAE7G5O426lXIsvGSEo18QkrISWYebW4vOKvzfUF2pw0DdL2vFxwic8S4M4y/LegQdJap596nvXd0wwO0TW5GvjIm4zlXJtqcXi3rLBC7Ngc8Hi6N1VzxcsfBVGNAdPjAvAkjBwxsEIZWUHujtVo7pY6dka5uL8nJTy2yuiPS/UWgvGg6lsmMHR1T+Hi4sZyQW3ZyjNec39vlzMUERS88Lnl2yx3+SwkVh0q7b50s5Px+HZs88eapHx1t</vt:lpwstr>
  </property>
  <property fmtid="{D5CDD505-2E9C-101B-9397-08002B2CF9AE}" pid="65" name="x1ye=154">
    <vt:lpwstr>F0BzrUzB0ElgCyGypENWyKzjtkoaILS5EWER/G+orAUOyWc3t8QRlmGZVERktQjuIyGS2vfaoQRqgQrWeQy50b7zVwdO/O897EAxwGCr71CI5H9KB021FotSBqjWYt7U9J5cs6h3bxoVMX/8DyXpRLf3F5DHICzAyaCiccA1Z325kKaK7D9mYdGAqz+kFLDf/9eJyU3GmahNNKe7/GxM9EohPXDEzS/HqmkILyMVU7FQyRomnsMaEwbkuBPfWyJ</vt:lpwstr>
  </property>
  <property fmtid="{D5CDD505-2E9C-101B-9397-08002B2CF9AE}" pid="66" name="x1ye=155">
    <vt:lpwstr>upOk4cvHvCi4soM9wVSAPqEIBdT+10s5bZ1fBoFIrq0JFE/EFSVgihuZj2cpngrrE1z46wo6CN6QCnNTAjzV0nXWrt3pJ9RfVuNU9L2+/udjfM7lv/XqxQp41uB9TzmTRR2zWvz9e3TKsW3z1kMkDthB7QJmHrAsRWZAou2TnyAIUInFqo8aqZQ9Ek2q9G7pmli2TzVHjdCzMuc7FNGonTXtEbiu2aMBLM9zfgTPOP+bkncOcCpVVCtAysBiqXg</vt:lpwstr>
  </property>
  <property fmtid="{D5CDD505-2E9C-101B-9397-08002B2CF9AE}" pid="67" name="x1ye=156">
    <vt:lpwstr>qD0pKjRYICumxk8PrqQ+pTVWbPQywINiYc0QypU1PNOed0gvtPyBywFtzqIqG9/oqi2mpdogPxOiR5ZzDkCHOXKWXNW3vxp4DDWdbVeoX9BMc35jZXzlCrDKCznBa+Pv1CV3zOofc4WDIvOmZ9bdUThBFKFf6YuqeeqFxtXW1wooeAP7h13z5JHmsfUEW+kG76qddcMIGJVXZkaHbxlXlPKEEAb5aRqAkqeXWQ5W9JN5PmT//5au/0BGGBhOunp</vt:lpwstr>
  </property>
  <property fmtid="{D5CDD505-2E9C-101B-9397-08002B2CF9AE}" pid="68" name="x1ye=157">
    <vt:lpwstr>HS2h2CgsDPxicA84664ZT2wBg9BS5nTB1RI2npK2QzQAOzYVjYnl6bOZxPjv4ZphJ6JNzp3+WgtukK2nfgwRXRCc3fqXahqIFtyUoNFGp9CtrSvfBzBAqjdcL20/PwKc+luM3rXTORpRFYrS73CVGLfsUYsc9Czbv/3L1K3UsOgDBQpxLc6F5XRvPE/V9Esv8Q0I61hgx9SxlaEeTREeE9/s7rCM2X/HjfALWin8J1NLIvObjaV+1Mbh1ttPgPb</vt:lpwstr>
  </property>
  <property fmtid="{D5CDD505-2E9C-101B-9397-08002B2CF9AE}" pid="69" name="x1ye=158">
    <vt:lpwstr>Lvm/hqI6Fk+QXgClF/Najs7QzXp/p/v7UkuICI8knd5EGTiohGXMPm9+baLODCC+4FeA0faQ1DGeEqvyALwNCvu69VDEjUFBkqbpscLuZbdVigB1xzfE+AFaqXSKRzKhCH9AF5OeEbfTPv7rnv50X/QxOPlrlkUD9OI2RHdeHwWGKl022ZE3AwzA3BqeRw7YOA7hwgeKRNTkQKq1iSaFk/nHgYDTJmhU2EGM/sHtsDKOn4/KBxs7v96I7GixOvs</vt:lpwstr>
  </property>
  <property fmtid="{D5CDD505-2E9C-101B-9397-08002B2CF9AE}" pid="70" name="x1ye=159">
    <vt:lpwstr>doB4xsfPj6mP3mI9vbN6oBODHdHjdhegRd7Wuqnohul2OxlCrdtqx/Qt+VyENjeI0ozSV+McB4U9Mfq+h5XJbPFI18dYbg9wxbHxw6JtNaCD3yhDmVsCWQkQtRGVoQbSYqaZuPLgTQxwn2/BDSbTwKFV3sYE63juPYl0OkZPOEtox+3ZNqQb1ikCAP641uGBic0UoDOe3ZQHHE3GXWnr1EwUPlEVWu6HBlvN78s9jxwWUK+dCUqqlwHjITFTlpv</vt:lpwstr>
  </property>
  <property fmtid="{D5CDD505-2E9C-101B-9397-08002B2CF9AE}" pid="71" name="x1ye=16">
    <vt:lpwstr>dL4PwumnpTjQslblr8sNXr1Pc9YzIIV946fd61MvGk2EHGdq66Z2op01mTHkdCJ51T7/cvDgo7ZqBet6QWC2EXdrMg3+kCFKyR0HiM9btwsQchRfMPmdYnZ2irCM5i5LFPFXhKl2Ue30eqjIhU3JwuhqNQxiXedGxRuTRPwyFyMUgv5U9FczGBUoKaQn1YZV+VPcYBYcq8YOh3F4SZLz2KH9kklyvKiFXfVK/oq5wQAB16FLxiHRRqIlYT9ZsvX</vt:lpwstr>
  </property>
  <property fmtid="{D5CDD505-2E9C-101B-9397-08002B2CF9AE}" pid="72" name="x1ye=160">
    <vt:lpwstr>gwNeJZC4yA+ELSAmC8v0N8XGLh6tyNV6uBwPZfEXWta6q+hc0NeOzQ152sf8oosJq8Zp9/jEY/aYS3Y8hHc/e1eiFcwEEc2qGGUIs6bZ1o+5bs9seQ8bJyF3YE6u1W+OgF0UAhE6UADnZP2nwwppYBZuF/AliNl8TJMVO4RGs0RQ2qlkIu1vJ8YfeazrD3bGsS1JjSNMvLxAA4iDIXoQon2vYMYvxePMODiFuxnTI2vZMeYzB5SQooPWplCRQgM</vt:lpwstr>
  </property>
  <property fmtid="{D5CDD505-2E9C-101B-9397-08002B2CF9AE}" pid="73" name="x1ye=161">
    <vt:lpwstr>Oj6DwjPgbiNpoYnGNjvnBUWh8cAzgsuLyB+mdvYYM74MSOu6wjF3QcKyBCG4KOe0YHaFJn6sCR/3tSNY0Nc4dz1PU4zrPDqFplurPt8f7ieMfpMn3DIAjP1BZZ5/CO7dVfBXZSsXH9/cBfwS4MttN2PKMWFLV9IMmxhZCbMH6fMXGmAT/tEA5LZUWofwRgd+M1x78UnGQc7XowjBZADXFioyTcacTcu381goj117zWPtpO5tvb39tY2CI7dF6nv</vt:lpwstr>
  </property>
  <property fmtid="{D5CDD505-2E9C-101B-9397-08002B2CF9AE}" pid="74" name="x1ye=162">
    <vt:lpwstr>GX729eaEMVrG1H+G5KECUFXTi28+DZfoW2WyIkLk8cRmmpeU07R5UGnLazSCmV+9YiyrMYEcdKTwyiOptGfVlTGaeGMPfKqVwcuJeMvWX1HjKS3j09Q3DUPmiCWTkPX25o6YznSaPIv+27fwS8bboRhSKcgW11n2NNQ4xYsME78oeRZsZIr0V0kIlDAUuE0QmQIT7/26UJSKQ586rKxl75h3JBQZrdn56m4tReusS64VbYBjDdsc+SwVIcwncMC</vt:lpwstr>
  </property>
  <property fmtid="{D5CDD505-2E9C-101B-9397-08002B2CF9AE}" pid="75" name="x1ye=163">
    <vt:lpwstr>cv/IgnDKbGWtQhwMQRYd/AljMLQoU1rtEyYTcb+JbbhEcn1eioq9I509nB1r3WxkJf9tIEYle4W3UTyRfW8JV4aaxXpMhRrAuVfdRb8OfNLfxA5anuNB87OBS3/G30Q/KdE5jGbdH0HbeX5mCigdLtyiHdX21foLD+eTulr2F4x6ynwJh8LyUc74vPFMoc/yv5PYjUjbxuiAwJmckMWdAzsV/wUnIMdc5l12IZ9ds0mdhwtcQav26W7E0w8L0Ke</vt:lpwstr>
  </property>
  <property fmtid="{D5CDD505-2E9C-101B-9397-08002B2CF9AE}" pid="76" name="x1ye=164">
    <vt:lpwstr>Avh06ujcvQ/FX2rAP5rLOaShiazSgioB5810QB96ykuINfZDJm3YbG8+l37i6TQZ1ubEc0iT9KHhY5OQG8pPGGhGVMPwR/e/gvsTlizipgq3FemBiKaxb1UK5m359fF1hxu+tyvze6TH/ubu94a5WyQN17M4g+9nvpaeGolfhFgLB/dlo1V0bjaQOhAmormLX2gNDaZ/potxFpMpmn1l91fUap/7Xe6rgqIq1HeWI4x3LxewB6YPlzz4G43jgzK</vt:lpwstr>
  </property>
  <property fmtid="{D5CDD505-2E9C-101B-9397-08002B2CF9AE}" pid="77" name="x1ye=165">
    <vt:lpwstr>57n4+ZhcH1I4DqHHxEid3jH3NyRblprqb904feA/r3reb20sJPgICLW47a8mrEsg14o4eBtgyi9OHVTIwwODFL9Bvf0SdMzIssTVtRYZ6Z1m8MDdF7rRCrLa0V17jUmT/J3n8qox2SesaN5mlJRjipVR71+SK1l+Kz9yglV8QE+36g+++TqC79yVM/FQ9jzJl5oP8YDm/YQQPLLLBK5q12iY737ogvj2DiER4S6/H/YyzI/M6df0gqDwxF6+Iix</vt:lpwstr>
  </property>
  <property fmtid="{D5CDD505-2E9C-101B-9397-08002B2CF9AE}" pid="78" name="x1ye=166">
    <vt:lpwstr>48mtcHNoWvSgGvv+gKl3zPVnHV3EXomN0L4Jc1ZgSbGY8zV/QavM6W5mXPfKGIHbXi+OHq62r/DCq7cu9FuwahAZ88TwpJFW9Ejs/ICnbLq5FDBah38bb0+T0PdKF812Bzd60GWJgX4qmFsaVUcnN08qZarEes2ObRbCTF1kSE2LHiqb1Yjn/Qo0JE8kR2ZhpmS8j465bFR6OD7HyDe7CsmCC2ik4kw0YXW0jU283TwQmhd+HwgfTVlN57G/wLc</vt:lpwstr>
  </property>
  <property fmtid="{D5CDD505-2E9C-101B-9397-08002B2CF9AE}" pid="79" name="x1ye=167">
    <vt:lpwstr>2PUy6xndq3+Q+j7M1RgB0iIk5caBuLcgwFhtGMMw4BJDjW8Zcj2rwfyZDNfQXi///+OCzVx1XUKRSsivHzdnrMwpSsOujOao4xJyjUV27XhMRacl6vcgC0NzbbOaBXknLdWZ7lp04zdcrYGzhfQUXQqGf7IDmZZZSzaMLkzlyYJv2gU9I5EYTiMKkXkRyCL5qBrL2xT3EFSX7/wWtAYWeuAx66CxjnDiatBUEYmEEJkpCjhSpE1Ex7+t5H7LP9C</vt:lpwstr>
  </property>
  <property fmtid="{D5CDD505-2E9C-101B-9397-08002B2CF9AE}" pid="80" name="x1ye=168">
    <vt:lpwstr>qQuaWq60e4OSlJ1/WtTaY3aoE6eRL4j0yQ9NnpM8qe2E6njG7kXzP2oRv8zc+fdXVn44rmCTP3Wl9lkAeF7+72LlcFsVYPdUL2EPFPc2efiPusFI/jnP1+K/027tNrbtbxPZJl/5ugv6JWA9BEI8uCs2c38vfBOIUo7Vua3MdeANbH5BxxIgQBB0EU6/akWToqEi35jsQXITdESrcegy4dVZxoRhEEOKQcIImA1Nrl4eggkfudWf9jaQUVvqkG6</vt:lpwstr>
  </property>
  <property fmtid="{D5CDD505-2E9C-101B-9397-08002B2CF9AE}" pid="81" name="x1ye=169">
    <vt:lpwstr>Vx0RxBicRSrZeUvGQZKpBJSdXs0HJzmZYp4rZSliX57VyW+7p0svEv9Gg4hwpfshwdqqCwyHUtDt3e5v/KHmEEX/e9bhK2yeuURH7zrqfAgb8u7bqyJHHsWwA8rzFP1PiLGCkY3hdr8Jiy7pUt41i+T4bcc/ola9rc4KHGhakieKeaJi/bWAMghLxICYDlS4/VHdiBzEzHEQkilDYss+ttvbbLVXdTnjy9wsoP152D9uhmL2ZybMKkgUDRwyqfp</vt:lpwstr>
  </property>
  <property fmtid="{D5CDD505-2E9C-101B-9397-08002B2CF9AE}" pid="82" name="x1ye=17">
    <vt:lpwstr>zPg9TlpP62ZvOouPQjw4iMpq0kfB9KaNcKKKRuXafd/T9WY2woH8mofQU/5UFOf2Fbjr3nHuyfc/iXcEL8x3bm1/RcSKxvqueywXr2aO4qf106nqSLk9oWNMSNhmpR1v9DHDaFpRSe59CG1kEUF/qxrBEaDdxeAC4470Uwo7YnK5JrRCquruhRPBT+NhaE27AEEh6fAPO4CJbmvyzB+1dfGstp8cccz3KDH7+2EacTm4mLQtZ8GkpwjXZz6NSTn</vt:lpwstr>
  </property>
  <property fmtid="{D5CDD505-2E9C-101B-9397-08002B2CF9AE}" pid="83" name="x1ye=170">
    <vt:lpwstr>D1OUpbhNzni42q82nLaFUOvZs+O5s61Vfe0mW/rrzYPoIRN1i9Wh31Qj+Z3gdtKcpx2Tox5Ur9GcLaRhr5JSYJ+Jc/TkEBdWf10THhUDB24C6ajrOeXPh0YuXB7af9MD179CQJDoCW7KEdEcpB8G2IdB4sFMaD0zGcoL4ey72IvW72OaUYQJFLTUz3xZPrGo/b9y+xbqPXLoxc/iZr4BvCBL31I3+74gmK4nOWP7HSwQn7IUaalkEpOQnrPnZEb</vt:lpwstr>
  </property>
  <property fmtid="{D5CDD505-2E9C-101B-9397-08002B2CF9AE}" pid="84" name="x1ye=171">
    <vt:lpwstr>xdiTIeZ82/9O5XGYwQT+8fCivgs/uYj1uvexoblUCWTt2niJ0ylgCZZOBk12ZOtvzUXmFk9kLahj3VpNca6ygXwGHnHOVXwgxbPHDAFUGRRVtYJvdIYn33ikI+kj/nEkXuvMFHqxfrY95ydZvywbjpYkzB3vo33EAJZMXUE5I8no8kSjiOdSpeG20UxuhYWPEjVtg83E+JmFZzjeOxhj3DC2XtC+4YVf7n5dX7Z5uTDa8vHgnlmMJnY9gn0cXI3</vt:lpwstr>
  </property>
  <property fmtid="{D5CDD505-2E9C-101B-9397-08002B2CF9AE}" pid="85" name="x1ye=172">
    <vt:lpwstr>F3O+hGQ8gEmcHozpbIoBbTKgAlCNyAUMLTXAZ92WNtGGxvSced5V3gs7yGtKnUlwK1DOBIGWS7Q1hmW/2kC5TxmvXf3aA+op3x8nGw42FBP3zCvJ45iKfOqIyITOroyRzjBHBA2BoZQK2JOuuLFbhpTYZhk4+K6XFV7/G/3uDCiNNLeYqDO6hRJ4NpVeJGYF79s8Fn0np3zFn/MjQdvy/ezWLX0oGR0uTSnT3xSH9ced8Q/gKDuhIO/C8kz/S8L</vt:lpwstr>
  </property>
  <property fmtid="{D5CDD505-2E9C-101B-9397-08002B2CF9AE}" pid="86" name="x1ye=173">
    <vt:lpwstr>VHdGhYrjfis+EQPpwlBXiXJ5j8S41HPXkC9Ri1GF+KfkLkVJJoXOJN8FmAb/gvB3tnrACkI4U5ugtapbIfZAEFTRs5BF7H9PY7AmeFZqa6OYCtO1FEYj6tBIBW/KqZPD8QWj2M/jfH1MC5UB7hRA1LDUasOhksLaQy6o/Ay4fKIcP+o7xQHdkWxjdbaBv9zLPm6sVnq0USXBmWWY/sUVz5DRbhpLyKI88e2gZ9HjS1sJuFcd+QyIPVYp8oBptMJ</vt:lpwstr>
  </property>
  <property fmtid="{D5CDD505-2E9C-101B-9397-08002B2CF9AE}" pid="87" name="x1ye=174">
    <vt:lpwstr>nwjGD+4rwyKjdETrv6OTyfpS4QVEHlkgO2MXxAsxmrvPWC/SofbaX3sbmWX0GvX48eabbTzi+MWGhprjAQ/FeHd0MbGmbVMkrDOstp3n/eiK3C1FOAcAt/C/JQpyLWO6Y+eUfGxJtwrtpOXmCCXtz/CjdK7irPIOFjA9rgRJ12II6DfSfNFyNAlMC8YsFABuamRb/LO/fsgJUKM+qxa3SYb3SkE8ZPdTCtscChDlzZN+ZJ7XJvsOfLC/ZBLTYgn</vt:lpwstr>
  </property>
  <property fmtid="{D5CDD505-2E9C-101B-9397-08002B2CF9AE}" pid="88" name="x1ye=175">
    <vt:lpwstr>7Rfn/RuaWBTZvHQ78+FmN+itEH9DCRXm27c5CEuHLxlyjICh2PwNd/ELai+dBCtS2VUXtaP9z2hacfJMZiN+S7Aw4UZfrixVqZ0oTSmnfQPbV2Nqw1o8ShDYzaCPRAbh7WT6pzV4DVq3j6sqqp4GrnoHc8xYdShJhlfw7PjQbwwopxg7fqpolYLPAAU+SVPZ/222IHg6nnuS90rvQ71SvMgrJ7mnQq5zsPVNu7IzCo46i0E5B9axKd30vur5/YS</vt:lpwstr>
  </property>
  <property fmtid="{D5CDD505-2E9C-101B-9397-08002B2CF9AE}" pid="89" name="x1ye=176">
    <vt:lpwstr>ZBot5oKO5/tP2x6AnG2tn3u9LSiddRXGKHWRMXWp8bJAy64x7JwvJGE3Dv3UMU4j+cuHbMVY9YgFlIF0fcrMrfHb9SBk64KG4EkTYYc1fsvygKz8yU8cBSLV4L7rc4NOFfRzrdHwlXKkAmXjBR6tuzfftJxwOmKBmsiXovKvRm9A8yJ7qT5rM7OqLGL9Uili7kE4LGSOj/GD6d/AMU3Bfc9iqd91dtlWekD6g3nmmKmU9XHcDJ6VgbMV9YTv0Iv</vt:lpwstr>
  </property>
  <property fmtid="{D5CDD505-2E9C-101B-9397-08002B2CF9AE}" pid="90" name="x1ye=177">
    <vt:lpwstr>FzrpUTHVin/+0iZsPJeQtkJ8RbVbGZgBiifGJaoTHJ7BjtmMzgak1GgsmIsZ+aI6Dr9cNczzjyj5c5K3kehzRxNOMMm+QMz7pn0mni2SkoGftHvjqk/3emhMSXwqgPpiVwjvOb6/T/v9c5bpORsbO4F9RCDhNI/pRyS94B71t3QaqZkBoPcKeLOXjCr1zcblvW8eJxQB1+hjMo2Q5sNk+XZGJbOsunE1ABB+p54/i5fK1+o/pjuiopdu3gPGUQ8</vt:lpwstr>
  </property>
  <property fmtid="{D5CDD505-2E9C-101B-9397-08002B2CF9AE}" pid="91" name="x1ye=178">
    <vt:lpwstr>lsJcjkxyx7a5ZhvGHoZ/9QWk/USN52b3rKDqxvmQjc8TyU1cBh0hovtewOTKvPtESVkh71KgZhrjh/P7Y9jV4DZ/XweyDc4LNvwH8M9lcldJX8nv6AKoJ7lg9uWIhlJzySDGKCfZv30RnkeBrjlqXuhqpNlE23wIFZ6xiNDXdxZGvjNuojfO+MF2mT3NhEWfwmDsycxrLNTiZCyq5AEAfEqZrXZNXJtnBSvR8jfGHyreRGWoomhwpHIOySozW9O</vt:lpwstr>
  </property>
  <property fmtid="{D5CDD505-2E9C-101B-9397-08002B2CF9AE}" pid="92" name="x1ye=179">
    <vt:lpwstr>futphaimiPvY9UHyNXNWaK+QfsU+Ot/OFl0Jxk1X8VZQrjVHk0+KIn/lqkozJ+fcclPrmQz4jdh42P+YWVSW32M6kp2ipog/geEffi57V4nO+GhidIOttOQ9Rj4fsBQGNE2/sAfrWXoj3XRkmJX56BnDThysn7nQgXcGC77usl/276TiFLK+wvc3cf3zmBhsHSUvpEmM9n3U5A7T0Bc1Vo7ruudLiHWwfKExFLuU9G65sxNmQxZ+p/yipdNoR3I</vt:lpwstr>
  </property>
  <property fmtid="{D5CDD505-2E9C-101B-9397-08002B2CF9AE}" pid="93" name="x1ye=18">
    <vt:lpwstr>WrEOsOkolsdHX/2adSDMQlhBkDVDjJuGGr4qkpzeD4c/6a+fd3YXqCoJvjqKO2MPShOFoLsAG6h0oJTi0f0L0BvaEEzZpRuY2SflRHTbEuwuqhl8hMbERidPVT3NKEoJ3OfUOXLvSakuKWMNhEmc1m3d0qQO5fifdgtbJtpOrCPizuL4Qy35kbuauDnJzlQ7uLb4CGE5B+eIN1vN0+CKGWreGv1VRIfzxFVtzGTENCDQYsiRdNrXKzhz4iqefBb</vt:lpwstr>
  </property>
  <property fmtid="{D5CDD505-2E9C-101B-9397-08002B2CF9AE}" pid="94" name="x1ye=180">
    <vt:lpwstr>fMoj0DzN7sdKWkli8EgdC8Y+HeW6fAWQHFoiRVoXX1zW/MdQbJtx86JwNp+2apGPyIkCxcTzyYHkdfLi+7amADyyLy8edkmM7mc4ufupjSXWWk77tUWU93tAmNMxb18w7e0IKKtI/zwaGIenSwMMW1owN/eNY/wK2JEr0qGNHpjuV4ZtPy/s04sVRgdgc9rSyf1VqQ4qlRX6vrLEEQYGw7geynd60zaB+x1+NpQHa5hscy86Nb8+6hl9E3+svVv</vt:lpwstr>
  </property>
  <property fmtid="{D5CDD505-2E9C-101B-9397-08002B2CF9AE}" pid="95" name="x1ye=181">
    <vt:lpwstr>O7nEmxcfWj4ECeRE7ZvNdc9X2C0fLEoZ9F5RfFiBtd/kxD2c/Op004wDbb37LZmd3xgDX3v858zQN5DrHTkUZxyoHzRvVaMd/EJgv4JhJr1gohMBUrh9wa7sKoWddLQuM9aGj+lcuCl/fdvXlJ3Drm3Os5bhtLSLUmOpa3p7DyHjOtm3Lcx30YSiTQH7qC0PWdK9PaZdQWEtpIisoTUGuJ8ZXIP3yRvDO+YriQKZpCkQBclh9RVBaXTop9bTw9Y</vt:lpwstr>
  </property>
  <property fmtid="{D5CDD505-2E9C-101B-9397-08002B2CF9AE}" pid="96" name="x1ye=182">
    <vt:lpwstr>JCfQGWo4fj25X7on8l3h0BeC8X05CK7QW9q/Yz0ymjLymjSxojEMIOvBf2UU3mbo0aRKAr+Cdav6VZ60XBwvKOKemCfEbp4tm+K+YD8VESmCXC3KfFqjFmhz/eRYdGN8Voc0zM15MarOmNyDM3/IOIbwnaSpVp2S9S3uKKV95FQqD49MPHaIn82jG80YboZNhRfT81Ibc/cuDjH25mvamx9C79LrQgxMxDLS11vgOPvm+QrWvUSiBcTyNKyfCNr</vt:lpwstr>
  </property>
  <property fmtid="{D5CDD505-2E9C-101B-9397-08002B2CF9AE}" pid="97" name="x1ye=183">
    <vt:lpwstr>ALTwJUwQPTcOmsBb82Lbvul74JrEGUGuwsWAx2h2tKEg0PvQaILmDbdvTOlPih9aZE50WBx44e5rE56Ol1l+aiL1+LoWarYqWIsvVqMmFjWRj0q2KN4yctkkxvDOyrx8btPwbOJw7ME5QPVz0K5cIUt4Co+YhTEb41vP7hgiQwuIqJiNA51WztvZB6MFE3T3WVM2ZxYPn4h5eOsu2vRHIahS888shHWq9xoc2noDTjyeV3qEoF0nHLpV4DRXvry</vt:lpwstr>
  </property>
  <property fmtid="{D5CDD505-2E9C-101B-9397-08002B2CF9AE}" pid="98" name="x1ye=184">
    <vt:lpwstr>NcPA0aYxKnoP1ei2799BJsSXpUh1fvwahdpu4CbcdHZn0PxEJhl6KbytPU/48w5svqi4j6r2UwNHbnnKOQm7BuAZNSA45WGxFemtrpfwjr5afQktFkhENFdRfm4pgrO4H36HFeQjU0Q1rmLwMXbV8IeJ2UxiyL4F0+S5+y64IEiEJF/suLv5u7+LNwgnBz9UgP7fZ3wvjP+0T0IRpixOP7q14DTgnzzL7bpNKnnNDzs9/s+VrU5gZRjYaMR6arB</vt:lpwstr>
  </property>
  <property fmtid="{D5CDD505-2E9C-101B-9397-08002B2CF9AE}" pid="99" name="x1ye=185">
    <vt:lpwstr>DfJvJefTmGWDlxs+TgXsgzYdq1i/XeZKO6mazn7Xxcd31hz4tEOJEQJy19FymKXCXzJUMHf6wehmB9YNkSfm9vl8ZmRhMd/pYJZcwvkD5AyhWj7QVfiVOQStDJrcQwHFNRLbVQmTPvabS0nXRd1wjlbCGpKlqXbvmnuM4SP49lZ2i62/is5dmJKXEd5y5Qg3sFu1pl+QIphNtYl5ZCksZ8uyTTYUprV513Wd4QmS5O4/qlzDnn1OdDCyWwgtkIM</vt:lpwstr>
  </property>
  <property fmtid="{D5CDD505-2E9C-101B-9397-08002B2CF9AE}" pid="100" name="x1ye=186">
    <vt:lpwstr>8HNnSXtIICt8ZlBlESReyPl9ddhmmstBktKqat4ArN13oFx3xS90zJNK8+fr8q6SVFMTUw80krMaIPto9aiB+MopDUcQNkXbVrCrMlpVaehYvC2/TqfbEaKcnc6f6KUob1NvjOJd/dCMwNuJP86jMOjVej+GmUZVY79ooUIU+gtq/92s4qZWe/VCaYxqd9pRCl3txzft9sJDWMx1pvxTJgQHeJFhRueVUFykd3/epeYcsxM30qrIPFGtCszRVaG</vt:lpwstr>
  </property>
  <property fmtid="{D5CDD505-2E9C-101B-9397-08002B2CF9AE}" pid="101" name="x1ye=187">
    <vt:lpwstr>UdQHeuUMe5UMx9rrKwC352nMY6P1DnmBc87aCfAUE7BzmNTJyMYgTkq3wds3J7g9hW0eL3tIRW/rXJn5MaL8qzyDy/MkrWOb8C5uxaLB2YpTEked+wL//dcY0M//b/tBnkgLYeAHyyfF7BazhrGP5WyUimRQWV597vUYw9ZOqQrPRB4TVy78h+PBW7QJM30UH8HUYuYcDJmm5mrzPjtlKHjGiC1VcusabjP29k/PzGKkSrH2EQfLDBGCpgOwYr7</vt:lpwstr>
  </property>
  <property fmtid="{D5CDD505-2E9C-101B-9397-08002B2CF9AE}" pid="102" name="x1ye=188">
    <vt:lpwstr>ft/XqQonCr6nW4k8M25ON+CiLhvb6988A24Z+62cK6HQPAbk5RAt6TXmgkG12WY3Ni0TkPKEvCT90ay2A6QZbMxsn5bz0BEK+uHOLpbPr2GrqyP9Vi0UElxhe6qhtPVbTxUscDilqFpKzaRGVC2+9BpQUE+ahGDOClWio1rb3X4RYEPTzxuei//X1GwcccM6a/owTrPrtDtzRuALZBY2SWPH6GNayLXmW2xbt65ChqiDxn3QPAE/q8sMjg2flWn</vt:lpwstr>
  </property>
  <property fmtid="{D5CDD505-2E9C-101B-9397-08002B2CF9AE}" pid="103" name="x1ye=189">
    <vt:lpwstr>DYXgaIvWFRjHy1/ue1mCqRNOpVBXpm8fUcpbr9QRWtiVJPfA83r/XwZA2UN17HSaiQjzdA7946Z1PweHIi7vOTpeoLQ8j2O3Oz/g+OnzsiVZZEEHbLQUNQHwaDxOexduTH+vqCvcRHzKDiaA1vNp1d2Lxwt0VdFfgUyvpcafXZeAWqDQt0KNDfpia518Tr0btceCk2j30t9qQHmPxktw+eyWZcyL+tbNociffeGKuUgMgby032S31VAWY6VyGzV</vt:lpwstr>
  </property>
  <property fmtid="{D5CDD505-2E9C-101B-9397-08002B2CF9AE}" pid="104" name="x1ye=19">
    <vt:lpwstr>GjRB4Erc8/dCI3/NjCTO+YWmkxbJuQquPqW8M+eDw2bRH/l2zRx+oOm20rvLS4iXDndbxpfH4guj7iaX1NuYtn8elngNuHlCL4FcFPK0vCYb1q9jdLSoAXOhv09mwQf+V9VBWxxUjYpRnvxVz1ctdMO+oo4cB62RZsr2KjCNbWdV6b3Uhei+HOS0Ye4t5fSXKbIyiiijxa9YP4VERQCfAcfyQ6TpQ6zhxkGPQiKHVLJGcHd10bIYVgy70/B9O5T</vt:lpwstr>
  </property>
  <property fmtid="{D5CDD505-2E9C-101B-9397-08002B2CF9AE}" pid="105" name="x1ye=190">
    <vt:lpwstr>CVmmZf807z7yr8HF7mifT3dCcnH4cXo5q3R4x40uEwgpEG2WE2PV74kh+f9fmLz7CcyLfj6vzCUYdfXF2vsEAO6VrMUMBlFusaJPGWo+MjwmKXKece45G0nqLGXTIfjiGQvBOE09hot/pl+mGtTi8zYBl9mGhOwyB5dG0HSttwh6FfGPXmwjzpApKu9rCGUYL8c+6RHb/MFG5oOsRYRkBF3FoiUoo+Y7fsCqOLivgTYK77bbOmV+YCXzTuTfn8L</vt:lpwstr>
  </property>
  <property fmtid="{D5CDD505-2E9C-101B-9397-08002B2CF9AE}" pid="106" name="x1ye=191">
    <vt:lpwstr>sIYtR0UzeR4Q9AxklEZrIlpEdufynH5maOlvtg5hcc+u2f5CtNJsJqeBYhONlAaG3WJZQcNuGb/3zw+BrkBaejESHXuKVFw6OqE8wvRQzxpkLImI28h9PwLurhbOQeA83yJKeAe5l8+nm4qA4O7vd2Of0putvrlDPVeYrOPxy23d9rY3QEaQ/jo/nV0I4b6/jlLMfk1h/eNNueblQWHd0MDb8N2a8gk5vQk2r+ZAmJSdsFgDYnieV/UUAUj2Yma</vt:lpwstr>
  </property>
  <property fmtid="{D5CDD505-2E9C-101B-9397-08002B2CF9AE}" pid="107" name="x1ye=192">
    <vt:lpwstr>mttDNySr6uJXoTnXVkQS5xAuhbbgZ6aq1vw6DuxTsOFboDx3rrJa5niL7bpW+dC8CEMlVFITqJeThFDcyIQteSEOcoWG0kwovhyHSUjbMNGgeLBmC7QDKJx7EQStcioYBNgQ6JswC9kAa/ClwlbdKPYCzkZpUDN1XSxDfm8oor8g4iZadxl+SVePNXlYllOoTmTCDHCNp4fmrp7gY+qEIIcOCdbfc/XvXLKE8Uf4nrlD0JU/2P3qcPcOq1MDkQP</vt:lpwstr>
  </property>
  <property fmtid="{D5CDD505-2E9C-101B-9397-08002B2CF9AE}" pid="108" name="x1ye=193">
    <vt:lpwstr>UfGq/iytW8v0VnSpt76rZ9I3p2fhxDXmHvuTXti/MB5NfP4Kf+dfMwld7Mc4Xnt+C8VcjrpOjlbb4awSlsSmS2iLOxOb+XalIVxCnsyBnXFr4rqgk12kHLrVuWe/zEdBtEMNOSAoMpctFkcLOIVunGURFW0zujqk/OO87vdmxcM+mNHGOxpdXvS7ZQZ2XuADJs6hduQYbgVGX+2kcrhMMXbw12BFSSD8O8RK617OpDcd+/UvcLbfXvjHhopmRY+</vt:lpwstr>
  </property>
  <property fmtid="{D5CDD505-2E9C-101B-9397-08002B2CF9AE}" pid="109" name="x1ye=194">
    <vt:lpwstr>rVJx87idlgHnixO366mGxyK4T2SLr1+IkypYjhYBR1mFeEm8ZeqlOZW4rqqUQJtR/iWc55pgvPVlJ0nkQcwnUAn+D+uNqsssssowqIWqbQLivDWqMgs8aeQiRTZ5y2H0r/DgQvNQQnadikDlaKenY8TjXrtHkZmKfQJPyv4i+7jaRYaY3vhvroTH6Wj9RcKg9KO2SDWt+IB2EsTINf96V8lQx0xFTkFQSWNaFNcaomgtvRf+7be6ImuKkKWbAAN</vt:lpwstr>
  </property>
  <property fmtid="{D5CDD505-2E9C-101B-9397-08002B2CF9AE}" pid="110" name="x1ye=195">
    <vt:lpwstr>n/ck+gLHW2V+mApDXha89CYmlrKNxWxrV/EprZ3QTD9ITbepLs23riYOYXu6kW9VdZfrj5F0oWhLKwzZ5FC+nkKGN+rRFKkUj3tUxCroJue73xA+Cc5FhkigfpD9aDemZGrrR+NeHFDm4xxllP9nZqykvtaRH6mQND1pXPn1du/drHRvd7MtpUd53+3ZhhiGEn24lOsfTn+SjJiL79ac64AfZhYcEm9c36xLmkYXj9Qxa+PIX5+UgawrPrcMBvP</vt:lpwstr>
  </property>
  <property fmtid="{D5CDD505-2E9C-101B-9397-08002B2CF9AE}" pid="111" name="x1ye=196">
    <vt:lpwstr>5SFjkEO9egfN+wt3bMeLsyy/exU0bazoy/TXO7hsJsmWa8nL9nIFBOYpOVNgJFvS1D+B/oEiBP1EhHLnae7VousGcVRZ4C30Jadl1MMi8K40BVM++f1BZi79ckriZcbxpNvvDgTpMgCyXLhtEA4MzMkvlQdAsoZqwlauNe1fIo6avBj4PUwqhKW+r+QYVRb18lm0zwgmQDjNqT1TjWwKEbFK51pMiHoiyYjymtKOWSRzIdmbBeOzNmzFDkdlg3E</vt:lpwstr>
  </property>
  <property fmtid="{D5CDD505-2E9C-101B-9397-08002B2CF9AE}" pid="112" name="x1ye=197">
    <vt:lpwstr>6k0FbAJFbB4tGRMBPEIIDLx2TsHGciOxHjT2eOEVvtFkXIWGVdbB31SKlaRRW1wgjSTgqKjTwbk1CPmAaztmYg4rz4zdAiG+OQyh5vWod1fWJkZ+d+CKB2grXEPUcCDWygIMjGgABcl+L/CrAlQPwL4lN/GP7VNXddIjXcwdCz7aV2ydHyUU7g7cRcHRgtH2vcGw4/zJ5LsFFy0oWakgpMO80ua4C/AoB5r9sVxuIcQBypbzPsEoueevdLgVBSK</vt:lpwstr>
  </property>
  <property fmtid="{D5CDD505-2E9C-101B-9397-08002B2CF9AE}" pid="113" name="x1ye=198">
    <vt:lpwstr>qPNK7PyZ0wxh1jJSx+DgRRErMDivE+toTDTHI1pICtchXUDBN48RS5QUUQ6ztdnOzJ+qE7Na8aq/TtwP78ziG50XIJxAZO8AvLVURaYm3xK11tZFJZ9RVqEtLz2CCPzlHaRsj56WBIcBbjnlUgpx8d59+4IbOqiKWq7Hk+9olrZRwdIJkY9GX5FYAXOc+eks7y2n3C61sJ4c7N+p1YyUw3CEsnHDodRffdMHLbt4i++QVLKMVo5DcLEx+P+5OhX</vt:lpwstr>
  </property>
  <property fmtid="{D5CDD505-2E9C-101B-9397-08002B2CF9AE}" pid="114" name="x1ye=199">
    <vt:lpwstr>XsdYYu6mKncOfpHOM13VcKhA3aKpRnFvdmdshOXtdOAIMS0LACKGkz60apHlIKZ06fQ11yxkMfO9O4+Mo2DqaC97EOFBL6tmcqfAyTmpEAmxLXNB2xdsJS2x330QLJsrv3UIQLC9MbhTQe5LilTHhaVV2PiRWj7k/u9rvAlhkY8bWiLENe9yj7x79IUTDNc5ZJyUYoFBZsnUexVh1h50vKLfT6apL7e2aS/8QAG7P4hPRbPBG/uMVMee3aToVll</vt:lpwstr>
  </property>
  <property fmtid="{D5CDD505-2E9C-101B-9397-08002B2CF9AE}" pid="115" name="x1ye=2">
    <vt:lpwstr>eXR7or3R5htBkxwOVl0oNxkP4elWTIkNoduKDU8YvPM8qN14lHkmg+BoyZ32Leh5IMiWofWtLa7e4Hv+D12h25CSzbcDvnBBjzq45QboNByJtVMzEGYX6Dw7O8Vbzooq7OiUjSsOZsGKq9CP1Odb2BN4+faakgIYC5eTY3ikZzFxY/1X03L+ZkDwR3XiAkOyr6jAx+lZ5izPA2V132tq+ysx1SDiMQhSQ6Bs1qnIemJfDrOw/ogsW+bVCGRTHow</vt:lpwstr>
  </property>
  <property fmtid="{D5CDD505-2E9C-101B-9397-08002B2CF9AE}" pid="116" name="x1ye=20">
    <vt:lpwstr>kZv6oTEFX8PfGLk/3CubHZmsCReHediVNWm1OCYHGJTuRaOEOfk7u0zrMHmuYYzMwkVa5I3I/j1I468VSf8MVlRkShqyNw13yrrM4qTKVAHBzHMwfd0TPLDCltjKdpWLLY149G7C/6hn++f9hjT+GbQ0t6Qj1+IiOHD/aJNyGMl3ZVri2qNPS8G6TwsptKLzp9v+Jc7WjRyoDE7PqgEnOcNGttRoiJX6Fu8YpKkjelkHoFCSYdBGt7mVghg4e6o</vt:lpwstr>
  </property>
  <property fmtid="{D5CDD505-2E9C-101B-9397-08002B2CF9AE}" pid="117" name="x1ye=200">
    <vt:lpwstr>OzeeKmqFgHNPOJQsdkL+rLgLPgR0gO0j5jgpY4Ad2YLVVSrb98kVtbpUmipwlasdBXq5sLa/GTqL3KxToDJ0pknXuWjGNITS08ACMfDB6AZKV78fDvRL1gVl//Y88BYF4tvrk9a26VX7hIS/YgR8xiLCM13GByH7mZ+IDSi1cDwJNX74d8oFESv0T1rw/t4VEjIzeAYonjAhXDLf2G/S+WvDQOvbYk/SK4rqdDwmr88SWlM1SfERkkgdpstNKgT</vt:lpwstr>
  </property>
  <property fmtid="{D5CDD505-2E9C-101B-9397-08002B2CF9AE}" pid="118" name="x1ye=201">
    <vt:lpwstr>zucrySoitk4NcgQS/WuTNRP44Om/FRoEoin4QBTmV5JwzHSCSiCLD1y/ezoWDPPPm3nNkS5PfWhRpGCMdnDGiYKcqd3gX5bu83zScNXb36xrqV47Ca/H7UD8JephxvLpzP+9H88Ei59HwRuX4InevySo26xLkbOe533Dr+j7BeJGQuWrnlGVJdvbVu9v6WiyN+R74xjJVe7EteZKbHSu75DC2bzB5sCb+Hi6SdJa7x0EZT2thlMnxagEdBAHnYe</vt:lpwstr>
  </property>
  <property fmtid="{D5CDD505-2E9C-101B-9397-08002B2CF9AE}" pid="119" name="x1ye=202">
    <vt:lpwstr>JZi4aK/dzpYWcCggL10cuUt3gaG4OMKrADiQspAU0eETyea79UNh1d+4ZOA+akRrR65xleTD/BNnuqpOOksNAI2WM8gU9/8LQWIZt9pceSoLm29jHUBCQ51az52bg9HkdLq4yDqGOUrbgfFEFp3OJjspondnzeQtQpOX15CeFDgJwKlf6NcBoqe7xg2xbdSsgnIITFFAK9ApAPzxPTllfeXkjC2FqfZSJhFa42YVEVreREapCMdRG60vdrqG+SV</vt:lpwstr>
  </property>
  <property fmtid="{D5CDD505-2E9C-101B-9397-08002B2CF9AE}" pid="120" name="x1ye=203">
    <vt:lpwstr>Q38dxer/AZFr0RS7xRiNcqjPf+cHk/4YU6vrjtkI+A0Flbf3SXwq70GrIEwopDvhh25eiEEWrPGc/32j9iT4484JSYY4Ebn2gZmBeTq3374zmZRRWUMFMBPBJFvXuzBMAr5kXdey3/EfKI1wS6uxjDpL4XYyKDv9t9F9scq6BgeT0ayG55EvxBbQTQSitk7wQcwwIA6wl6d1Js0cIUpx1hvbWYhQdSKcEb0VHBtdNdhI7JHdEnMXnGCTKj16mYH</vt:lpwstr>
  </property>
  <property fmtid="{D5CDD505-2E9C-101B-9397-08002B2CF9AE}" pid="121" name="x1ye=204">
    <vt:lpwstr>hu7+k1E1RAHQA+2vUw2Xj2eSCq4k/Wk+iLy7Bjhpw0my2pf37qRhWz3Y5BJCda4KA3f7uB++zkrLW2206whxIO1eTT4Xq7zSYPRbGkfutwEDtonZ+SBOitu1bWK/5cB8WmEKpyl/nsQnrq/Yf4udowfrmJOFQh/OyJqvylb7BFeegOot2nfb0svmXT4fUvqFJP/MkOuKZLmav88y/0BiFBHdsCicZRj6uo7aYEMqS4dwYaoV7lMyPBrOo4z9q8n</vt:lpwstr>
  </property>
  <property fmtid="{D5CDD505-2E9C-101B-9397-08002B2CF9AE}" pid="122" name="x1ye=205">
    <vt:lpwstr>d6HYW9QcKSOtfLQMnDyw88uw75acK01gUCL9/P6PN8teNmYeCeBVl/DKEYGBBCrNFejhA8XcKL4f4EYa0edPUEwp0hPLfbSZ/r463t+tVcXS0W7Lm4zVrHfBblMnf1axygoMPcL8jqPhG1oIErIU8swT5ENzZZnJGWyWeNWbKrkasVHRuutbga1+YTFNIcr157rAHhORJoP3GBJI53Dtcqj22vmEcLYELDvzwamTQL8MGb/g0iFLQz3f4mhxTod</vt:lpwstr>
  </property>
  <property fmtid="{D5CDD505-2E9C-101B-9397-08002B2CF9AE}" pid="123" name="x1ye=206">
    <vt:lpwstr>WgSwtfMJiSnyKBMV+BFc7+PfBh3HkNl23HYYf6Z/Xit0rzUqy/SQifeU+kxa1/eTqAPl1WxNYFe+QXsn7zlAeg7sM9IQ0sUBjInE9sn1lpftww2meoUGaECTI/YnLltKLcWA/HVB9to5TC0LCeNhDwmnj8i+2CQgSrb2ePqb1t/E9IXDuGvuNBIQvEUa5UcB9apQlJJ08ITJUtHm9VKGSxlyvVRSuYL+GohUKsEnN4yXWkzshZZqzfFwgIQu4m5</vt:lpwstr>
  </property>
  <property fmtid="{D5CDD505-2E9C-101B-9397-08002B2CF9AE}" pid="124" name="x1ye=207">
    <vt:lpwstr>OcuMqrQN1DjP8VPf3pCqOwvu2JUkhlXbziGNzq4vCDMEky/LXSLxks99L9pEDWx0Tac5uLwU2OSKtH4ZijTJMfQcMylHADeT6R7VXtJn7vSAlGh+BcNy9YOqnQDtx6UKuLSoCb2gvfb9AR2fnsi0SKZdMhLakVugXIuOwD5QeiSI4Qe7qAcQjOu2csALJM+T/nHADEcZ97RJfBjl8kclWyt04TeAowb9CfjgyvVXiSo++zS3xP9kgYYvC5WO/vE</vt:lpwstr>
  </property>
  <property fmtid="{D5CDD505-2E9C-101B-9397-08002B2CF9AE}" pid="125" name="x1ye=208">
    <vt:lpwstr>JsJYGrCIOdJMazCp31yMAZW3b1Ece0Yej56od2Zm+Qd67KNzAZBo6m17eKCJTOAbUjgE5qY/HNSnXlerIIaIibQbe1mTOvoJkWyf0lNTFdiQfPi8dQbmJAaCJ2m6/7xrDwccqIV9gd7u6lUgRc/W8pnZTzxMcteNZjBdbo4FtEclvi92ALhUO5x9mNm5uBx19i1yjOZ8zu0EzdnRtM4NG9wXjK//bY0RGrUUyAmFfkk+McP4EFUSSRoozMNaqIt</vt:lpwstr>
  </property>
  <property fmtid="{D5CDD505-2E9C-101B-9397-08002B2CF9AE}" pid="126" name="x1ye=209">
    <vt:lpwstr>vW3GBZVK/ZGRKZLAKFZIwmoy6tiAxBjmjm817SR28/aGM/kbR42hVcR+BRGIIzpw7+9ge0uH8gCO5iL7fGR3q4bjC+2Zhh5/DT0IZ3s1D38DXHuC7tP4d01cNYQgEWZYOogED0U9CtOfNkjSUo+tTbzpCrxhUzFl+6JDc/cpF7kRc8r7QavcEzmRwBjqh3aJI+2VBWUVX5hOOMju+qwvGmwJalDkVYlHvZnvWJVkbkyorqgS99ZKPnDxcT54tob</vt:lpwstr>
  </property>
  <property fmtid="{D5CDD505-2E9C-101B-9397-08002B2CF9AE}" pid="127" name="x1ye=21">
    <vt:lpwstr>1e3MvlcrIiJMdRe5JRoyK/W0jon2qX6YeVYOR5HlWq1vHZJoVeVMusj9ZPsV7bbEhlFz2imzQpROQp6mRHjPE0l67CD0mk4qkQjsHTugEADqs0xMmOyMceztl7vcFnw2s8XovPxDZu8N/emjh3aGyw3hvzPihvcoQ40XBwb0/eepZ53WqdDtg8cglmTHdWAetRr6O/ZwRw0F924kNBiYuWoojgmQ1FMi3LAFV2WAdOtMbDP7LA7H5awffbwUU5C</vt:lpwstr>
  </property>
  <property fmtid="{D5CDD505-2E9C-101B-9397-08002B2CF9AE}" pid="128" name="x1ye=210">
    <vt:lpwstr>Pxz7vPCDAqSUmjYZxPTP8+mgZ0UXwPg5+VsgxUA5+FBdbNo3B/owd36WB7VKDl5Va0TL+33WBMBH2o4Vztp773v39R63WFw+nXddCKG80VxeUM4fmlHHcaZn/+iOdwlo4PJQnptyxRA2axX9o5KJ/pyAoQrUndIrhyls819NmxuNl+AvW+UH2cAeNLe1u8A10aHnBhdsndH6YM8HPEIZ/v74tRydSCsHnPhtNGk3rLScNw1RXbSz3Imq0us9skd</vt:lpwstr>
  </property>
  <property fmtid="{D5CDD505-2E9C-101B-9397-08002B2CF9AE}" pid="129" name="x1ye=211">
    <vt:lpwstr>OkVsc/SPelHU1K66k+UYLykfoAXtsHSfQjS3rcaFD8gaCZsSra0/0Rtr1k4fNDfdwWc1ha/6uAL4KfEUP/zvEq9pcgCD23hWCQsBcihBOIASKkjCd3rawUgKGntqqP16EbBkcX5EqZEOt+yR+DTMXf1Hfz7OtWJbFU4Iegp72d8/xNaL8l4YDF3CO3GYCZYWaDb4so6qj778DAdl3m9GAlOt6sA5PT1H/aUHQ3QCJkEDsTa45nsiLXWCQGSmkje</vt:lpwstr>
  </property>
  <property fmtid="{D5CDD505-2E9C-101B-9397-08002B2CF9AE}" pid="130" name="x1ye=212">
    <vt:lpwstr>LGiGibAFXyyGOEBgaO6erCr9FLZZO2oY5Y5CYHC5vYCKSexQ2WcpkieMwrCChcrSLfqJlTwLprt0Md/OD82EVpbVNVCvEt2EDZBgXUIIektbS3QL9hy6os1tKc/Pt+CAZIhFqoFE4Wt29/7xF1L3O5YaiNwfNvy5Sz3l4XbxG03NQfYYSGfhxqVhDsd8aiAS4l+tq1LG0B74pScl+ARNa91dNVGSqDweu27hSla1YbU1zQT8/fPCaTWMS9mnL3K</vt:lpwstr>
  </property>
  <property fmtid="{D5CDD505-2E9C-101B-9397-08002B2CF9AE}" pid="131" name="x1ye=213">
    <vt:lpwstr>kxE12c3AfpdwhqUFir8TvsX+q7I7wXUCoQMgpsliEjs43ikr56SpkUi1fgi7jo/ImkXlomYGB13CqzYr+dAKTuqQsH2zazh1NwoCVdW315wXXk/7cNJI9G0Ua/jJenxz/Y9EQw4NMdHzTevWGs9u3R+iL0Y1s/PYZ/lr4bxWDs7ebXT8Ax60VRalt3ctuY4HUJXUZt5OmLvgxwzUU2nyXfzO/KXZcAExKiLg8EZNmZAyV+Thvlfe469n3CCA627</vt:lpwstr>
  </property>
  <property fmtid="{D5CDD505-2E9C-101B-9397-08002B2CF9AE}" pid="132" name="x1ye=214">
    <vt:lpwstr>X316AuHf8V0cRqtM9tnxQHMDIQcfwLfAOrprNt+8J2yHk+/3ExoWUEfdzKacdbx2gtXF64nyR4gzJ3V6W/c2UKC98I8LmuD4cIjmKHszg980ddgvbzykNlH+3Hiw/fXLnuR2v4dnbiNB+WwmJI1RscT9qfxW2bloLryNfvPVkHGs5U6kbu4MxvER9YK7sOfBT1e4zeRLSekCR1vGje9ZS470ojoPhoBm/xxDzninPj0+p8E0hY0jWtEOqFJSmzj</vt:lpwstr>
  </property>
  <property fmtid="{D5CDD505-2E9C-101B-9397-08002B2CF9AE}" pid="133" name="x1ye=215">
    <vt:lpwstr>9VMREilA3dfCs2KrAzo1vkiswZOmrOXjLveN4vsxQI4fYgowvuaeNj6YhN3UK4Zz0IMpUyqCyPXOdUb5BzvWU7vp8HvHbT40nCV5dA43+/vRy2gWra3ZOuf2qvNyaala51Nfg98dgg2a3ZNkVJoAH8RIc8/T8TymYxEDUtWQ1+2L19Bxrxk5vHZQr+xsQOpk9tYNjSIrlc1f9uGXzyl81sBTN0a+tVChg0Td91KskAHPIXMd740jFep5cfm95lz</vt:lpwstr>
  </property>
  <property fmtid="{D5CDD505-2E9C-101B-9397-08002B2CF9AE}" pid="134" name="x1ye=216">
    <vt:lpwstr>YsOuxGK2N37o9CDNRY9gru+2VKC65LbsH4zilEhQqV9Bvn8ZM1dvu/WSneFJtJKD/gVDj5WJ/tkXtkRc3C3oLs6Pa+fWnxYyFeFTonV4rWpO45fYD0XMT8WuZMBOSsRwu63TtDnmAXJLw+Y9xlKlDtwMgcvkLpRWRMBq4wtcJE/zUF809U0uTBA13o5UQZGQLlpflrIrfYLos1KOpOQ9BlAurSeevaklzYse32Oab8aDhtUHO3pH2WLcW4cPUgD</vt:lpwstr>
  </property>
  <property fmtid="{D5CDD505-2E9C-101B-9397-08002B2CF9AE}" pid="135" name="x1ye=217">
    <vt:lpwstr>YEmYSMdfKqnYDlPXdrG0UWz77J+cWAqaRi1nytUpY+S6ZXzkTpU4wO0NIrIKIu697nHAOLobBcP7Cs7lRMSwM2y+iz4EpE+NCNHgqSoZCOICkr77CS5yiBJPQsfKQDB2s1100wleFuKK0guvLjkPR5AfE9aXd3zji1xLbfsLL+lk/kmaq6xd52FLDYeZSJMNNEKduVbMBFOmJSARChcO4cw1PjYnKEoG5WHadGs1YW02lXd/2K/YwyuPDB4MFDd</vt:lpwstr>
  </property>
  <property fmtid="{D5CDD505-2E9C-101B-9397-08002B2CF9AE}" pid="136" name="x1ye=218">
    <vt:lpwstr>h242fsfscOOBX5Zg47UCCZJrXvcfsB2c58ZyDGDqaJjXTOVMi1GPiLgd4lqgo3mdLS+QKlMnfWfc+JfWYkcP00w2aeKsq6EeLvpYzXQG60i2BYleoEhTei1bzy0UXFVyrUsCX1PfFzoc1Mo/YB3ORFoorNwN/fB6/fbJIcGcn4aTvJkI0yv94PAvyMV6lhZYSBH4ohZncHLXpRV4GvQuQ6XJMYpkUJdrzu3M/yKYjISAQIm3PO9ZgNSCYE2bSW6</vt:lpwstr>
  </property>
  <property fmtid="{D5CDD505-2E9C-101B-9397-08002B2CF9AE}" pid="137" name="x1ye=219">
    <vt:lpwstr>3TH1maPQioLG7TPzawsEeKsvf74BmYg/2HFETgp/AtzkwRFwC67autwNMPoNDZEBTRD8dSeHwbiaFrm/Kp0VlAzJlCF8stb/A/VzgM+VJHNuNMFJa0KtpChHIZdYcqsDevqiTiVtbKXDN9wZPvarvY0r9U4SqAbjRcNnM88d1Z1TGncpmtlK9mFCox5VcnynWLj19kKQKhBmQkerwMXK4+6gFSEcDbGHjXwLPbbD+9xOAujpDVDsD/K0aO/cxmi</vt:lpwstr>
  </property>
  <property fmtid="{D5CDD505-2E9C-101B-9397-08002B2CF9AE}" pid="138" name="x1ye=22">
    <vt:lpwstr>RJ2K9TG/lz7MD29APtGeMcZ0sEPZqxk5wqXz+Ul0KLMDX1r3qq89/7T6rWcTsWPq9pS56kdOiv/ALHGGznpq2BbQoK8/4yJZF3M9J580diKFQThYhobDguxtU6RpFS4AlTw76gp04U3UeXo4ypRjwXGk/OkU8r/Yvl7xxbrJNqh+rTX3AvnWtnAKSQDqKvscMLDnsP76qfLVLLzkWViwUeRwaZivSXUpiyBgpSDdfISUZAg2XTyhBvCi4tnpQYT</vt:lpwstr>
  </property>
  <property fmtid="{D5CDD505-2E9C-101B-9397-08002B2CF9AE}" pid="139" name="x1ye=220">
    <vt:lpwstr>9HvQFKqN3SMuI+kTuz6u/uaqkPRLvYRqMVcCv93Ddtm6kB7zfH42Lcty/Aq+gQ+DzP2GB7i4iR4X/tkSb6WA6tfdMSYmPyoYt1x8IJiCoxtm+Db/pHnJQ9gVHAfYHLAuw2AQ/V51jXyqLrjQKIotS0iH6prpLmAjqO52CUv5FTHRI3tP2movbrK9woupgYBrbPXT0uAWvmsGNS45L6MDO3go3xaFCwFnZ22d1wpqJKqEI1vr7IeBnS3cPwyEtRg</vt:lpwstr>
  </property>
  <property fmtid="{D5CDD505-2E9C-101B-9397-08002B2CF9AE}" pid="140" name="x1ye=221">
    <vt:lpwstr>AWZ479b8PUtJ5lA4SybCOVnUpJ7iXo3IregNXzR+w2XygQr+48hZPu4mcBfQBK2xlpjyKFvwuavJptcmsQ4tkyVIraiHzKVjX7Z9L21nZK+Y1MOSnZyG9rwajlwL7YNep0hVX/URg5QV5AmoJtStdz2XNMg3RgjI6WaSTkzfNV4EUKCmqN4SjIEfZOzU9gS6YW/kFSo/yuj99iRsWDnCuzwQsh+vbwnHw+u6BEK9IzHCKwybyG266KshPOac/yA</vt:lpwstr>
  </property>
  <property fmtid="{D5CDD505-2E9C-101B-9397-08002B2CF9AE}" pid="141" name="x1ye=222">
    <vt:lpwstr>7F1ic1c0nzm/Q6AK8D8O+pZkx3yp+UNkZX9dTMNaBjsFwPM9VHRVSs33wn0FustV8a1t3zJKuIfPYK2U5sU2ud9HCb7U/7ivMvRlRVNDb+Ubmcq6lcY0AS8kgcSFXeZ8RXLUGYaHa/am4dSmGTzCx0sSH4ZwSB8Zy4N/8rGrYUXOmXJYAihzsiAwGHWFBpZb7cgwxVyV2W53/XhdmK+QMViyOJ/SICINxVHslojnSJFGijpMNv+03iyyF3Qh0vI</vt:lpwstr>
  </property>
  <property fmtid="{D5CDD505-2E9C-101B-9397-08002B2CF9AE}" pid="142" name="x1ye=223">
    <vt:lpwstr>v/FSsR5fwhmwXOqGM6cSTvwW94dmJ5eB1nbFriLg0QFbbg0G39GrqHXzWbuynbpoG/e1sg/E1h6AtIj+gBcwIEoO4sOpOP1XaKfuLMitYfaPmnjZxDMDyF+veTcjV9K4UFJjx+e1+HxuvhzY3MMGxxGDpxieXPgxvspsQpDNSbRCXx6hPKesiZM8ACeXAsh1HI+NIHgg+SRP//o1wn8tgIFAPhc4sstOKfPEY1HkhD5js8s5vR5SQRfm7X8OBuB</vt:lpwstr>
  </property>
  <property fmtid="{D5CDD505-2E9C-101B-9397-08002B2CF9AE}" pid="143" name="x1ye=224">
    <vt:lpwstr>R1oIyQfg8fBeyplEgh/AftAHtyqAK0DMfQIBSPEd/yInVgAWZ+RCueiEMvtKwHx1NRFIeMmGb7P7Mn2Zi3lwuv1QNMC176rgK3Y5PSMS3xWOf6E5CtD4zfp+E6jn9Rqzq6hXVbGOdaHN+ruDk8EyQPhGkNSpRuplGjhmn98lkzKGdCeO5vyCbPc8LO5G55yK/z7Nx0nrjfJmW4UoVrDwzYe1kZEz7metBKgj0nwDzqDZCV4udLxfZt6QLlLMhXR</vt:lpwstr>
  </property>
  <property fmtid="{D5CDD505-2E9C-101B-9397-08002B2CF9AE}" pid="144" name="x1ye=225">
    <vt:lpwstr>Ji16hmeQCoKILUwKyupZiLJQM7NbLkrM40HCH6IYeWvpFOwIuX2HAcaueY8g34fY91o1GO78W/CUlFbkihIgdk4tXgo8g+Pha+mk3652DqNewE8w5Y+chwXsoXAGFHGWSo8PpAYbyFPCISX/pEN0dzAaTwTqKnVY+Oc7rjPl6UpY0rfG9gGl+veYuWvRUR8SCVZ33tL0tL8/srn1H7tpPoRcc2wnTs/C6o4RqDvSqD9RoZqSu1dAXbT1iKutRC9</vt:lpwstr>
  </property>
  <property fmtid="{D5CDD505-2E9C-101B-9397-08002B2CF9AE}" pid="145" name="x1ye=226">
    <vt:lpwstr>7ns+AN3o5QdWVx39Oy4IxTbNbSvE7w5MIYjLug45pOU1+wBpTxR6oCZUKrm3v4DsX83f0c57B5jqi+0jXmBkp+6ngoRFdi474VHpU3KYbHP6wL3B3AiKbI5Zn1ZeAX5r/X8z2h2FfB557X4yP5OCf53ej95DeNode1Lcdrbf5gRu7boMp+LWFnsmaZOd85yL4kbZqxHiMjzCPHcik93mChy1sn3o7HyE0/dUSrFBCtM1cx3D3v2WqEG14PfuFgu</vt:lpwstr>
  </property>
  <property fmtid="{D5CDD505-2E9C-101B-9397-08002B2CF9AE}" pid="146" name="x1ye=227">
    <vt:lpwstr>97HtsFQzgFqukDRq2dXqSIe0XOMrV0e1ShNWsfMyhVG8PcN5vL7EyNaXQCup4zG6n+iMdkZE/vRdpJtN9Bfvp5rfQv5taQGqetryEn13lXDMZGHN9US2y3ynKtS7VO23ub9Rk5fzbJ9D9/65vCRUpo1BZ0hMQjDWmXztuDiKtpBEeivbaGqHO/FumH82oH25DmJQhZzDk0ziLubG8Tz7vPsQtkvMpbniqeQ5al+cfJkad3loFFBkDqzCOw0mqdk</vt:lpwstr>
  </property>
  <property fmtid="{D5CDD505-2E9C-101B-9397-08002B2CF9AE}" pid="147" name="x1ye=228">
    <vt:lpwstr>lsuOby+oHH5skypotVuAjhUzrDBpmEZLiPXgDAY2y+ygZxPyGfPQFZgrIOJuhc5kmufpgyafNN+yaYcxVDG458atDfFSVuREaqIDRwCmxtU3EGkRGJMuS4Jq4c4flIBSm6oUyh++n552w/CpCBaH3x4bAYkCoczNQ/tLJ2ocf5MuNOJwrfI4FBKxMdhqyH7nmk8cWmXhjk2xZbk8/kxm6cYeZFT7pUZpsEMIrsv3eOtppzOrRx99Ry/Ou6ujWHi</vt:lpwstr>
  </property>
  <property fmtid="{D5CDD505-2E9C-101B-9397-08002B2CF9AE}" pid="148" name="x1ye=229">
    <vt:lpwstr>OFh1n/VuY7dZ1zvy+P43HwWt62KiRuY3n+1aevA3H1rqVq0aCFelrAOePFPeKuHrwdNg+uBOXOR96v2BMQTB2EkTB5Fj4BHo2azanThy1pdd2RmEz+Gr69aoo5CD6KvyarW53gcg8ZATjfjfvx0+vbDkIZBNrMWBaKb/8nd3O7Mc86vfl0iyAlAyUfPGFHq5iRgg/6xn6fEFOL3oFILOALojJMU/OUwW+Y5xJo0U+8bsoT0QLglShlZDCd4V9XG</vt:lpwstr>
  </property>
  <property fmtid="{D5CDD505-2E9C-101B-9397-08002B2CF9AE}" pid="149" name="x1ye=23">
    <vt:lpwstr>Pc7xLvoAmNeCmBVy4Kvtk/5tbvUaB+IRETdv1D0FhqnAo9lhBKdMLUp85N/nO7kt9HfSsTeowFFZpVK1HOu934s+me4b4AYAxnqlEpdhU3PdRhWqB/GpyCLEifdKwJgJiSJdatg0pePoti8iRayRt8qEl/zbd93oDJuwy86Ne7fdnmfVPXqYpUAIQEHkRCo+UyjPLGzqH4uFR9orru0ctoqeZeonByIqkDXjRJXRqhP+UPGzBh1xIMQrQcj+EV5</vt:lpwstr>
  </property>
  <property fmtid="{D5CDD505-2E9C-101B-9397-08002B2CF9AE}" pid="150" name="x1ye=230">
    <vt:lpwstr>DSIz261VaDMwYNBzfaOea7d2F9aoxQEBn8baHTQM2ftLjGD/lJVKBWW1rVvP2D08J2KEaxOWnUbBMjmpwf6pvGvyN/WLThuH2H1LMysAtYMifW/cRqBf2A7Mc9bZmfEGl6chM51sWm5e4PtgsNR3oeXfD49ancjP9/0wXDZ0/M21mdStr7AHdnc/hrY3pDrFijJ0hgHnMNAg4OQkXFSC9PNl5XUOx0sOq++NASnuzIS5/pAEy7svjVa+h27TPO+</vt:lpwstr>
  </property>
  <property fmtid="{D5CDD505-2E9C-101B-9397-08002B2CF9AE}" pid="151" name="x1ye=231">
    <vt:lpwstr>i4rLbgWIPGfj47NH1XL41yRJq/IR/MNBqMgoTyDSrxugFQqC5RezSE0zMDEx1f5YLP0sVcruvWSEORUZ/rm57jxvxxPzIvZbRp8yd9EX2cPFjimDPVSB5ixP89yeJXVWaWSEt2aX8H0+XJZ1aEm5Q37B4lsOp+/fNYmhvwjXfSrzldu7aeTAKJaiBTdtbzRdCQgjyW2Lzfk/GDkCjR+i5Qb+plRW+f4pj/OKvh8/IlgKL5+3rshhbDlMzR2HpZo</vt:lpwstr>
  </property>
  <property fmtid="{D5CDD505-2E9C-101B-9397-08002B2CF9AE}" pid="152" name="x1ye=232">
    <vt:lpwstr>M/HxjrALm/vKOTE93TPr4/5h35MXlmGQJR/Q0BGU377mLla2/8FylHiBH6tIfo1kI8ibgKyY1AOw+OAB5im84xldTUgUhQCkCTSukuvua0LGRcFhPCQ8zmRqjB/occ8d44QXE5M2K0JfaZMjQU3f+Tx5wey3tjANM5pmXaN/GG5MfGpw4jiPGSqDLiPUFPLK9U/ZYtTipqqBf1od4WpBSF7H/z39YIjqQ5JJNWvauFOAKzLU6DY2AbaE4RCylCv</vt:lpwstr>
  </property>
  <property fmtid="{D5CDD505-2E9C-101B-9397-08002B2CF9AE}" pid="153" name="x1ye=233">
    <vt:lpwstr>AZkOO5hwmpFSAfm5BE2PO7xCMXgkax/245rGODh5++hK8YFXMr9oB4VFTUumAxuhOoSDqhNIng22Elrss2h3rBRrbb0JSxboSqucQu4b9u/0owfEl2MgYQGs48nmtmvI8F5K9uKtoO77dBNa/doSvBPSrQyktE5Bf1FbWbK388VhVmElfEh0zoOBtWsHa5wbgEBtHJF4to2nacGCLK65As7uBfRNogs7T8noqMjjCrzPmkgszH3WW18ZAAe0FTg</vt:lpwstr>
  </property>
  <property fmtid="{D5CDD505-2E9C-101B-9397-08002B2CF9AE}" pid="154" name="x1ye=234">
    <vt:lpwstr>ALdqzoy13Dr8c+94oawR5xZye3ostLXxnW6k9eBsPS+hPrz6/kmg1z+oiy8Tp1WtiYPzvVy23GCFsq5oaPvats76nVMq0DRS8Z6jItYtum8PlaILDrgD3bPsUT4OBB6+jBD8rcRLLYl0VRf3AYk4WwS+/VuLpsvL60yc+AZNa9NXLi2zUHX5tVi5XsTbvqyX7oy2YXGwk+NWj0XG8DKhNSwSp9EjS741UvlsjNDKY4w2vtqrM+z0tgkGA0lavjQ</vt:lpwstr>
  </property>
  <property fmtid="{D5CDD505-2E9C-101B-9397-08002B2CF9AE}" pid="155" name="x1ye=235">
    <vt:lpwstr>VfswWzxoAJ1K/R+DRu5WM3QpE/gJekDArsdd4Fpy/1Pte+fijTPJxfY1I4w8MFwzgfVkPddzzWOCLCRCk6J/Sy4UWg2W+YjwV/A+OdVYSAaNuK107aHUKd53/jiam4GBuoO03cPwiqGpcSIW/V31tvRD1UhfHN+jC78uG8U5xW78I/2mEUUcioV8fiZc2zj+PVpPQK4broUjb98wQwCP8MzBgkL3N/8mSkT87RZV8ZZjS1vrVinFOamfVhU+iRa</vt:lpwstr>
  </property>
  <property fmtid="{D5CDD505-2E9C-101B-9397-08002B2CF9AE}" pid="156" name="x1ye=236">
    <vt:lpwstr>Nn40c/V0emvsayiRIWrQeKGp7Awz5LEBdF1PPZ/txCZnno7W30Brc2ZY5MpxewaKOveeDmn5CObcbT8ysHPGWCG657zAm4yTlN2xV1ACpYLBCpxDO4XoFc+Dl1HXQ+qSTZpbvinrrorS3ZC/m5GLa8VjPLCGB/46Qjr0Gijojq+6409uDgGZqCk3m3d1J3t6OAGA7CJKcbR+FHI7RAmyh7ErmjwGvTKs18KROuQw9qty+APJ5uQ9AXUzdb3oOvB</vt:lpwstr>
  </property>
  <property fmtid="{D5CDD505-2E9C-101B-9397-08002B2CF9AE}" pid="157" name="x1ye=237">
    <vt:lpwstr>KU57njaSLxd+vyvbtBVl2MllPxFHjrV5TV6yo/olaybeel5/qa0xlSOKTyqAwFfqcs0yM3PChNQK7CzPG99wtvi/sFSIvnGhyXyZUbbRm8UGrZg7bdaSHTehF1Go1qFiOPABBjPkp7p2LeLQDK7XW39CAwx00k795qBajTHS4SjxJS9NPxHRKMf8q+Um1e2Uro/PYzPR45fFCOfkSc/sWcylLxoALZeRjfFeoduRYs8/4CQW0aK+7whYZCK+6RR</vt:lpwstr>
  </property>
  <property fmtid="{D5CDD505-2E9C-101B-9397-08002B2CF9AE}" pid="158" name="x1ye=238">
    <vt:lpwstr>PpimPsNLO3NryNzzhZEuBMQGSz30pQEcazULSDlVI2UzLYDQ+DS+LbmJeKJIXdOn5oj3fwsF8q47Z2ON5GjMzobYTvCn62pYnf/ZIEacgj5MkKeQ6rTHVwH+04O6R23xs1Kvnp9Xl7KGPS160ZrYfZPjpaSdq4vD3f7m/+Kii/R4L+i+yLBH1sOuQ9Qk+kccnwNoUWnIQBE5jd69hrsAZsqjM4zgP6Q7IV1dGoarPDdCH6/fcaWeg8rBsTK76v8</vt:lpwstr>
  </property>
  <property fmtid="{D5CDD505-2E9C-101B-9397-08002B2CF9AE}" pid="159" name="x1ye=239">
    <vt:lpwstr>2KE6PXmql9eVesvKbRjNRrs+4MPtrXFMwAPV+G/UuiJZ22pQie3oXdgSNvi3PlTmVztm2FyFvuLS2UtCTPXpCMN2Nh1GJJkfoCciRbkTOfPjtgxxW13VWHn+UOmkSAuufimHrwFiv7NuIAwRzoHJDWJKex4KisQOPqeAMnwfwNZH+I6aGvEfYOUQduXnA/yIRke0HYc9JP0I7SNj6Q2kCh4joTW5qUPDrfjDYFPqXmJYcITv32Eh6gtfyduc4Yl</vt:lpwstr>
  </property>
  <property fmtid="{D5CDD505-2E9C-101B-9397-08002B2CF9AE}" pid="160" name="x1ye=24">
    <vt:lpwstr>+3DbtXwUsm5EwYeN8d3/hEW2jNgyRrXHWqQLPAxFV//eCWRniHV52Oook7fu8DZ+x9H+MY+CuYnmEAra0Z6lwIm9uOT7A78NTt9Dn8xTA3JBhpXVcQzsYv5uQIE1WjjLPfw+LhQOjNf2c/rJFR7WjcxuvAU13w43reedW+qMXLGNGpcdHTfCkG3IJMV16p0GwhizIFj1ZSTdcfV2ZgOA5AOPDkIqjNPyQYWKhiXNMcRccSXzz3SpeNAc7ZTiZnV</vt:lpwstr>
  </property>
  <property fmtid="{D5CDD505-2E9C-101B-9397-08002B2CF9AE}" pid="161" name="x1ye=240">
    <vt:lpwstr>hwm5aiNsXGnHS3k7EbtocIllblLgmlLAn9D2HRpFwhMDIE+0h/RxQQycoY5wAzWXepPJsygXaWatHMmwFpd6dByKag1OnZP9SuiOXywSUVRXG/pWDfZBNGuSYMiDWhmL3r8W0El8JOKFYYTQMIBWuTnUb3gDSyxejmSYOWsaHwouJV67pZN8AI19ChNh4t+Y8z2+I9tAFEjY4N/Dp36zNrx4COQ/TfJCET0l8xtbKDK7Uk8uQOSyc7sCAFIOk4V</vt:lpwstr>
  </property>
  <property fmtid="{D5CDD505-2E9C-101B-9397-08002B2CF9AE}" pid="162" name="x1ye=241">
    <vt:lpwstr>AXQCfd2f7YNbAggux7kW0BrdbWdGvgc3thDCxSwjp9zUvuNGNE9cwtNfmBKCWXWYzBwlNAAv4mwcrmdXLVhiZuxoIpnB4BOt/4uvIDPWdDJr5zL9VMx0sluuupQfg5H4MGgCYvetAV6+d8/kxYiR9mTxQP0ay5urofD5VQjQWgGGWL5cvx+YhOT6HP9DMYjxGOQnbEympWR45TOVsNrv1J3JdtnqPcjhCmtYXdahshp1P4omkNdH+Ilrziv5W2s</vt:lpwstr>
  </property>
  <property fmtid="{D5CDD505-2E9C-101B-9397-08002B2CF9AE}" pid="163" name="x1ye=242">
    <vt:lpwstr>Y6BC0kS0q6SNsEIoXSRMgIVWZbkeSX30uZGkGE4xXUHNbVNkYLCgGPeeEkGkzGeVMMl69b9mSzqCpSbhQaJWKuEs1XqNxGmhaOL8v9/iTS03fuQdtBfo6q2RzOqzAeW2W91k6y+HM9ScqbkclrG01tJPoFgx56eXMgdSOwNLYg0SZuneqhUBWtynDM1Gjy6EzmWoYBQ8jkKQCpSE0RAAt7HPihvcEneAXMH4kQblaJ6MXMNGALKtNQLGt3iN/HS</vt:lpwstr>
  </property>
  <property fmtid="{D5CDD505-2E9C-101B-9397-08002B2CF9AE}" pid="164" name="x1ye=243">
    <vt:lpwstr>kZ8YVRoTq6lyghJGiIVmsiQPZUmTbPz8ZeeQzXdAZyjCn8pouaz/H73Xd09H6vWQHM/hdjkwRYbdceJ8tThKgoLH65dLPGhuqUnIhDJRR/4LAhISv05JaXD1SntvK6BPVyIxjO/ho0l3DfyGTfAekfTQ/7euMKicUbiVB095XPOMje8xIimSgF44T44rIOgN1vvUix9AkFUSSv8aQd97YpGf3782gDYzFg537BAfjkrMvkL52A21Eeau+z+lWvX</vt:lpwstr>
  </property>
  <property fmtid="{D5CDD505-2E9C-101B-9397-08002B2CF9AE}" pid="165" name="x1ye=244">
    <vt:lpwstr>FsOhF0PG+WKICH2T5oka8N2CcD9WLYQIsKMWMMFUvR5fL2tqZmpyXMNRJ671WPF+RC4PE2NgIpIILyazy3pevl6r59DKKGIIy0rtve8zXK02tAVxCqz/GifzF+BjqATR7NXfiyfQWsvEmbkMK+TQFELJ9PM57eL6nZXrS6KldbxnxpgVamwsVPKuI10xWJeCiXxb7/Y0PveHAfEzWDhpIMIaNjvhcJJYbuAqjrfjuUq7jibHGUfP+FCi+QoL2WY</vt:lpwstr>
  </property>
  <property fmtid="{D5CDD505-2E9C-101B-9397-08002B2CF9AE}" pid="166" name="x1ye=245">
    <vt:lpwstr>+6ULq/Qn9LyZi5edT4NeXM4ofH7i2hkOTvPYIpdRD/J1jfjQOGqIAJKDSMzETlhRihNwu51jM4o0kK9mxEFJkk3snJeTvx9sOFyer0oh4ag2c1EMwQEFmJPky6+GXsM8QRTjLv+JLeypw13FcooT986TXQqw3CtN6Y7uo3b8MJc75YfE5+uKOVhjd21myCCQQZ4iZeqN7wVsudRGQ2x2efez0Qz9fEAzzE8rrUoJS05NCZcFGxupCJRjpOIZ7lv</vt:lpwstr>
  </property>
  <property fmtid="{D5CDD505-2E9C-101B-9397-08002B2CF9AE}" pid="167" name="x1ye=246">
    <vt:lpwstr>zmXXd5rnj+JoezyM5g9PtUDHZF64yiZQBCuMI41087Wxd3Enkd5WzqA81VK83oOqy/J+WWaQ7NX1xu5jLi6c+8SibvxsFe7etUhE2xBmakkAPeHEsslCtriXE0WF/67YZ2aOm/59QwDW2xKfyMnrvi/nXhz8ZXdcGzgGH6KRS+XDiSmgmnPawWezr9TsisYh+WXsQeyONE4ze3Y3GAFOWEupK+JMAU1UEWnKkbIv2HQBkjhcaAqS59P0Yqi3LqZ</vt:lpwstr>
  </property>
  <property fmtid="{D5CDD505-2E9C-101B-9397-08002B2CF9AE}" pid="168" name="x1ye=247">
    <vt:lpwstr>IKAPe7U4nzGTo8hbRvrpKu1mwQtxOkTxX4OekppM0jNM6Fnu5TSfWFFAZkvI9rEeOA9PEdJtgpeILNS5s7j9EqZjvkm+lDjjj3vFwzXQCCIzYK5GnUHEHgo5k+fCtgEWZLldPnUBNrRsAP7Cz+/nRmbv96K2IE7K990WTyzNxDahBbdxWma1pNi0+aH8I8i0Eg1XCL16YzcHTxDeEmcPkQu0+tOPTyqvp6f3SI/Ix7c3R079a0j/+vFWh0jme0F</vt:lpwstr>
  </property>
  <property fmtid="{D5CDD505-2E9C-101B-9397-08002B2CF9AE}" pid="169" name="x1ye=248">
    <vt:lpwstr>JCT8KqkIO5wwJNT/fUt9hvP0+yVHE5Cc3wQbJlFGFQ6/+swvB2shoIMym9BpTJfq50dBKR1uYHEkxvSIZv89rU0rd49BDDYblc+mvSljCW+RhKekx6Gf1runfRzQe0ILYp2WeFIDKI1jHlglk9N8cD46zTcys8IO+URiNCsbQbmDy73px1ONSl7Suo4+EsMoHvUxwTsOkpiEVoKoHw2z9N3k1MbHm+2B7edgwPw57zooaZ9mDIrldAkSmDx+iTr</vt:lpwstr>
  </property>
  <property fmtid="{D5CDD505-2E9C-101B-9397-08002B2CF9AE}" pid="170" name="x1ye=249">
    <vt:lpwstr>ihv7E1zHgnAo2mqD+nCJKkEFJcuHjgiGGW2hT0+DvEysmBSRRqiyTlWvk5eWZl9Lddo9l4Lv6Ia+w5KZuLSDbyqSYlX23gzW0WMa5iUjnb/NaMMA95Q3WBvJLqPMryQmWfndg0APd8ywBuB0hf7H/vCJ4/8VgKVgyHVVjQmGjvG3FLbrBZ14Q+JA6dd7X7NcdzgECRyHncbe/iqmITmlWVKV/oaO4voKjWmycOgqXnejHuo7E2/3iC0Y80Z9/l8</vt:lpwstr>
  </property>
  <property fmtid="{D5CDD505-2E9C-101B-9397-08002B2CF9AE}" pid="171" name="x1ye=25">
    <vt:lpwstr>g1B9SX6IlhAhoWgJv5e5bLDEYg4E/gsMo2Xv3/h2SjDdfWW8NUE3Lwvqm0lblsKUP9c+tTycnzHX71SAlrIny792JSfBZJ5oofAmjmb/Q+eKYfJXgTvb+TlCvesykZKyS5gooVfC1YXEKPUhEugRYWUDinowP21lwnj+UvuFlak3NrR8b62PHtEyA8U0Zhe6+bT35I9PAgK43TERhuPF7pxFYGORTRpt8b8xnt1ziXAWdDLcTWfpsxCEiHSFEHN</vt:lpwstr>
  </property>
  <property fmtid="{D5CDD505-2E9C-101B-9397-08002B2CF9AE}" pid="172" name="x1ye=250">
    <vt:lpwstr>tBKfz+IkOzC0Qo5XL2FfkN3Z/tDtXq8+wKihUPAp12AIj7o3emnXHKrYr+7QR1Lm+f/NFWNwm7E+DtH1tT2CvCukbPyjvKrJmkOptelPHZ1p5V6s+M0h2pzKW1ox93eSSTM5u+qsFyu/kMyCih75zlhtgL6Czy3WvZDvXkXR4l4Xmxvrsx/Ygr0vpHWQ0KxCjzXJWKwtKvbOOxnfFwEmacyOrkpwTTCKjpbqEIHqfXaCZTBAzta/lah/KNpiP5X</vt:lpwstr>
  </property>
  <property fmtid="{D5CDD505-2E9C-101B-9397-08002B2CF9AE}" pid="173" name="x1ye=251">
    <vt:lpwstr>srtL6ry90YqXtrAvkmOS4RxhYZGWznrjxFXJMXJDO9zlFpTeVgm63yTKsMfqjc355eRsSXoaMwA5K5I69qoMpH/cmjEYPmgZ9AzR/mUDbttmmtvJHYtZkdwOfZUj4v8eQx0Pdb9VrxDuntnYF4WK4+RnSEd6Jdb/LoU9fsGvz0Kcp/bd4wUDOTdRD7XM+Mr1V/4wwUveLendWC+Zn358Jp/TdBzB+JZJ6ZlVyiGto7Qu9CXbEvS7U6+msIQYGIh</vt:lpwstr>
  </property>
  <property fmtid="{D5CDD505-2E9C-101B-9397-08002B2CF9AE}" pid="174" name="x1ye=252">
    <vt:lpwstr>dn/oHSOvHPOOIRQeGKQrdrIy+PcEvV4NGN/EThVUq8eYFKgiZWP2G18MGyJzTKaM3dtBvi0hzFZVsp6QqhyF+MH2MTYt4UyUznFUvQjd2ZCyRQ+1TrRUf+pLAauwDDKDF9OsjNUbcpDZ2+HTtfbQqksQC65FKH7ZMsYfFsnP0EXd0hmNO2he74GAlq2FzspchnSMZrpCow76l+h3uB49eqDh+kKuPLTWEdwMUy8poM9FkkisBGmZFoagL4oeQph</vt:lpwstr>
  </property>
  <property fmtid="{D5CDD505-2E9C-101B-9397-08002B2CF9AE}" pid="175" name="x1ye=253">
    <vt:lpwstr>mi0z6WeSjwUJ8yghYHAQ60qWRWeq+ClDs2XGuRguADqC3Go7Fxvur9pgL7zZnYe16HR3lGXYaicK4S2D49vUyllZ1EfE6QxfRYRAiqxtVIwOlfPlx6L6I9Q0xB76IR5EAAm0jJm48EcabO1tz/iJkf3QOh5yU4dG+OQqyQBwkR5Za4Ta8QkwG3Tz5bj6dESwQUv0LtPsdnde0qeKDKCSdezBdKbmE1fYyFH6vHDeDxegJ2D8513bTBj6TEIw23W</vt:lpwstr>
  </property>
  <property fmtid="{D5CDD505-2E9C-101B-9397-08002B2CF9AE}" pid="176" name="x1ye=254">
    <vt:lpwstr>iffJA78St2ttOMQS5XoYPKd6P3OiGkIQTcGf/bj0rccuMoWR9w9K2E7OkMfRsVji4kt2+H4EQ1U4LW9lGnfQlCM/btK5SpnptgDYxJYDDVg+JITH6HJi44TOcdLT7Bu43D5e92sakoXiX+ld5ZdG2IcTog29H5Rq+OMosHSbY0VE6v6HizTEuGMaIMS0rQ7aPUIN/XkAPRpuwli5Z97UBIiZKG828XyByPbsPcF3ZVl6NvkyEsDvA9P37V0L/NT</vt:lpwstr>
  </property>
  <property fmtid="{D5CDD505-2E9C-101B-9397-08002B2CF9AE}" pid="177" name="x1ye=255">
    <vt:lpwstr>oOgwOuxa0HF6qnjiRdj4cNudZ4tu51XX3OoxfjkZp2YQFY34htJe+4eEa1rshdJJS3CRFALbjpzhH7gWXsGuRma6Px8a+crxT0EFp9vUMmkWrMPwi5B6w2TDEaEd8RIuSh1dRN9GB4QDAgLBbTA7pFMjXeyn73I/UMo0m7H2P5GKfUBXJH+eJp6XmU0eR/mqqJa0Ou+Gmj8gLKagvdegQGVES+rBD+prXNV2Um2PbhZKUzIRQHQmKHGpx9cIZjv</vt:lpwstr>
  </property>
  <property fmtid="{D5CDD505-2E9C-101B-9397-08002B2CF9AE}" pid="178" name="x1ye=256">
    <vt:lpwstr>79fFNz5Muz7J5BOv9kLr5ZFmAMzrQV9nsZNpyTnZwsWr2AfYt44Lf1Q4OStFhK79031EaKhdIHGoSvtOHIIr9rEfjO1Vxl4coGAVB2QwMDx4dEw6i9u0HeFmhI1pv7M7NY2c9N0Fe7R/Abwtzr0fxuWq0T3KAeNVU6/Ks2eu3wARkab4HbAHfwxQbBWkS1kepI6unY6HrKZTKU4ZY6EmxxwrCYJ3DPAftXUpFzX0jFD3S9f4sWuiRTdqmrzI8Ms</vt:lpwstr>
  </property>
  <property fmtid="{D5CDD505-2E9C-101B-9397-08002B2CF9AE}" pid="179" name="x1ye=257">
    <vt:lpwstr>jCDm1NXeLHBPvBzJ6YklJrndeMo6Tup0YpTiQkD5bD9Nm4HYzf65SRXNa9vd7ZGQjX5Ds69+qNK8ac7wKUbIv9xOKAFbGZKXXsOTr0ysUtOAnggLc6ShCSr4WS7H40bR2kbSgxmPTV/3yL0xg2y1WKW6GVj/ssuIso/sZ/DcuG7yosA7AD1JnRdsqZ1JhLTJCTeyJPi3KBEotJxCLBmWwlpTmr1sTGjjyoRyq0Ekynnv+2jlypkELF/morn4ZMY</vt:lpwstr>
  </property>
  <property fmtid="{D5CDD505-2E9C-101B-9397-08002B2CF9AE}" pid="180" name="x1ye=258">
    <vt:lpwstr>cbmsd8p+ytmMtCj16XvMyS4GfXG1hxX79ar7YOgqePm+GrMs3rMi66ef9AR6+XjYo0ND4nFc+37pdhHabjhYLhCj+EF8WZTNchZaeUyHFaAMmsxhjPxHN84YZN8zbcDNJ0CL4F02873oyuAoeb2B4Crc+ueiFmNKI4KftT36s2LAdoxtrCONVyJ5B0vO6bYu6BlQBHs4l8ctZ4MPbg6x8C01xg+0C2pn5MWHpQ9xjNpRTMCL3DGhfZu0Yid7P3V</vt:lpwstr>
  </property>
  <property fmtid="{D5CDD505-2E9C-101B-9397-08002B2CF9AE}" pid="181" name="x1ye=259">
    <vt:lpwstr>J5RvRNu3dcMTaRasiCulMKRW1Vt9QDf4oz2mMIUF9EtAons+HF9u/+MKbFLeJ6I2b0/mA6HS9HIfWqaABy94OVfo+kOvvZZlxMNcpW3ZgwX0TwUOImBkHp6eM6nCMMlMmijhp5R2kZ2qhS6RyaO+SGyTYH7jO1PVEaNvRa28pJRWC15Gj5RAg96s6AbpCWzu/fFqfY4VTPIF1C+Rtpf8KaL0jOV8w91r4DUcruCdIF+9nzBPRqxd1TyUh721s9o</vt:lpwstr>
  </property>
  <property fmtid="{D5CDD505-2E9C-101B-9397-08002B2CF9AE}" pid="182" name="x1ye=26">
    <vt:lpwstr>Iewys0KlKzge0VDen7CkkQuS4F12892k3a/6mP/j6RGQRQJUHNiP2iTLhIyx5g/c+ZKrFHBe0CYqMNspBDqTFfoyW05zjwqrVhX/9QctIKnPID7G7t2B9FXV+ICc/53H/1Ta+Y9vw8b+S8ElgEU2XxyPg7YGgXEdpFoNacBDyPlPU2ctEsZeWD4zKeDVtMQ1HivMHfK3tTYXxL5ObDe5naMHTbjVuomVxO7W0PD0B/UzHCwoP4cu4nGgCAkKqK1</vt:lpwstr>
  </property>
  <property fmtid="{D5CDD505-2E9C-101B-9397-08002B2CF9AE}" pid="183" name="x1ye=260">
    <vt:lpwstr>9MBrVsuxjrudbC80NcoGfps5fM4WD0+rIBl/yxCSZvoG8Q2qf8tkb+1znlXi5KvJlQQOR3FQOJZh7pE+HPCPLtKmavSWBTOZRJZVwIJ35K2GX+Y7N5x+Xj1tSTnOOzmXrLfbbiXnWmyl2/r6rAHn6C79D/wh2qEf35d9IIFOPCiB9qyZP08TJJMQDu0YsKwJpYCVFGTxjPYT5GuhCjn9+yWaG3SbQ5w/5jHRQ3kyuZKoC/MwCKSyNkt+CRxmZPd</vt:lpwstr>
  </property>
  <property fmtid="{D5CDD505-2E9C-101B-9397-08002B2CF9AE}" pid="184" name="x1ye=261">
    <vt:lpwstr>8R8jVTXa3xc2f/S9p6M4EK6LLkRq7/GDw5L3hEuIn01w3339A70CsRcztTz3cqeylUZ62SQxA7Im5hDhzMan6rTlUbs6/34PEAOSnW3Ng4+pupoFMDI3tj33jUYXbwSwolG94FfZVXsPU8BO1xWC1YjdD5OaW3qVYnKx+a9ieokZX+atRNd2FdXuE7cynFIMe1JW/Nx9iUednHfgYGY6GMCEUmSJsqEV1f3PhN71xfmsRpdCFSoN2u3ofWpCGVa</vt:lpwstr>
  </property>
  <property fmtid="{D5CDD505-2E9C-101B-9397-08002B2CF9AE}" pid="185" name="x1ye=262">
    <vt:lpwstr>hF1qsQlTUWPJTgr4GeRJROrJFVn9W4WEWlq1JMZ9LzBsTcfUeucjCMAH0ycZzhZ0HvTeoDEiSe1+J7rj77jJrJVIsoSpG0sp0fC3BQJQjo5+3G6NA+Hi87NTbsMx3hAIb6TL/0N57dqeD6R5gVSvz7KU69dG6rRsTcQKWMypbVJppG5JOzwRRM+t+VVts+m0INb82W+Gpk+q59kDC5qBMD/AaUVMm80q64K7/98eoWfBdMKrTUPpnn5378ollp4</vt:lpwstr>
  </property>
  <property fmtid="{D5CDD505-2E9C-101B-9397-08002B2CF9AE}" pid="186" name="x1ye=263">
    <vt:lpwstr>XkrteVMLh8UZ0BgUuf3Cq/8KRCg34W2LW5SbVZr3W/iqAB7SEp3uTBdqO9gEx57w/Wjby/799nM3FGtYX9/J79wrpMr0aCzlblWdfAaokOAPlmWktnlOVTY1xgXGZVeZfaXBnD8TLpv6aSr37LpsE/EDu80ikjVDZooFMxlkvZyTC8tiSqy4kV7rV3VH+pHnwVsYkCPM+gMPuF3gPgE0TmsO8XLDh8W0NlT9s4bQo5nh0tXBcc5035mpShpBA4S</vt:lpwstr>
  </property>
  <property fmtid="{D5CDD505-2E9C-101B-9397-08002B2CF9AE}" pid="187" name="x1ye=264">
    <vt:lpwstr>5AC/4/dG1krfEYGZOawi3N1otB9vuCf/Wiw1ujdyh8dFmRSlIG7+XP4alLgyEgSlRWzyK94jXGiBrbAmE21oRd0CC5kXhrVHMiy9SYjny9CIpwqNLrxMWyDzUz8jHYFZwDqUH7SoRhyBkk52N6eE8InPivXDQTLLe4NJ1R57yHyLo0Ohi1KwTr0iO18fpvIscH2V7CsnWUIf3amwrzzyJpP/4A86KAhNxGfJHsBCqHR3rES6nTzGW4jVPVW/tki</vt:lpwstr>
  </property>
  <property fmtid="{D5CDD505-2E9C-101B-9397-08002B2CF9AE}" pid="188" name="x1ye=265">
    <vt:lpwstr>a8Qd1GuhPgdtJsIwrdtHU7q4CCaH5lWA8mvZjUpnP5WiY3n4U1Nulz0cTMy0N4iODWzhNQr3x3J3AcpNzIh3JeX9K0k/uODkLN1LcORZ4pp6QjQbc+TtuCjMvVob5DahIsuo0I17rK1ngBVzwM0pF95PcbOJ2evSq/hdjQeN2Im9qkcCktDrZv+JiMtict7Lgp07vNXw7hsswN6F5aDjmPOBR5jQNO5U/8ASCREjejDb2nOMwqaB0jFU0y+iQks</vt:lpwstr>
  </property>
  <property fmtid="{D5CDD505-2E9C-101B-9397-08002B2CF9AE}" pid="189" name="x1ye=266">
    <vt:lpwstr>FaFn6GhDUIwV6DakrSIyzEkKge4LJb+2RcNU9aGDT5vakiv6siUpqjHn2veDTIZhiubbQJhyeFXvCKuPMcnzdtIWfYc7QJyk7aWK0Qw8CoLpmt1hppbEbg8dcs/Q6MwtVk7XVSKUNNufMfNbtEXdFfFmS8vKpM4RwG7EfuXBRIsEnvZ8Rw9H02FnaIeSc6fRnDO9LdoeWQj8lJ2Oc1hrg9kOi7KKCemMRq5Gqh5a4pIrXtyQehkez0hm06Zp0Vv</vt:lpwstr>
  </property>
  <property fmtid="{D5CDD505-2E9C-101B-9397-08002B2CF9AE}" pid="190" name="x1ye=267">
    <vt:lpwstr>mnazvN+BE6PTmaJLgF8n/M4oIbdyqCIE1qr3dXavh8NDnRSMRRd8ydHXgOXhlAsbaKUPM1lQg6fWUiFd3/MWYMlf0pXaDEpEHUJxJrFs+JG/v2z3zcAot6PdCVdv2MyAOtLnkB5iIQXkiAoQyyYwpef7DBixLD+93exSDcwWH6aGTfpDr99vjy6iIkIdC6g8lq/yFtzoWjGGCcJDMv0gTCXZtA8OGnjgVbGCe3he6i+DjVfkxKrsv771JBWEEW6</vt:lpwstr>
  </property>
  <property fmtid="{D5CDD505-2E9C-101B-9397-08002B2CF9AE}" pid="191" name="x1ye=268">
    <vt:lpwstr>/eJrkj64cXoSg95uSsSN/IZowRtAsDO1zhNnkRIQAkaxJ35kVWCrmV6mYQnGR1wIHWftz6F5H0DpRCAKIz6tRl8ZycbDHM6zMoG6XQU69fpqFLIQUpK2WxExZHH/V9F5ZLsKA0F0QQzIBgZ/QAaTkwkzcs6Z1X/eAnywpe6qW0KWXHIgq5gIVa+2FPgTzqNKidczrGzWH6qvAsxSVdLu0kCITs7w+du5S6tZpZOR9NU81LeKLrs5hmdMSmWHwE4</vt:lpwstr>
  </property>
  <property fmtid="{D5CDD505-2E9C-101B-9397-08002B2CF9AE}" pid="192" name="x1ye=269">
    <vt:lpwstr>tC6RkRY0xuKBSSATwLLgp7EXuDnleAL8RL7OBw5n2BnnCkvzcgi6sZm8+UK4MH+BDB9CPK5RXsC3k7eu1W9hKV+T1wQGigJQMGrHva46f/RLb25CatmeeUPzNBSgBKiWFOV3hnaJS9KdQZujCnfy34oDMqtRznST0KYKFwubPhRaAG6cbkDekJDEEBJmQLyHo4ZvqsKB/Lw7tN2TcauaX8ylXp9Z8NIPy05twrnr3oPXAaAf2GXytqplGMneI2c</vt:lpwstr>
  </property>
  <property fmtid="{D5CDD505-2E9C-101B-9397-08002B2CF9AE}" pid="193" name="x1ye=27">
    <vt:lpwstr>S6CaUkGJJZQuy2dP0XhjKzzU3BIuqwbl3SNn1n+C/HP3cLRAAM0VekOuPxfHX6/E28lyw7uxo8C1fpFX277ky6nKVmBbqXSFniilqDlyQpJzBmiSfKjBkb1fADAfgbEoTjnLDfL8aAROXDE9W4nil7TnSAeFqPKzGGM6cnbqsVx5h5xNM7qPe6O2uQaRuIzlRr7V/TzKTf3z5+DmD7boKRoK5T/GL8Ok36KNvs+eHaf5R2V+zNVziAgriduGKEQ</vt:lpwstr>
  </property>
  <property fmtid="{D5CDD505-2E9C-101B-9397-08002B2CF9AE}" pid="194" name="x1ye=270">
    <vt:lpwstr>4IKWOZLGFSDPJYWc5hjyTHLI2hDXNnxFQqgpIk7SzHr3VVY9rMigw48IbJRhYeMMerj9nOfhNqn5iCJPo8Ir+EgdQoGkESOD6b3jypc4YuL2IA5az+qNIN6dvdXWqpjvhVMIG8ecaNKEmsVfPAYK/8BHA4HBqhgv+caQHU28WElhTXI2tCCGN0pVOEyIaHGDcPiZeHE2sLuywggye65/lCKSK4yFjcgfDVFcCVJjaxHHaMVmiOt7bpgMC+xTHsN</vt:lpwstr>
  </property>
  <property fmtid="{D5CDD505-2E9C-101B-9397-08002B2CF9AE}" pid="195" name="x1ye=271">
    <vt:lpwstr>c4Z83OAw88C7Tt72jjQnBETB18nhh636AOCcFYPNiRs4Yyg/mQyJU471zGaLvLqlrHzjUEbmzA6PN7zTbdZU7fhxg52hzjWijpFNbsWmVnWin16UM3XV/2W741GuIkgTcFXf7Gnkw1sm9jaN+/XYMTV2wq9wBOgm7BF/AgpCGE/7glrtej3tmPk9se0JF0LspwYKJP5XmAdXqJ46WBb5Wf1pe1r2iYewNZCLGeK+h7XQbC9L28/0W1TUIsIsxc3</vt:lpwstr>
  </property>
  <property fmtid="{D5CDD505-2E9C-101B-9397-08002B2CF9AE}" pid="196" name="x1ye=272">
    <vt:lpwstr>dzcylruUydKM5RGviOsNPjbBsXsl0xRJ5kTKnav4YcIzIIlwm58yjIRk9MIMalT/6xBfhT+T1Qf+std0mycCXGnAfaPNM/lNldhFxadeODwBGEU5yatrLMq4ndDuoveql/kIdhtqqtpZFRo41CtO/9xSalJUcNa20BNZb5qr+x1LjnRVNV3UrclqE1dFRJIi/ws4OxYxAnUYwg//br8QO+7j9J4RtVmEp2ida44lPzyKUkyompWZQvQ0X7ptZr/</vt:lpwstr>
  </property>
  <property fmtid="{D5CDD505-2E9C-101B-9397-08002B2CF9AE}" pid="197" name="x1ye=273">
    <vt:lpwstr>6GLniihW6HKGpJ8CBWX8CRqVhGhwfsT+vXP8gzkRvbzIZP9k4vyUr31fEhHcqEc20bzeLEsM95PgLfdfRJJvdFkJBiXvzChsnQSbgaeQu/s4lBhGwk+rmZ5M+66nwq+mNmSYgaln8MoDgfO56QbTBi7Z+BD1wBZi6krWDawekQPRysLTDDwDkKYPQJwGpgliIgUZ5OFl+Ne0Traitqw9/wOrcSulyzKgNwc5xCRVT88dVDeWGP0SYy6gSON8ge5</vt:lpwstr>
  </property>
  <property fmtid="{D5CDD505-2E9C-101B-9397-08002B2CF9AE}" pid="198" name="x1ye=274">
    <vt:lpwstr>b5671IQInqQYcDcK1yztBIfbt1cIXGG/axTdSDgygI06YiFYzqpnLwUXGqoELl5TcDgpINZekArjb0est8y4IDtep6g3v9Ldd9gy7CX4c+PSrHymcbro3xBumpTDPFdCzdIVXK0BL0I15TWAgtoFzJgZL931aJLfeiech4VpmjVHzFB86RsJ0+pVBXwvJCXosiozZBoJe0RsnBkroKXBiNX03Y8lA36vLLOLWOx9muJD9TcBT32qxFGPEfmA6nN</vt:lpwstr>
  </property>
  <property fmtid="{D5CDD505-2E9C-101B-9397-08002B2CF9AE}" pid="199" name="x1ye=275">
    <vt:lpwstr>6Sk4Rvnvnf7Gj7mCdaBkSrsA2qAzoVn/tu0xxNsGxYq5uhZoL6O+xaexv80Jw/vr3nEifAywZnzcehOtg+Y5yB9aoNu0+yzfOkFJ2mlwMNYt1mlxF7vmdE5rDEBy7Qfe/MAz0ZiWD7WCpywMCSe4k0HvzZ5XcX978PYOw+8ntuuITF6X47XTbLEf0oUy14uYxUlTdd3tqjHSgsQjUdXrBNEoGfKwJu9Xb8SMLef6gnAqQxNZrHkmMXnw0KNKDAh</vt:lpwstr>
  </property>
  <property fmtid="{D5CDD505-2E9C-101B-9397-08002B2CF9AE}" pid="200" name="x1ye=276">
    <vt:lpwstr>oA86tdZCxm4osE9I3qhXDhdESY63urI4DBirrIBFB9LJMbqxQeWfOwh2dRmJtitByXkHn2SjEYp2pAdCXemxpxvG0jwF8+bsG+xCyE6oFdZLYnLDLy8MqFtllSSyAprLj1iXsJzsTbag0qR/XaPc+biFpr1V+PkIKrF+/ERVO6D1jVx55kGf9jrCIYtJCMZgHN2pm+nJqQH7frkp0uz2tCZi1hvNHZ5gW8IwL5932qjsmqfq2CipuuoEjIqmb6q</vt:lpwstr>
  </property>
  <property fmtid="{D5CDD505-2E9C-101B-9397-08002B2CF9AE}" pid="201" name="x1ye=277">
    <vt:lpwstr>QMeHYMytOkXq2IE6KrnQ0cDXR58ev56OmPue36VT1Oz6qZBKWkVRt3NZW5XQnFiOGe+MYasfSFQRI+M1v94BzGcE4xzlnrUNmiOiLcnkSia6u344ONucQ1wh8Hv8drptz3ueaiajvK+9++i9yHrDCAxefqwhgpRGoS+jEvXTdbd2e2lccA5oJb5HMpPNdnuVR/YCvLfdjA07rYQYwdZ6T5kAXk5JkcyH+6OTYGjQzctwr2zY0uNsxYet1vvIdns</vt:lpwstr>
  </property>
  <property fmtid="{D5CDD505-2E9C-101B-9397-08002B2CF9AE}" pid="202" name="x1ye=278">
    <vt:lpwstr>pLQC8p+2GuqK7SjfU7uXU4B443Emk2ft6H3yosHreyYFwgQ6N9D0djhlgiamt2rgoMSj0Wf0H1I5U6M5oAJ91895m0Vj0ZwOydgvtA6ehTtD1UNoSoGQGBHbgu4Nhvdhr6ga8Xbhx2B8TarNlxL40wAVeKfS6d6Z1aHfaCP+sJOPBp2l9maxUEDceCdIHfXclTCxe06y5xw2ApwzrHYObxjStVufXdb74Xqyj6RwIdUrokobi0VvVg1cFqELk8V</vt:lpwstr>
  </property>
  <property fmtid="{D5CDD505-2E9C-101B-9397-08002B2CF9AE}" pid="203" name="x1ye=279">
    <vt:lpwstr>uYWXUIf87ONPZpbafKJx5BFpHKbxOI42YwTDrG8HPJm2E/xIUmOJBKZ1BlmokvboqysfbOpX/p/J3u3OBqBI8AzQhb3Ns+8Tv+6ZjZy2PmTo/35QQb75tVb+LzyjX6A0eRkEbqTqS9Eveq4BUoqwIjsyAPBE6taUc1no9f2Ql8iMWJOS2uagWBaN3jdvC5nFoeIzgsSTLK40lXd8OQdll4taBc+nXpR3+57W3MzbQDL7+n0W2xjKaJXVL+UXwLi</vt:lpwstr>
  </property>
  <property fmtid="{D5CDD505-2E9C-101B-9397-08002B2CF9AE}" pid="204" name="x1ye=28">
    <vt:lpwstr>5+tOznmSFmapzqMgiYSH6mOA6cQyjXXRvfyPxQ97Q/DJp6t6pA3PdIwDToEOak3FT5NmxlFoU8JtwyVQx520cjFZu+5apdVDMzRWkpvTV+Rnl01n1vNizPzA6MDJrCv2rEEHq4F2Y8enPhXwy8TkdD5JIGLkpTLN3ksgAPG7J3NO6h32c9wAbyIpjm+RH9DkwNmRdbdCeVQIufSWAwqI8vTEWEA9J+v+4RlWbaRnC1PBfNs0IiPMt+F+XvKyWOl</vt:lpwstr>
  </property>
  <property fmtid="{D5CDD505-2E9C-101B-9397-08002B2CF9AE}" pid="205" name="x1ye=280">
    <vt:lpwstr>juyiTs3NyHsLCY12OjPlL+Ras/xChugmt9/3T181PQN17JHZ0EFa5cDmc3Ktz3fIHf/y6JKjbviPkTVym1fdBc+2cxaALWYGDCGd+SguoSV4PGX+83EOCdqOnT76RNwax1i6b9s/dRGwRyysj8zBsMVte+vhRLoZvy2owO4EEEAkYIpD3fOAhKIT4RkeNcijldhnbBJCkO/d6sVPaR2gC+BR4Ch4pZYDLNwJuWGBgZ9HNuSWFGK0xqru6UkZlFn</vt:lpwstr>
  </property>
  <property fmtid="{D5CDD505-2E9C-101B-9397-08002B2CF9AE}" pid="206" name="x1ye=281">
    <vt:lpwstr>gRd1DcjwsxxzepNIffOY55CjPZnoE1rnZPhR9GgUG/VVDoen2plbZ1CWsoAFclXD9q8tXDUbqsqxWef/sZetc60B7O6jdjF2oerEW+huaICI0/L/L+pTlM6lgbAjLXd1v/BfxOIAz8cAD+jwHSM2QQ5G4N1MCSMEHXB/A00wdt68XWS2JsWYjJrPrZsnivNn1oALK7vMgV8FOOB3cBRMwJMDsa6999g3uv1S9DlslRa3DoIFE5V+1ZoGXV+iqL/</vt:lpwstr>
  </property>
  <property fmtid="{D5CDD505-2E9C-101B-9397-08002B2CF9AE}" pid="207" name="x1ye=282">
    <vt:lpwstr>Fgl7ZJLre8Z/stAd7KALTt8qCh0Bq73kinRHRkJXBM9v/WyencJ4QnBGY5FYFLFzJ0yGdYIxaOQVW/t98xLCDmpOMf5dIIy8hXuzH1utQn/ZXT7lXcL+qrb18bSPFpLF9KGmymrE1SLPL7NLujrqS/WwqNyAmI49CXCqp3traN/YI8v+wKro5vddlXp22JPT6cyGvJpjsUAeXGd3uNEwFmP1LDn5bBQYM6Xyg8h1snVdiOQviqZYoOpxzvmT3Yz</vt:lpwstr>
  </property>
  <property fmtid="{D5CDD505-2E9C-101B-9397-08002B2CF9AE}" pid="208" name="x1ye=283">
    <vt:lpwstr>/Xt64FldiXdfsWBbm5+elNw1BYixFFwzXsUkGgF9u6MkUdgYtM3o1Da0YTbkL1w7adeRPmUpQFXCdtI35v+/W4JDcrXdOoEvx67qKVUdNbFBleTf5/kBe7AZyfUT8Em7v4Dsg1lSzplKn/68REuKMTPMUz2/NUcT/O6Uw4PXVclv4/S3HLwEHzF+HHiLR2ZPHrOSP2tdYlBStyuvmK4oxHBG5IWa7nFNZ8l4p2IcPhGdSpWr0lemjOpvD13X4uN</vt:lpwstr>
  </property>
  <property fmtid="{D5CDD505-2E9C-101B-9397-08002B2CF9AE}" pid="209" name="x1ye=284">
    <vt:lpwstr>m10ZR3cU02Xm6v1TySdCsQdwwdceURJlAWKPDwZ1Z01z+ycPzvYnXDZuP+bbmckvxuY2AirC0z6d6QKZxZCi1n5nBSexLGMgAoBxGcNT6lP3SQjOidgXduIKoLwbRbiFqno/9Rw7EZd8OmMBkWy7QuSmBTrCsrW04xqYE5cJK5t8c5NbpjQaD6gYt9Y+vVwb/zBCri533A0yFCEQndjrrp8kPNyuiMPIpgsuKOrMBANObaDQoJWj0pZkDbbq6L3</vt:lpwstr>
  </property>
  <property fmtid="{D5CDD505-2E9C-101B-9397-08002B2CF9AE}" pid="210" name="x1ye=285">
    <vt:lpwstr>GhEM2usp1W+QAQ86QVITcyDBYPJ7xB7CmAcsA+kFvqhTeR9PZPJBDahfiff3tZyrZ/CTYd3TE+BQGNZd6eU9NF/Mmq9wGU1yZtgZLTikqxEY53iGheG/U9/Pd37nD3m04qcJUIWbS05h1/N9fqvne2T+4C5+84VXR62ZYvsmdSkIWjF/LGlDP9lZv/sQus712n1baEYY4gTv8TntyfJ7uJW6zR5TkrZcozf3EQs8nN/nIo7BfKi63sh81vTKPDP</vt:lpwstr>
  </property>
  <property fmtid="{D5CDD505-2E9C-101B-9397-08002B2CF9AE}" pid="211" name="x1ye=286">
    <vt:lpwstr>/9O8kKH1Hzheo8Trbvs01ufK8LQUtKFGTfBUZRFxrYc/L46AXQb7exvQvhRxl2SooMcX9ygcUQcAkf3IcuyaXqBDMOuvKsZ0VtzegV+wIYguBLXTiRzMW+ZMHf+wcBgaGfIl1WWTLMAmYX/3Ww1L9W7vzlMl+i6sKnFO3iC1cTN/9RwN/iUqCRwZBggRsvAIjC4h8M9koqEsmdfSDkwTjgp10YOD+vomv0CWOL3illpW/gkAwG1hkqYrchIEdTz</vt:lpwstr>
  </property>
  <property fmtid="{D5CDD505-2E9C-101B-9397-08002B2CF9AE}" pid="212" name="x1ye=287">
    <vt:lpwstr>2fIdr/KQRrPhEo5LnkN6k0hHskVw0eCe9hFqLAM7Qv6cT4sUE4bcccYTpDwGfrj2Ep6xJA/0+x+H/FsbpzP4HWerOm2WeKeA3WjzQxV1ccOAJNAB7LXl0xYDHh8iF7wTBcNNQZDsEPmod+XRpmflka/x5C2pTdIKayUzLG2cuFvx7Eko9xO/jQe0UKsmgWbL6wj36FQjDMpIJWBPDmAjzdGKkYeauYGBiyR5VISkEo/9iOJ4GNo3Ym7JbJfvUmt</vt:lpwstr>
  </property>
  <property fmtid="{D5CDD505-2E9C-101B-9397-08002B2CF9AE}" pid="213" name="x1ye=288">
    <vt:lpwstr>zgPDP7/JacnA8hOjfJdSAPI0KMlO9ydf2mF4Ggo/snQVzgDnQqZpFIJqTfS7eq2IZ0ZttEZ8ZGXWAKvloUqUHK3CPN1s5oF1dHo4ENtovhvk8OGQ1LYU0SUYuog95vjSBXRX2o5a5Jd5/FJ+S3/xjjNMWwYQRprpypnAWFZC8BGXwN9JUliL3AZ2CimvwbaUeCdR7KsdmHhzY7kGrb1qYyUJ1tmXPMHllXKxQPVZN8sW1/cHSHeFtWh5+Fzvrb8</vt:lpwstr>
  </property>
  <property fmtid="{D5CDD505-2E9C-101B-9397-08002B2CF9AE}" pid="214" name="x1ye=289">
    <vt:lpwstr>Z1gF7V9jAKe6ZeAxsWy0zGpikQM5oVQjrLaZKVeV8x+wnr+YQVzn09yH2s+yivKO7YiUcPOuuAIM/uYUF+c4pbH9A9T6pBwY9vaQrU0hvq1O0+koO0jGlgfqSA4epmAJFNbK2Kf/Nu6bkoXrQWbPHqtgdOrQhZs69DjiGX+/lSFoimx3Mnjtl5+X+u6BYISDsW0QS4lomtQpYZw2db6nkRsCc7xUxT9BZ5qsCGchyz4UqNuX7LRsHTg+v8W2AHg</vt:lpwstr>
  </property>
  <property fmtid="{D5CDD505-2E9C-101B-9397-08002B2CF9AE}" pid="215" name="x1ye=29">
    <vt:lpwstr>Wsj1M6/seTAkS/6PFboLa/o/xMV2V9AKlD3EoZ3/pHlLt5Yj+2IRUGaAPnnUyfj+XDg8G1dcpU3PGZ4I6+TUU3npoj5PPtHTXxVKNtiB26gL5N2IcnEY8Y0Ojx/SA6CyB069nqKZaKtWRHjGmHJpmgoNW3ZQHY2ULlGVxmjr3kKJoF3Cs12sExfbE9VJEgIvVELENSQjNPbJlO+/jmk5SJtMuUxAG8zwK6MdeYkK186IxWqhV6pPzemz33Qv9Fu</vt:lpwstr>
  </property>
  <property fmtid="{D5CDD505-2E9C-101B-9397-08002B2CF9AE}" pid="216" name="x1ye=290">
    <vt:lpwstr>9Xhca+bha09403hLKRiYkaNDFIXuxEx0/ujWM0ihK/Go22oxidRCQ5ZDOR5Siyn68QA7cFMl+fZtK8KgAbFsPnHraoDCPcsrtTWMjl+7YIeHTBGOBe/3ehVtKtv4kr5oSB0mG140H0J2Gl1X001qJjXdElrYTdZzBOnvITAoGi355DW9yP4imaz2HbY9XKWzXicom+CrbZuJoG+Lsqz0TZYL/KgI6xyRQ9Av1+De3XBE0aFpLWtnXi05sEEZ8OB</vt:lpwstr>
  </property>
  <property fmtid="{D5CDD505-2E9C-101B-9397-08002B2CF9AE}" pid="217" name="x1ye=291">
    <vt:lpwstr>Vyf8eyUjUsNFrKdJPAsaGzuuSJRZI7thBHuYcDf7OCivCohsMbOp/ZPqbuwVmBsHqsqtFbRMMm5a3n7AF3lRxXTZhj63hNfkXlWJe/PPaeNHaknSbVjIPm7gNPDqDQ7MhlcV3AJfugvXK9uXdFE/CJm/ZEYTs1NPoIamnfAvckfvbasMjmkXTAlic53kAKvqVb6DSHJM8aBz0AWUjrCSWHQWYlPmujknOmvLUOx1NFn1jKzqCPUyMyjUbqaApHe</vt:lpwstr>
  </property>
  <property fmtid="{D5CDD505-2E9C-101B-9397-08002B2CF9AE}" pid="218" name="x1ye=292">
    <vt:lpwstr>q8F/jIRGNp5vSY9b+D3AdlPbLxYEmCqedoblcW0y3+hgMoIw+ijSnROB4RbRLaowWsvIvXi+Mt3UT8Axvn3kHSRfwezpxNIz4t9VOXmgJQj37WTsesSK1yw7x01fXCQkdNeXdDa/wwWeLo8Ct8EvBX7LH63fLQg+68/NbqZd++x441aCHxqAIf1BaBaswq3j5cffvUnfPYMZRXV8eIHsZwq7Jt/Q9tkOnI8Yx4cWitLfSEZIK2IEXfGVkxHR58B</vt:lpwstr>
  </property>
  <property fmtid="{D5CDD505-2E9C-101B-9397-08002B2CF9AE}" pid="219" name="x1ye=293">
    <vt:lpwstr>diDZ7Ct+EVtz5WMLBVPCEf8vvkpE9fjtWtHknFri/bN8NkO/Z0mvdb0wAYx6WMthV2NkFSIYgjUMmboTIFTinS1yCzPS3CJCpAPaSP7Uygdr4typiMXRsJWy4k+RxPwkLqcW4SH9c6zltCh+9fLYAJpgIMbmWwsfwsig2puH1OvPbuTeRvtCe0ah/fGmdhsyGjR6UVHtNOpJSHM7TrCzVnm3A/4S8s9oCQy3SS2R7r08teyK0nWYGKMZUKiKAk9</vt:lpwstr>
  </property>
  <property fmtid="{D5CDD505-2E9C-101B-9397-08002B2CF9AE}" pid="220" name="x1ye=294">
    <vt:lpwstr>L86ZGrtvd3prC/xxmE7hzMopMlLzMySfVbGPc0+FXJelvns+h+1ytcVtNSbXkvtaILY9tXyWbfW3+jSeA8nNONmZOXixDkP8YxvDuw3N6Kgn29RU7yKa8gZ5zSsy5rhd9QSo2REgrs0TQD59gvBp+64SRnt+wZ0GErulLuIjGC/VsD766KsPUVAAiJ3w45yJoWD+7JBc5wNDJ1RElTln1ON3L9dx77KWqSSV+0VMzNW4B6R1d5UQTTyi3usRzUB</vt:lpwstr>
  </property>
  <property fmtid="{D5CDD505-2E9C-101B-9397-08002B2CF9AE}" pid="221" name="x1ye=295">
    <vt:lpwstr>EfgfgUzA90+WU1C9QaIY0SBAZTNnqtnAt6h1ABuMn5zKrphmRA47FgaEtVB/n4qLX/+LofV9zw4VAuycTvqFqUw0aVMy4vTPxKJcmGbXJ9lSLoPzos2jQvzfX3teCZHN/ZXyfyUjly6OAuWTw6mGn3IuxIUtjvoTKGjXAeGKdcK3w4cobSxeCj9bKjbbTMZ7jRX4etUJSRRNUfq61ce21Y+ZgPsjcaXdKCPqKSFgZY3iZxIPixhiNmonAQMJQy9</vt:lpwstr>
  </property>
  <property fmtid="{D5CDD505-2E9C-101B-9397-08002B2CF9AE}" pid="222" name="x1ye=296">
    <vt:lpwstr>D0G3cFj69VqeLZtJsFKWl1iULDh0/NbDJ0mIkVIzD9R+nHgKajlKNkclTNqcjRJUvAwDWgti5B5dpxUi9sTJJDc/GVvheyih9lfKmp5AX9ZxSPPGLzGHL5njapvzCnqaRqHu1LAGGEzZS5JRvkrFZ9Wldk1NoUchNb+M2hPipVKJF84E+FYtK++WPA7QoB+1OKQrNccUzrFq8bnRfsqk/RERvKrwojEUdyvv/c4IzKt+4+UZ6kddbr5PPb2q2lU</vt:lpwstr>
  </property>
  <property fmtid="{D5CDD505-2E9C-101B-9397-08002B2CF9AE}" pid="223" name="x1ye=297">
    <vt:lpwstr>XY5a2zZBr1zYq9NKuY4ECD32C3O3LgVvm7wCz8oLJLtaAsw7MLnRNeVCQFktz4Q14C+JwaCy2PS7zlr2rtG3p03nubQ0HlnhZ9q9j86gtNmXKnQyQZuq5+fCN/UApmwQilLLO5owLhPZGPDfVffbm6p9RkE2f7IN+Y5W6tuoGMYZbI5Q2grLlBorNSz6OGn/FUzJUaF/01N0vzS50AXvlDDCBFyrSJqX8hBAhurro5US+265zXkLhgZkeOZ7G46</vt:lpwstr>
  </property>
  <property fmtid="{D5CDD505-2E9C-101B-9397-08002B2CF9AE}" pid="224" name="x1ye=298">
    <vt:lpwstr>VbvSEgv/g5VMDmFB2KfzmMngElyRWkDsfQtEow8gU8L1dwE3MbydjoD4wThALApCkn5Ljdi4o+fcZaSnWKgis1DRPjVVHTfCEGto31qflHN/RP75Q4uvBEIx31XNCZX0Rq0GSMoVp4w8yb//15hCmZIV0d099beSPnDka2iDFyMz4jJCb+omxU27cyxg8VoJlJt8mcjG9EtXBWSNN1mN+WZxvXbc2aEdywZi9ebCKCrUom0LK6QlDyDDS3LCKwG</vt:lpwstr>
  </property>
  <property fmtid="{D5CDD505-2E9C-101B-9397-08002B2CF9AE}" pid="225" name="x1ye=299">
    <vt:lpwstr>EaOZv1G/lHz29dZ2OJQ0GJaPHd6kYwllsyNjUo+pAESHIJwFWa0eC6V+/OSM8jNZ/YFh7VLUDfphrpgPxcmKKJON3PUXJNbbTWBBXI2CRnK9dAQSoIx91NNlIfYz3qnspUHHUGLc31tFg6qnEDBjDMW8RGDdW9krKiZI2YMaDL5wGGgnSghU5BMpLhtYk7dXAF92l+9am5Bzf1MtfBaWXxnl9kdzhTsH7D51SZ3peNSYqwnKjsyzN8WzBvYsGLk</vt:lpwstr>
  </property>
  <property fmtid="{D5CDD505-2E9C-101B-9397-08002B2CF9AE}" pid="226" name="x1ye=3">
    <vt:lpwstr>R2HNoBtgN9Jbm9ZDHKN2qK/NXFz/vzEioWkeKFu/Hl1PcTnJ6c6pCWkkdDI8fekA6t1alQE0vcT81iH+4M4asxDvDl7eZgYA23i7jZ9iV2MyDUA+s5n+W1OpePgNw+R/VG5QF0x2uIw4nDU6bm7QgkBKDF+8+LRAvR83kxYpMmRirgItr+FvTi3eDL6dVBOLYNpdpQLsPBPkLzScdawKzfqipO80yyuB+GpqN4AHu4hUevflsLxz0v8UN6zBCtd</vt:lpwstr>
  </property>
  <property fmtid="{D5CDD505-2E9C-101B-9397-08002B2CF9AE}" pid="227" name="x1ye=30">
    <vt:lpwstr>W65MlKwC8Z89Mozpy/8bTyO8EFpQRdk57ZodSI03X4exSdv+P/l0G9extjhRrOI8jjNLRx+Gumlm8GO4TF5xTiuLd+IdxSYdl8NRx1joJHbmVcYGXaxv1XnGYvatUabz30koqsZ6PIki2qeKqdCj0NbUncDyMYNtnZgTFMfTsj5htDSdFqbY1s/41fI9ER6w+WNzZq0Rc748C6Jgk29ITSKBbYbDqJ7EnHj6vzp6KkU3jrHjHqeVeaFrTydckNZ</vt:lpwstr>
  </property>
  <property fmtid="{D5CDD505-2E9C-101B-9397-08002B2CF9AE}" pid="228" name="x1ye=300">
    <vt:lpwstr>7zza1Fjq8BZr2PaHXOt3Uf/cYeVgbrJ9TAKAQsaBqabT7TZbVZjouUP+hO0p9NnkzNZ5oDgs8uBzxPzxepaZ1dn6KFkglZn8qjI4aHiTtY9Aq0K8ZNpSGm0F7BK6xL8fpMRxQRrQLgiDO8G9FDnTxDpZdRQ5wcHCT0SPpgzC07o3a6HIofkG+GO1QkXv8RLQrZz9qpvnRHXAjSftmmoa8tZrFCiGJid6LRDZ9cxBzm+v9PYIigornheJuN+MD28</vt:lpwstr>
  </property>
  <property fmtid="{D5CDD505-2E9C-101B-9397-08002B2CF9AE}" pid="229" name="x1ye=301">
    <vt:lpwstr>QlxBxNZuBnJRzE9l42zM9hNzuvBIEWN9SJjbrE8XlqBteMfPJSTcO0axv4NOZLxJYbXgZ5AI1vAjPc7xh2uH23FrK0W+uWfLg02KOuTFMfHRpPTcGlH4IpvRHk/p6Pc6UFC45gV60ezy3orUO43p61IjJKNtDtoZmt7g7cP1vHaLt7zKgkteIFZUYA9KU76pq4pnNzpzX/lM205YhRPRphfNDe8EVk5vK+VBiO4az+BsEOsVzvea1pNzkdYCGu1</vt:lpwstr>
  </property>
  <property fmtid="{D5CDD505-2E9C-101B-9397-08002B2CF9AE}" pid="230" name="x1ye=302">
    <vt:lpwstr>7che4jXX6BRAwEdToVueHnBRPWqJ3Mij+CJVyeyaiKxFkLzWH8ylbLV8ZVvrhm4PBaZ8I/TZXUM78a9aZuNyD6rbtQkNyka44X8hIm2s0PkMI6i0jUoGN/rKHEf+HH9wUKGGBMmf036tfZhh9nwGP3LH5/GaH95HIwuV+s/DTuOcFdAKe0/IJYVvuwQ73s9ZJPTjm5asIRxYdEHkj6E37PB7MZfdzlTvxRO9OaHK/pjf4jjQ0kpq/XSLtVu/0np</vt:lpwstr>
  </property>
  <property fmtid="{D5CDD505-2E9C-101B-9397-08002B2CF9AE}" pid="231" name="x1ye=303">
    <vt:lpwstr>66E6l3A6+eKYKw6OOGBYnfG05PkSw4QgwjImjttKGeGYPjfmqAvrbwQt/0UYhafpLL0rucznEaR4U/rB3LYKQfTtnccfe/amD7cRNzB9B/Q5t+semfNYGU2v5T1R7hf7W8nSFiWPvER0u2FXJoGco483JfSJy2tkdjhrN2VD4MO9k3Q23551gwzPajwJKfQMDFFiSuErQsiavsJft994lOVFuQpmHuISm1dV53BCT5hYi/xh8nZ6p23HV0lIijA</vt:lpwstr>
  </property>
  <property fmtid="{D5CDD505-2E9C-101B-9397-08002B2CF9AE}" pid="232" name="x1ye=304">
    <vt:lpwstr>cz4+HbWX4Q9pEbs+nDvocN7sNQLnma5KR8fPgmz1h7haaRBqJpUamYxHHFmN8vUZonppKfgDQSORBOm23bhsWyHY+63Jsstijt4wph8kmUwi5GRJpVFMYvGkZYrhIJX81zM1Hm+n0uUs+g2d603nuhkD0z7vaO6PSnDk8AiHMSXisDqslPBhA8ToW7v2PqY9p+Aog4r39N9M/eDyfEB5RgWdH6ZHFhyplccc8RvvXwyJAvbrRiN4Labro42+G4+</vt:lpwstr>
  </property>
  <property fmtid="{D5CDD505-2E9C-101B-9397-08002B2CF9AE}" pid="233" name="x1ye=305">
    <vt:lpwstr>FVWwG2kFXYWwS7L7v56/L7VQCZgluWMqhae3YmWoFduBk/ODqs09K0+TVCTEcKi6FY1cdaMJSc0jGfk4kwHa7u1ZJEHsOkT2IkvVrvA5N7Ubl6ZZCdCrex6eo1/tDTwUDmoxNj//As9aDBlE7mP8VsU0Oc81iiwBfbf4RxllDucI8r4LGHUuIhHMbaEnHTS/hE1GPb0xDVCftO8DdGJ0MubBuDen7dR3/o97UgS7y5na9jaCLqwC7NfQEwuJN+c</vt:lpwstr>
  </property>
  <property fmtid="{D5CDD505-2E9C-101B-9397-08002B2CF9AE}" pid="234" name="x1ye=306">
    <vt:lpwstr>b0lzbxifxZ1Vf7uRWtMDDNnpWP61rKPVzAhlF1AYEBGlIVJUsvVsf9uc79IlwNDEJUNR9DT8ZTM/U0/HVGepzehsas+8Yy/Vbu6TvL8tdjQXYDNNWc/5izz0FXmHoeBfffHPu//Wc1SuRJrg/HK4j6LwXBKOoQBOeT0c3j97d5gbtr2o3bpB2OXgT00zfvN9ictzAShM+iPy3YDkd6KINBxJ/8N2LKO9njdtfsFCsg0/hOUpf8iUKYEItsVEJhz</vt:lpwstr>
  </property>
  <property fmtid="{D5CDD505-2E9C-101B-9397-08002B2CF9AE}" pid="235" name="x1ye=307">
    <vt:lpwstr>ZFjY7Osks7UHFJTb44E04G/IsHTf/8BLkpXrswuAQA=</vt:lpwstr>
  </property>
  <property fmtid="{D5CDD505-2E9C-101B-9397-08002B2CF9AE}" pid="236" name="x1ye=31">
    <vt:lpwstr>BexqbhHOzvJqoNoT32IAu9xtQ7OOmx3t4F69u+C1ij4T/zYgTpWCKVj8MwA78TIgkZgDHZRQ1eOMVllAWQpNNCq6cxwNT3o37USjxVxOHmhDn4emzK/YP2ENLSw3eu+AKng8km3a/0zB5f4GL+kWskYM4HfHTKAgmE8fJiZn0L94JZMWmwXRyKhrcpGaNklm0IrEKAeh6UGxT0LJgZqyc2ZhEWTrPzjDRdgFm5yT0stVZF1zuCdPgeSPe0FGnP/</vt:lpwstr>
  </property>
  <property fmtid="{D5CDD505-2E9C-101B-9397-08002B2CF9AE}" pid="237" name="x1ye=32">
    <vt:lpwstr>ayvahTdhnnizvBh0EdcYmioN/LkD8rTaKpgmWuLKjgxMIR95MMqqtJ9v6nVIjshq2/jCUtoNsXAsQgZqPxYENVL5J3rEJiPM8NMn48oKSUFflNt+EfoHu3Wa1381rDW20IGnJ6gXYMfO9+eMkAao1CxmWSkpSwVQxfXHSRSeO3pKIhTJzhvpRmwnuxY153lDsHSez3IAWMMfCMLMKIl4zB9/2A6B2LtuZfEi2hhPZaZZZt7Dc/SomB42l3uLUtW</vt:lpwstr>
  </property>
  <property fmtid="{D5CDD505-2E9C-101B-9397-08002B2CF9AE}" pid="238" name="x1ye=33">
    <vt:lpwstr>BKjk2f4JZrES7fZZWCX+mZ4xtDkZWQsyFQgLZma5mXjaGplgdn/vpTXkDjiYdiNXzseto49J98ldjX0RNCFIE2rQoP/zP3A93iALOVFRIJMEYd6P3/HxHjf9AjgEShAPvHvUX9mZB5pj3/EOc2E/eSk0owI93XT73VbEEUwwGjDLTgIFRHsDKeX3zwFKgCeDJg7D/4MWQdbKhog0f3WN3ine1RkPG/R+FJ+Wx0sW1eNb8qd78a0ekHvAcqMDbmi</vt:lpwstr>
  </property>
  <property fmtid="{D5CDD505-2E9C-101B-9397-08002B2CF9AE}" pid="239" name="x1ye=34">
    <vt:lpwstr>+C/uPz+2XVl0bx3ZXG42AKPvXerr8Naf++YFwO4XyBMxGHrwIprvdn47hjd+v6Jp0G1WQGS82GF1ne6I+xQrLNR5CHJKp4DQWBUaSfiMOCgAo1RT1C4Wn6McuSa7+N8z/IwVctI/+2QqsS0n6jiIe7mcNYwESeem9p73549aYXAangrcf7TnpfG5H1wlGFYmhwDev+GIdeB7lKZlp/aBi4COzCvdwOVXtsUzX5FwPebCEVUhIDvGSSEg7HIw1vy</vt:lpwstr>
  </property>
  <property fmtid="{D5CDD505-2E9C-101B-9397-08002B2CF9AE}" pid="240" name="x1ye=35">
    <vt:lpwstr>43i1YbA8G0Rnp96gAAbkVqvm7qVHdkTxyctAdnI7XgpBHZQefdGzw7G5k3neoFxlRBCfftvPgrY0CxIRbpgjWVGMoKGI8/jCU+kD12FRiVMU8w+N/JUgnPXLXbfkO3tuUd16gfePXtU+2XA71mMCEGZMzIJdINvM16cHZCGApXfckFopkB4lMrLlDr+Fmsfzc64V+aH+IrsmC41Qlfhs3pN2kNyr+GfYlzeQdvrzuCmGQooHczaiO15iHOvfMs5</vt:lpwstr>
  </property>
  <property fmtid="{D5CDD505-2E9C-101B-9397-08002B2CF9AE}" pid="241" name="x1ye=36">
    <vt:lpwstr>P9SYRCK6JlOfckubnVuHObcwXXXpqWjlbOcjiei3YVKDqRM0N2b+EJqcDcpqpwjhE/kZ7JP0LbqEsGwU1lDnYnV8+s8x+1rhSrRXCVzrynN7xsqf0+s3p31cS1uzdLWksDQNhLU1SqVQ8ShCyItYxHWAi6Bk5yEBQ3i1u0d5L+Bs5mNgTAajAl+lfX5Cbm0VBXP+0/uNg12uaMdpTxn6wtS3aftI/mcw57yuR/W3GN3o7+W5MoWtoYaYBbSWl8Y</vt:lpwstr>
  </property>
  <property fmtid="{D5CDD505-2E9C-101B-9397-08002B2CF9AE}" pid="242" name="x1ye=37">
    <vt:lpwstr>QTtY4PHAc8c0vOq34kQQDThhOWdaYHL4e8tovYvLIPDjE4o2uMkFvxXgvMBJydMs/P6CbLOhFHzgqjV59gxNdoXACQoLB36gHMt+ifwcwpb8ElNMzQ+RcRcVVLjFxpFBnq+GV9J09U+G1Qc/5LEHsNtP9kO/mb4kVgUN/Uyym/dgyFMRgWesXJm7Dsf4ijJN4jN+N/tbVOQzpqr9595t9J/9L7e7ZH8wp7j8avXoxbr652ON/nwK4UZBEvF261+</vt:lpwstr>
  </property>
  <property fmtid="{D5CDD505-2E9C-101B-9397-08002B2CF9AE}" pid="243" name="x1ye=38">
    <vt:lpwstr>C7oG92v9zPsGX4962Ms/DoHNYIj3+KtKJd7Y855VSVZsa9ySZ+ldqouj7KGanze/ovumWtHfpfxVq7KAflrc6bbNDcms+LVCbAfIv1fG2Otw1MLZFbhQbBKYWBvZu5wnvQPHqecz6u1VtiQHSrbZ0raAp46g6mNCOaR4U6t2vALcayUF8zplMsVNf1XilXUALvvBWpo2Wg3l1v1wLtcDCITb3hxIgFW6mzpcUzEioA4Dc1FErwz0sWi7U596t9e</vt:lpwstr>
  </property>
  <property fmtid="{D5CDD505-2E9C-101B-9397-08002B2CF9AE}" pid="244" name="x1ye=39">
    <vt:lpwstr>4CMGAjkdfDAAg7oP951KaxP6cmZ+j8Emn4YM/ifoXMuHygZRhzn+Vp6OpL+ApwtvULJ+vaDNv+caYRp86pvkiNlsNL5YMx7UZYv1b4lX/gzWnAJ8VE03a0xBRoSLGRZBk0fzM4nbH5UKyhI35wjANqPY6/1W9tPnrpJ4qTaBcRD/YeZmnSdcQdth8J/tFRl82Gy2jMEqTwGQYfBcz1vLfik6WkBI+MPPE/8OoLN7+uRj4VnvT+93c4ZrA5phZMp</vt:lpwstr>
  </property>
  <property fmtid="{D5CDD505-2E9C-101B-9397-08002B2CF9AE}" pid="245" name="x1ye=4">
    <vt:lpwstr>EVtyu3Q8grZlsxbxVOLb5XAIM0UkpLjskdZ6RoxvBV7wAm5j6Rnd1OkXkagg+NUsYRDUAExp3LWWIfvbwUW+HZt+a6nvDU/JrLamaE6pUAWZ6nwJngGRqw4dfwnwe2P9qnvrAuAZKpjdNHwFnoejPvsflpepRVztm4j9aEty/Lwzqhyyh3ZqNh2T2UvlLkFxkGde6VWEToqcjGKnnUFN9bsr/a2XomgQHywgh37wZQqCcGVg0q80lre/L80H5VM</vt:lpwstr>
  </property>
  <property fmtid="{D5CDD505-2E9C-101B-9397-08002B2CF9AE}" pid="246" name="x1ye=40">
    <vt:lpwstr>GRJo+cMhxPK8Hmw7PxxBv1bdRzKAxMNcjf6tmNCZSdmJFFc0UU55lskmntTgBJg0YSfB+3nVBZ+kRkOuCh1F0Tv28MrcmrtA/oKOf0qBP1LNqbsoWhQb41i8saBP/N0X292i4CaByH3O0vkJ444k43aIHv5lPwfQFfm2DuV7hdX0c+2tP8kVDg4NQxOL80WYULP08hsOarLJgbcueiTW1v0Ek18wcy0+1d1FTXNNccKsxLFGy83WQY+4rAEya9Y</vt:lpwstr>
  </property>
  <property fmtid="{D5CDD505-2E9C-101B-9397-08002B2CF9AE}" pid="247" name="x1ye=41">
    <vt:lpwstr>c+UhzWgQylT9F0uk/gONmAqsEVUKz5y4WQVVvtD8OMUT8on5PM3IC0P9LpzVkOEHQCSxnjwatI2fKoJsaOa40uzmOwlFD090MFqqCDg0JnuZPq5Xs74+5X7XbU2K5UItv9NwCzy2drV+4OK2X1mKn1JxIOH1RuIxa3lMW1ohQELekFrboX4gtu4+FQU/95Fsf2OQv2mKuyesR2WRTOjtVcNVS8FHAZf7SygWlalhMX1AbDxNGBkgdWDZL9MPVr9</vt:lpwstr>
  </property>
  <property fmtid="{D5CDD505-2E9C-101B-9397-08002B2CF9AE}" pid="248" name="x1ye=42">
    <vt:lpwstr>st71v99XS8jCLOHF97kkfD0vYuIalOKFh+iQolt5YCCWvYHFXaf1wgxE9WNnnDR4V8/juS9dwjciXH1whgSfXdCCzPaWS0Hvj9PA0r8/XuBjNZzoysXXa8xT8aHf7U9Rf2OpXakT/8lCp65uRlg64aX+UEn48gBMbNuPZT/cDB53M0DXYkRcBW878wl4+/IVmLLivXZr7SdJkRAql9z+xXJQv4t0wZMXSr/QJk04AwmbVLXtyy4284VnS0l8cK7</vt:lpwstr>
  </property>
  <property fmtid="{D5CDD505-2E9C-101B-9397-08002B2CF9AE}" pid="249" name="x1ye=43">
    <vt:lpwstr>oK14PLXmm+3qFCrTykenL9LpMQi04Cmkek/r4CBv7rdiTh8o26sODUsmdD3wErJUD5rW+ujTpDrMuVGh2c+d5H5fX53EgSklsrGeNpzAUboiItf1fjseUCX/W4C5E73l2Esmk6upxqthp9/8kRDHV99+PPrBRZBOPQLZjs+qN0hBD5EnDX/YCdBNbnz7dWGn4y6BYFCZDjzLTH0I17fnke07rW7kWvod3JCH7dR8Z8k5Oz+nB6Beq380A70h/Sr</vt:lpwstr>
  </property>
  <property fmtid="{D5CDD505-2E9C-101B-9397-08002B2CF9AE}" pid="250" name="x1ye=44">
    <vt:lpwstr>7lPv71KYX6jeCFkKXwxvPMddZBQ5VeC5VqFx7xtMBV4lamR5GZBsW5a3U8bbOlWUpBxUnXbGCVHOhV1O7sE4AV1FlnKMl6GQguYJq7e568NbQghzcvr5mmgnSL5HYfEHsk6Zq1pHdtzguQY4b1ufEL95KYNjVZ9fwBM1+Ce6P2R3xC2u6yCxRRfc2i3pUnyGiwDJqz/1v+3QaZdPxg2lZEwPAbM+U+ouLrHTyd4WYPgtXbpIrex3aVSUr5flNuh</vt:lpwstr>
  </property>
  <property fmtid="{D5CDD505-2E9C-101B-9397-08002B2CF9AE}" pid="251" name="x1ye=45">
    <vt:lpwstr>T53++BgQieomPTEl1GS/cdYokD5Q7hIA9eRLvnvlrA7rx1xuFOhoF/q14OywHsIc51DYmUJr+A3YRmyrkDKktBQ4YBzi6LVtF5KqclZxkkfmwhmT3n2YMOfyBsrkhPR2KXYVBINNGjniXKAmzasT1dTOfjdzBC0IxzMgkwC5pqYYg5vs3o1rQLb8ScGucwyAROrIelsin3th+3WUwdx6ernykS/cfn8POuA530GtzlLjv+KcDC0M6rYyThbckJs</vt:lpwstr>
  </property>
  <property fmtid="{D5CDD505-2E9C-101B-9397-08002B2CF9AE}" pid="252" name="x1ye=46">
    <vt:lpwstr>6p0UyDPG7mPkjUnsxB6PwXQGX+xYBD2N/7Z2k6n3Ro0eypNDRTyA8/x3koDGYZV5Cr+G+P9HoQ3oWas+EnKHnIudb7xWyNhdcf4nZtHGeuJJy17W/5ewD18lSrj0gmqQVX8zOiMChBixwfnDQrF5b2BmevVsvy+WiP0P3RhKzAtDEvl7T1cLZxtD/N+FyOs+2xRqQc3ATnWy2t31TykU5l2R/joQe5WijtNLauDkhLD2fJpUz+uPJXp4sTJUkz6</vt:lpwstr>
  </property>
  <property fmtid="{D5CDD505-2E9C-101B-9397-08002B2CF9AE}" pid="253" name="x1ye=47">
    <vt:lpwstr>43OC9piHsH9dTW6qiQAhS4e+fzU1bDLdH9ocP1VmFzo9PwRiiELAibK1clC5wh8/D2FSPY0U4VoTMZaI0fihkB5H18Eqxo+njx5LoYnrH4YazPyE1t71mDxd0Yjrm3vgX8ihVCDBQ6jkkGYYhf8JSttJ0vU/W2gWDNwOZqLTZC8UJTJ9Ktfr9a4QsGERYl3N2ns9A7IPOiEptxcK1Bg0H0t3vz5obNG1/XHbo7xd1LQVwwvVbucciLHRN4ZQprL</vt:lpwstr>
  </property>
  <property fmtid="{D5CDD505-2E9C-101B-9397-08002B2CF9AE}" pid="254" name="x1ye=48">
    <vt:lpwstr>doMYC0aNu2L+NADFq2iw+0rMOcH0ycnilYWlBF4OP0rFi6x+/ckkK/Fs0EiyF1dCTmYP0DefxUHhFUydtbGfNj4hqh+saD+e6PcpKR6BkYpAyDvFWOZof+pS/EHMDYupfaCbOH+heBUYQ2x8qk2Vl7jS0X86WDdZ+723G6kM5ITJqLj7tRyYIzqM4Hr9okd0dGmd06VVdP3uRS5Or3sBQXaOPOISTNlmyVCBeMSFSZdRNEYVA8tNcr/KBcciKAr</vt:lpwstr>
  </property>
  <property fmtid="{D5CDD505-2E9C-101B-9397-08002B2CF9AE}" pid="255" name="x1ye=49">
    <vt:lpwstr>D28U4Z6Id2L6VvGxzMqCbHd9jQBNZlcZ5cWD21Kqg0YuUYXPDYPK1Tvg6i2HIetpc5SgPRzX4ZQ97dQgm7D4oHSyLBzXdvzLEjc/fLYx6CQhvoCH7EJJEQcXWFo/0k/mBwkRjdCy78kDPacpvW5FYE0+OsO8Bbr8dHha8v9GTgkAi8VoQRG43OQGpVU4+Nwptf6yCluoaqLqvbKM97legA7aC3xjHxfXq7tS8K9D3RwKrE9Z/IZ0ufyn592sWMi</vt:lpwstr>
  </property>
  <property fmtid="{D5CDD505-2E9C-101B-9397-08002B2CF9AE}" pid="256" name="x1ye=5">
    <vt:lpwstr>uNQwBn3rIeMPWm/qbZw4v5vBJxmSty0+kSQexi931t0GDk5Yxk6MjJ8593lDzGsJR9FUdX+4rE39g3rtYvQ1ItxgZKY4yeyoZArkQeBt/Yk3qsyp8W8KZLJEk+/Ii7mrcscYMGB8IJu0KPMCy7ZOh/QDZASAtssg8U3qLxfHOdJRBFcuoFZoQVzwIDgprvfctbPrhTRjIUjhJqsCze3AxpWDsjwSL04Nj2XVxIkveAAIzVib5eaqR9EF0R/Lxt2</vt:lpwstr>
  </property>
  <property fmtid="{D5CDD505-2E9C-101B-9397-08002B2CF9AE}" pid="257" name="x1ye=50">
    <vt:lpwstr>Ur5lrhE8WVYg2YBoJKz+RRTW6RaG9V4PnF3UKTTbXInCd36XrXgHVYHKlqLaYkp5M4kDLBNLOKi8Jnq4+niMQ9CEatSX+1Hou1UsYT75aaoffDGcfjviwiZzzO9QsU4C9l5lVYhpFCHobm7PuUOeekkg8DxnTp553janYhz69odLmnVPGQjD+9K1klLYSeBEwujDXkI8zNA9b2ZHoLkGTnQWeOsk+OjlSP5igPMnkoYakQ1zYEELqo2lO4wB0Zq</vt:lpwstr>
  </property>
  <property fmtid="{D5CDD505-2E9C-101B-9397-08002B2CF9AE}" pid="258" name="x1ye=51">
    <vt:lpwstr>CnRf9YjHYv2Yq/jIq/3wWNwhhYzdZJRgtB1XbIUtU4TnZuVYr1jgXUgXvHHBNHYgumxXuhFgXDc/Tu/c2dN34SqcVDLZGIJaqj/zIJerTncavFPh85Joi0w5GrhoEO+EksJtmbZgaGl3NFR/5xK/OHySM6YBlFx0s3BwFvgB2WhMBBG+Pd/a9WbH+SSpvKL9m8UtxxJnPpj/u6XFJ7QEgKdAxCAJQBFd8o/ZQ2LckPnvyzxP3iAhUy8mWHss58O</vt:lpwstr>
  </property>
  <property fmtid="{D5CDD505-2E9C-101B-9397-08002B2CF9AE}" pid="259" name="x1ye=52">
    <vt:lpwstr>/IT6BXCWxWsyWRD4itn4rqrxAQOEGMZrnpP2r49LOxjnMQAURQwd9gZkIdymoybuwsHZMSbxKl781LGW/q/WqNMXztNZPL5l5I6tRrQWEE674WlcZmI6EunrP0+zTtFYCnPHCRkpiddE+9ofHaW8j5SzYuJXhqBcR20bKGvp9r2RMCi3RJyqOVaFTbe/RGMRL8m/L1M8JUGoNeBqv05FsvZXtnryp1imlarX30mnbU5ezv4VDeaIqBASX6SYpuO</vt:lpwstr>
  </property>
  <property fmtid="{D5CDD505-2E9C-101B-9397-08002B2CF9AE}" pid="260" name="x1ye=53">
    <vt:lpwstr>rMbNX1MeHLoeE4QYpyT9hVzxPlO9W7kJVbpq0i0M52Z9IuWJnN73rLhVKnOgaIJ+BV0RYEfDWhtV7ugzzJf+eWLln36KhwduTzo30yb2q6te+KmoY5QLleGXIVi5gsnXycteUNDUMjMt9vqcnTANyybqy5VjvRPuo+6fUVQVOPBnfcA/i48RAPkH8+0iGyy0AX4bOkBp5H+IoDbDHEtDzcGcWm8+tOmAvoP585W3/fR/ZK3JrOcse6H7kGSmoLZ</vt:lpwstr>
  </property>
  <property fmtid="{D5CDD505-2E9C-101B-9397-08002B2CF9AE}" pid="261" name="x1ye=54">
    <vt:lpwstr>l3gEu6xSaHU9vXeIBE41gmluhZc56dJX2dnRJLD6WOLpw6Yj8GrSlYvx+67IwEIbsbyZrqBL/x91VSyi9TC1S7nf4eJQWuL0SYQ9psSByqUfgF4JfizOmZ8iscG9796mEysMqEW90YA48/cgoRtRt4cQXiGu+Kivo06AerseE2yEWfhxS3kRbLwySATWaUgzChTUdSxnRYuN9b/WRab6bvQaXxxIwHJ9gAi85CpHmH4IMK8hUHL5YEniSWxDu5I</vt:lpwstr>
  </property>
  <property fmtid="{D5CDD505-2E9C-101B-9397-08002B2CF9AE}" pid="262" name="x1ye=55">
    <vt:lpwstr>ahW+HM4NPbsNXrvHV4eIz/Bv2Xzc+z7CtP2XUyASFWFRU1LeyXtmXDlbjj/Dm7WubOPI8Cft2tRe+oKC6cadUUe3tKSMBu0y3GRtIhcnbRD3t5PIODYNctcZpx1jtLjGT5gHvJxGNEJqkc7n/HQFZgJIa4c/gLZ0Opo+v3RSSV8t2lQZ5ffLmrOTjbZ/lO3MKbcsjwWYHfg4pV3EcUdfPG5ZV117SAM7p37sJKvpfn/jBqs/M7RczTZJwN9qG5H</vt:lpwstr>
  </property>
  <property fmtid="{D5CDD505-2E9C-101B-9397-08002B2CF9AE}" pid="263" name="x1ye=56">
    <vt:lpwstr>c++XGaOerrSjs6BoAgZUbBb6sUhmZZgl4KHBuRJukHjmjbnIph/KcHdyxe3kjKL4drAiOfVhyzMYQoyvvzWBggzzNeRdLd5Hj13A03wu8YUHqx0UsLzeAY6mc11Beq+4kfyYmYHEacegSHutYRsAHyO3bMGk6Le1MV2i1yBCMPI3jbV0whJiarGHV9yfAlv7no3N5saWUMslYZq1Vt9pUeEVgL5Xy7vwhGM72sCpeq8RYV4UVEVAZGuQ72DYvCg</vt:lpwstr>
  </property>
  <property fmtid="{D5CDD505-2E9C-101B-9397-08002B2CF9AE}" pid="264" name="x1ye=57">
    <vt:lpwstr>Ekbso7L2X5N2osAJpc8nZn0gjcUTlYKHQjAxuv2zTM5jKKR+P6tYRa9BlSIyamPWo8TUduSNV6pFFieRp8vhJj1vrHhfQ9Qhfd2iTajW3m6LJLcOayZ0EgEPi8EV3MPu5OCguZtwv4U1MVTKNxOZxDKYF3zgz/feHCuMfcWyJ/30nRfvbfbMxRxdHbRPu66wyMPnV9ldRXXdyeOpCEz+w606oGE7DyNnYtfSbmiP6mMTX3xmrt6C4MSlOJmKIjv</vt:lpwstr>
  </property>
  <property fmtid="{D5CDD505-2E9C-101B-9397-08002B2CF9AE}" pid="265" name="x1ye=58">
    <vt:lpwstr>pmiSn6nGyLnqdVGZXD8q/5vZxUgTBHzoq9bnufBTKJYcxJ4KHHy0Ugcn2G0UJfCCLtN5yljhw39jcJf2cil+3rtvxO/al48pt57ElKM8iIwvjDNqjRFZ6NAwBtpwpgrGsukJmKQFQQFk/T0EZWBXRVyDa93uXL7qmmL+6CQGEw5YAVwgFdeERIX/7n3GwBekRgmUxcnyDEKtu76QD9B2aBnborXFY8xAs/Ai+/EW0+RfMbRp7ReH8+FwH0TK28e</vt:lpwstr>
  </property>
  <property fmtid="{D5CDD505-2E9C-101B-9397-08002B2CF9AE}" pid="266" name="x1ye=59">
    <vt:lpwstr>ZXhuHD0OYYUyoMbeO1iFFvXFTjBvZTAe4VzYu8udhXUVkS5vfi7buNyRYWZf0HN69F1KwCs/I4xeSt4OFJR5l6w1e2tiLqHXTst3qoP4nfZBD81/xn+iblGxCwRQQNvlt+suKnnsH+caTbJSE5brhkVRf809uE/625L/e+IoqoeMrrr/fxAqzeH1C2U/0LJ/LkQ26T38I8FUMsbLooBfYfGXqE8bk5CbyECgrUkzrwbbcO5jsn7fj34S29oIHTt</vt:lpwstr>
  </property>
  <property fmtid="{D5CDD505-2E9C-101B-9397-08002B2CF9AE}" pid="267" name="x1ye=6">
    <vt:lpwstr>xKuLy/iBhLR12bRbtrFDse0ZgRz4a+EQOjDjrmwqMihMslMtU420KiM87RLLwYjk+/e/uNU9EW2m+J6FklMCatw2W0HjC/q2jCghNZavnY7MLdbam5Kk7kYRZJs9ONOnp5m6OR16kBKwL9GPv87YT/zqLVi8fbm1kP/i69z1Z924l3aeVL0ao6wp3rIN7KWLhpbqdwwrzYiHiS7gfkvclZZfGqbfD7MV/CHjFfQOWkcgaEWQ6IWsfBz0DW9jXng</vt:lpwstr>
  </property>
  <property fmtid="{D5CDD505-2E9C-101B-9397-08002B2CF9AE}" pid="268" name="x1ye=60">
    <vt:lpwstr>KnmjTpy5LrWy+7FkHdHyr4/V26jjYF8p+B6Mt19VpXcazNdgJEUMJfHbiFiplbN49YaYuWoQdqBN3UPquNj7Y82pDhMIunWk1VYTYiKDzra4EP6KYdNOax30dkWFAHmnR+jAcq+32EchLgnOZ7v8d0jd0QN4Qw0gZHJRCCHpRw+iakGBSZTSKi2nzhK5Apf4LkwqfU72s5sPjsXxKXr4MtkSNKoNJ8pmOKKSS5WjKq1b34Gb4Py11GQZgBZNXfZ</vt:lpwstr>
  </property>
  <property fmtid="{D5CDD505-2E9C-101B-9397-08002B2CF9AE}" pid="269" name="x1ye=61">
    <vt:lpwstr>IktAlDHT2zbpLLHKobi/h9X1o3Zz/zdtyGvUAaRlNfxUQmMDlvH/TMGY7tghn+OA6kBpZ2P6iMlIKPd86XbENg0x5WfuNih79yY64WEF1XJADA28QaHsrwl1dgm3bn1qjZfXyTc/+K5LAz4PD6ZiU94641+tZ5gRqo5BXCWJIVGo8qtzxYfyYXnUgoDQXpI/Y1A5c8fhy9nbaM963x8gY/wnRocpwq9KsfaGMXrB6HfssA21FUXVMjjf01LLS9T</vt:lpwstr>
  </property>
  <property fmtid="{D5CDD505-2E9C-101B-9397-08002B2CF9AE}" pid="270" name="x1ye=62">
    <vt:lpwstr>O03zKQjW+DH18Siwec1Y0k7m2Dvjtef2s7spsMkY2goTMK+tTrsKm1PpboTbemf9dzDuFvtpeYZNNkwvFt4pRSCYoficgFhgpWPUItTtWD9bzzFaqee4CuE+bg40ARlbGz/umBXqAG723uONjBz44rzreWmwxSpwASHSaKUgfwWKKa4ri8DMTtRmHKu5C6QBU6rIFe/nNAJFMq3DfUmdP2e9x/JhyBYSVi5u+PIE15MZYmDVLYvG2uZBLmHXJRP</vt:lpwstr>
  </property>
  <property fmtid="{D5CDD505-2E9C-101B-9397-08002B2CF9AE}" pid="271" name="x1ye=63">
    <vt:lpwstr>wAi6G4kO9JVPUcW8m4MXf4O6Dd5VBxpypcA8+bX0LlDdmeHautM5isPQ/VzqMMB7HgbmOJAxahyJkrDLyobVP/5mywQAQ12a87YkmWyVgf7J09PWG39H5+bwqaKiYXxNCCwJmPceiIrM6nFd+YxnU2ZvK5qxcYkTwlsf0eRW+cJIzpcZFZc9kkFPhYfNsnu8V+LGhsinOqGK2SJmyOMd7YV9PUV0OBPNe4SSzxCaw0h2L9YyIm7xvUuudEKxIZr</vt:lpwstr>
  </property>
  <property fmtid="{D5CDD505-2E9C-101B-9397-08002B2CF9AE}" pid="272" name="x1ye=64">
    <vt:lpwstr>OyF0Z5A/VhkZGrwKGkLycHycrccKi1/NKGQoFZGIW6/+SDuO8q/s40f6cHulolrKqmuZ/up7lS0JZBi0x4YxJfsFeX/lNWvGzrJzpD8DhOt/XYSV84+pFdFjo28YS/83TJM+MzHqc4zbOi8S+Br1o8fADI0FvKJtSJj5Kkc17zPQfdgtSGxeb9Ug/nCZiFEStHu+fwsUC6CgVSM9rzIeadiAey6dgRlWY3DmMvGhRrF57MlBa+NJmOXosmLeKR5</vt:lpwstr>
  </property>
  <property fmtid="{D5CDD505-2E9C-101B-9397-08002B2CF9AE}" pid="273" name="x1ye=65">
    <vt:lpwstr>Cr4B6RhkQOIx938l07IF//dWcYaudHAZ/YbkPP64jZQ/55MmWFE2MTOm2c5ZTVeyDsMez5mvJgf5h57Q2UnsfdM14XpmLswxngxlIUSZ0F1sBwqO7xJjWvveVYbqBCjscpjoHHd4MTybhPlL9U5T5vndtQ7OtqaoprzQ2S9cRyI43ajQLJBbThQz3bycCc39yYYCLI59lZHH09p2cvVqSx/kB2pXHinVH44lUKnGoML1Pof0HktdPNV27488jlE</vt:lpwstr>
  </property>
  <property fmtid="{D5CDD505-2E9C-101B-9397-08002B2CF9AE}" pid="274" name="x1ye=66">
    <vt:lpwstr>nECv5AbpngxI3+QkKHH4Jj8OAjLZSRL0+R77AAK9XmCKnTT2r5/R74r3C0v+gzSHovdPH8pVymLpT3YWzD0JJiCOwfYB1cMOx/AI4YbW0ZbfFlAsGbnGMJ9PE3R4JwvrNzWWHPWJjCvYo/H7cnmbp+ithGoXG9+EHAZs+CWoHoHZVFUOF/FJ1HcoNAEEUPxIKcluQgcoYdOYos0umNN66yF6qhp+f3exZIKZodyG9gDti43CkQkM3M9tpRtF5eo</vt:lpwstr>
  </property>
  <property fmtid="{D5CDD505-2E9C-101B-9397-08002B2CF9AE}" pid="275" name="x1ye=67">
    <vt:lpwstr>kQ0PUPpEeFSytNXv1aXxj8XbraPlzlSxT49kAbGahfuu/tbDqQzvpx3Zp2DhvOLqDlUq+ubJbvoKmiOFpDHE4bOOEQnHwvJ2rqKJ0f7LJp6wKWe3Yy8Tpf5/JCGRwtswjEZ9eEILnWhaOxeKEJR4KvOeaJaC40bj804e5TKJfR8+I+Hx9x8uEKpmUo+3a6iJA023QU/J/Ri68pWNtDUn9cNB8XP1ZlTT2JCzWfjbPCnJ1o3io8KiOvuUjW/E0sv</vt:lpwstr>
  </property>
  <property fmtid="{D5CDD505-2E9C-101B-9397-08002B2CF9AE}" pid="276" name="x1ye=68">
    <vt:lpwstr>EmVa7q+dRjyuKQaoZowsr8QkczxhqzgyvpqyxRIO4fOxYsE8xknnXhZotM8fjM5QahpmV7l2/eUO9fee+8KsxNwYpfx66CbS9JClpn6LBF832+X3hpcLhaWKyH7zqV3HnISZqIGkun8n6ztpW8EDPXqAQ0SM7ca0SJgdRc2Bhr/LQ+dGAm0IlQ2nBcwx1LqXgi8vq1QeU2Lwe9uu7Nsi+NvAyUvUKizDD95d7uJDwUrnJITuiLEZxnku3ePUrlC</vt:lpwstr>
  </property>
  <property fmtid="{D5CDD505-2E9C-101B-9397-08002B2CF9AE}" pid="277" name="x1ye=69">
    <vt:lpwstr>lbiCUjR80NaxmDL0h0K9jv8v3zgmEcbzTjogm9LcmAZjHxpDe7dRVBs4YwOBkHky9R6tX6UW9K1P9PLicxUEJFGHpLXUe8qlzsCAX/ILFgmkGLVAUVJCC+iZbnNsVqc7SZD66SlIH0w0uQ+UhIDSIM8XknRjQIR6uSDAqjGNwXsnJ9xOFEfF6iArQuij9xDn0SYp9tkeyJkjZZu4SPr9lQZHaJd9j6nC/eR2M2F6sj/tOH3z9+QeeJTu7ZODAs2</vt:lpwstr>
  </property>
  <property fmtid="{D5CDD505-2E9C-101B-9397-08002B2CF9AE}" pid="278" name="x1ye=7">
    <vt:lpwstr>nmBe6FF+LG85lkxEUsNu1hTpnZUPNEmHb9/1/tKN2j9dkLd+yGkV62wGon6JrS0CSODSA+rJiFgh3qxFjVyYn41BXqdDyy+KHMvNcqqRfQNSGtJU+96cK5W79ydwZSYH6Mb28wjXWpoc/DyIFZICN/LK0WQicc67UD8JW5JYOghDLyLBT/+sUULMLwg268ee1AvK78ojalCeIjtAEAukhTZkVRO53Lh5ByLCF8f8n+SKU+4I01wEK2nslWw7l7d</vt:lpwstr>
  </property>
  <property fmtid="{D5CDD505-2E9C-101B-9397-08002B2CF9AE}" pid="279" name="x1ye=70">
    <vt:lpwstr>X9y1DPeswuKGRM21o5MfMQiSUnJMlRo0RS7nX78xjLaqCIjj47AUMIBfOmpYuC7Fgw83vno+fu0lvB0p4Wp38+XBhiUWuWvQiPvvR/6wvYRrfLBm08/jJf6X28CwvJNYrVQxPXbQhJzEzUf+mWzHNtw66iVRv93HzXuIgLPWpD/KGn9jMJ4zXp8msvtDEpRQLwXZkYFXjMbNS1uAdh+ufjtppSb3bOlp0ROWB6NKg7dM6dU0YwD+E2l+FCiTt9f</vt:lpwstr>
  </property>
  <property fmtid="{D5CDD505-2E9C-101B-9397-08002B2CF9AE}" pid="280" name="x1ye=71">
    <vt:lpwstr>+ws7VYI9R5uJ3Smo3P3W/QYHhdzjb4Ei7pqZztQc7+T4bXW+dX4Z2hAB/zEhQ0HLhGavybcuRpywDzVaRE+5yJSv1493CyAWm0LcpjkjYemorBAcbWLFjdsPtAvP0K2qZJV+dX3WFH2h81ZK0ZKwoC+BhT71965HTMuaz6mlC0iM8p+b1Gvxhq9yTon85oLvtV5XSsLpOwt3G/6XUObX0pwDskI+Dhw7TgbSI4AMGzXH9iul55X5exmfvgSjeMr</vt:lpwstr>
  </property>
  <property fmtid="{D5CDD505-2E9C-101B-9397-08002B2CF9AE}" pid="281" name="x1ye=72">
    <vt:lpwstr>W8gLxu5XtDkHaFUMwQ1m9GDWbNVjprUH0lP+lhlF1qGG+JpiO57GEo6/+hV67hweID/thVvDghTsr7DG8oUjrR6SSdvToroRUeKPVCpvO8ioPettLmfVqR2NlOCb3U50xjuczOBicX9P5fFHGgO04UPItBntbIRihuahnEq8H48AZr6zSIZHVmt8LaT7i5Dz60RWml7fnx8sEAU5hYS4LQdUbhIxkhoVXlNfXfm7zG6VPORq3Hccu9DVE1p7x0N</vt:lpwstr>
  </property>
  <property fmtid="{D5CDD505-2E9C-101B-9397-08002B2CF9AE}" pid="282" name="x1ye=73">
    <vt:lpwstr>Zl9V2YmScrQzLePuwcTGjuIkMn4zcM0Lxf1cj75kxop1jCau6IwJNeQdzG7brypMwp7vOZyGxb0qQUB3rqI8AZxP7wodDO5vgNAzhnETNqrrcYPTc3+WKB5Xwp3MimcG4sdl/P89jGUo5tirH2acUwu6lshJxcNilvTaCoY6G/OfWjy53CMroHkexbZHAOez60B/MNLxFsjq8YFs0/VQYGe1CaKnU8aTpzon2iYGiiDBMPwA3fb+5HcHuVaFCxU</vt:lpwstr>
  </property>
  <property fmtid="{D5CDD505-2E9C-101B-9397-08002B2CF9AE}" pid="283" name="x1ye=74">
    <vt:lpwstr>grZzuYqyzYJD1VthCfsSVDiq1nr0LdyccZi66XHQCHvjSyh2GLrogzqCG/KxRYF41+mE4JAJzdu7XR+CAkJqCfj2FptNEwnztH7NAcBkzDyMrfDHw+OnETRMh4JTI6uC75hkohpb+rkgxbc9V5E2NeayPOgU3X5rJT0IK1IzJ5goCPFhTwz3cVajCQOFiZVshnR02aryvCreAmSEcTH16MrvX9kbaQ//UKh6j1B54kG8C+FsVFLrJVQnMxX1I/3</vt:lpwstr>
  </property>
  <property fmtid="{D5CDD505-2E9C-101B-9397-08002B2CF9AE}" pid="284" name="x1ye=75">
    <vt:lpwstr>/EmrFeASWlR8JAtP0c0feQvGQYRKLG2w8GB79Qh2o4D18qzSqFFDbJdmAyVYe235H0FhEhqECdnePdAiBjlFqq2zyJ+5tmC0HK4PzFnbgZSDwVs/whBcTNbEJCbnB0GR5Q3QpO+uy4HVIbdf+3+wxNZL14WwsK446yQl02O9lpJostt8lEtcIg9drCfyChon8M/jyTB/Pfa33lX3Wi7+RCGPGpf0aDMPfFqK8Z73NL1cTKlYfocD0cyzQABjHqA</vt:lpwstr>
  </property>
  <property fmtid="{D5CDD505-2E9C-101B-9397-08002B2CF9AE}" pid="285" name="x1ye=76">
    <vt:lpwstr>HW1NlL5ui3Bri2FqbLr76qidodqNV54uK0UciFGdgp8N+nQ3fkr+tc7YERgoOq1WsJwlPVStin/4jb7DsbWqDwPrcrxc6LWitmgF+FO5tMf4QcI3iS0g0e9XZ5ZJNu1AzjP0WsUSvSkPD1fwBfSbvuWG/fb759oRd9O9ap1KlD+17qV4UwppwiVkRE4NKQsPICswj0LsH1dUswsRy+t7b2t5W60BLhJj+m4JFsDdJGn6a3zsT8SgHbo0+WfaTJm</vt:lpwstr>
  </property>
  <property fmtid="{D5CDD505-2E9C-101B-9397-08002B2CF9AE}" pid="286" name="x1ye=77">
    <vt:lpwstr>enNIBXq/jqGlJFLzxVobmDeCOIGUkfAs0MRBp65/pDj91r7giekKOnzu/+FLyaH89pfdK9ncIIN2ZhvblQZjDMS+wO/7CfVil+/ZWx0DiHNkXVumBkJL5UZM5ENJhKIIuIiciWsyrVtI6cJ63gxpetfSpuDBUBhAucIfHzVIQwVjTDe2kaqMXvlRd69km5Zy+juGi9ciNi1fTHKE0fxqO5V5x9DTDyamFU4iJduQ6QoWr+4YdC3ievk+S+EiYIp</vt:lpwstr>
  </property>
  <property fmtid="{D5CDD505-2E9C-101B-9397-08002B2CF9AE}" pid="287" name="x1ye=78">
    <vt:lpwstr>BOb2faExGTQSczoXDI4u3d5ze2cOdFTVd8Pr0cAbPj8wQKccjTYrAf63RMUGVVbT2IY0FPMhTn18GRWiB7BoCQ7dZXKCBeKWOVX+vchD8DjjagIYDmNYNJ4R12bElCh4i3L2vU0uJLHHxFir2DX+8TwLmEP5zXS5GpzU5szU9ksS0mZzrU1xhjXmKIGKqbSLB3CU5GPmrNrfK4P7yVM6t1S+sWDwOCluQFmh+z6WCOaiQo3QlcALQc+aZiejPcX</vt:lpwstr>
  </property>
  <property fmtid="{D5CDD505-2E9C-101B-9397-08002B2CF9AE}" pid="288" name="x1ye=79">
    <vt:lpwstr>P3OQZ5fHIjeqPu9cpeuc6SZgKOjLeMhKspKly/imyIjTENB8oA46Q1fSDqCQy7sld4I7YYJWnGaQ0gqSxZZ/JIFF4hdI8p+NDR7rosxBH63/H/0TVaoDHkyarYDKS/ZeXrziebkETbtwPtO2dgAnCIYsb/+V0tCHLuYkKs3AJ2aPHs04zxk/6e2hSxMxBVR3oLBKgUGq4Q0FRGVgXSF3+XjzMk+1Cy5UL8ykDdPVJ3hV0bihAgmKk90D3/6ITOi</vt:lpwstr>
  </property>
  <property fmtid="{D5CDD505-2E9C-101B-9397-08002B2CF9AE}" pid="289" name="x1ye=8">
    <vt:lpwstr>C8m3LwHZTfxVyUatZYtoL5wsBniBP+m62T0Jc1Ke2s1fcrNYJw4XOvjLFc/OSQ3cIMYVumRonYZESO4Nn6GyPmDqMGkLpWS8mboP1mDZq3zcl8CMQeJoWQq8a5pgVmAwjL9udaP4BySEDeMkciUrtJ83EDjVJCj5g+q7+/xMTY7PsEXd2HSg1e6rvLsmYHxDXnLeUtQmuJnj1zRPbrT+Bt4vt/xhkLyl678MjVd8QnJS/9yDervg5iZTDAcD3I1</vt:lpwstr>
  </property>
  <property fmtid="{D5CDD505-2E9C-101B-9397-08002B2CF9AE}" pid="290" name="x1ye=80">
    <vt:lpwstr>Xc5WvpvqHo6t29gHihzL5na9PFMmE9MpDLxr2SmOrcEFlcy/esZxjpBcIDgUX/RgZ3Kw5HpyNxShgtWzTZJuGe240nTLbGil1p8h+cDUNXd/Sca2IF31ek+KcGUNkCLbmVD2WiuTLqYrACC/07/KK7mfzR6Rvjp7WUXINbCNfGL9fT5DCLPp5sx6rbNbrGteXzM7v+CGrk2b0V6Pzs6HpS02OLVf+iz3ZiOmp5OkTLW3n0kHXIK6eDRy3+qT3AR</vt:lpwstr>
  </property>
  <property fmtid="{D5CDD505-2E9C-101B-9397-08002B2CF9AE}" pid="291" name="x1ye=81">
    <vt:lpwstr>tI4y2/da1JAjEiS89BaRbS0lAbTG7BQeuM9ZxyoOFauZaZBDMNGJFk1JOVoQYS5SWuIa6ITG7UDGX6vdpklvC1rUMwSrAJXxklXg+NdApxW0kzUM0udGQ6pBu5sp9YKiD+u2ShhQVrYr1fAcxlGBBfixdDmEJCQT8iVF5Jns+YH2xWQRiH/GtdRlc4JN+97FmGDQhGuwDv5aAWrQQsEb60ParRzjlOQuzcN704QU0OzcP0N4Mo6Mz/1XxT5ksPt</vt:lpwstr>
  </property>
  <property fmtid="{D5CDD505-2E9C-101B-9397-08002B2CF9AE}" pid="292" name="x1ye=82">
    <vt:lpwstr>qS87PD9pRzk0iK1sWaXuOB6Wl9veibbfIGCo5qfFfEgaRkzZk6fEOdy7irsgsyO0RN5Lllr+k8Oi1svvflGbuh0hFBLEWwfIKuejf5Vyu65UIkK58gvZ0AN0of+03dvAyO6ZMk8fEViYWCyNOqYH8EMziMKQaOHoT4EpN3s8NdtKCM9xEC5MX6JaIY+ZJ1eT1qlU23sZrNc7q3/PvI+qE++pcqScQJi0bNjN5vZRmSyWkn86SqSbFHMoeBZ9sEF</vt:lpwstr>
  </property>
  <property fmtid="{D5CDD505-2E9C-101B-9397-08002B2CF9AE}" pid="293" name="x1ye=83">
    <vt:lpwstr>slOFxy+sy3cl4SnblJp1v//xvZlVMVAOEUBl71++P9A9feLs4TKODHYPVQx95+x7iddgWpsm1QiOtUltkcqgwc0bjPYXu7A4yIjeE99HRsLaHYNkbheoKZ8+yok9EOfVLqBBFe35cAaQ+qj97QJtJ0JpaJiCa18a/QzzMKt6L0iuiVntBTzSYiumMsqp3p5uQsEoCqVnimHN3RGg4U7nyV/f3msiz6+uA3b6hBCKPoYNsPHx5nqqHvwXr5AMaa4</vt:lpwstr>
  </property>
  <property fmtid="{D5CDD505-2E9C-101B-9397-08002B2CF9AE}" pid="294" name="x1ye=84">
    <vt:lpwstr>vPUtcR/enKRMxzl/DSXXMQ/dEu43Mgb1J9tBY1zh+GwmsDg4qjSh6arHKlfzk2qeTJBm1Ia+TYkDT4Yt6LBTZb6z6FASq+joqevdPU+IsGwV6FLCmG40dhxDqWv59G/CwtgmtdLsVDQLbcqJzzGvy1Ams9sam9oWaYUt+V67UUgWiJYqoJx11YZXw3rzQL7aqk99fHrsrL+UWV87AJl5sk5K7TLgFTocIZhXs+8wzwTvIMtbftVZ0h4rSx50IQ+</vt:lpwstr>
  </property>
  <property fmtid="{D5CDD505-2E9C-101B-9397-08002B2CF9AE}" pid="295" name="x1ye=85">
    <vt:lpwstr>53j3lYDjOLLl0O8k+aomOP1h1qEndBZ46pBh96sG29lyPQdBOzEFGUDjnzFgq7zg7oNRbLcujjjL+5R+LnIa7jd29PuI7jzK8AUfshnvKf+m3kUYeNblivLcXy3BPtJkmHQPdAvGEuQ5e5Eb803IIuxYqdbOekJfN73Dx6aQ1Ok5hH/62P1KGK/urTJ2chQWoutPdJh7zdcIcm9FGLUL9TVjuxdTfzUvO6UzGk6umGOHQij07tS7trqUqb5V9VZ</vt:lpwstr>
  </property>
  <property fmtid="{D5CDD505-2E9C-101B-9397-08002B2CF9AE}" pid="296" name="x1ye=86">
    <vt:lpwstr>3sdtaRt5m62tdGNZFfBHWyCMSMblit5ODG+gIcz2aXfKgLDI1SvvZRSWzM3GFvUMQthcyKcZHJHYJd3ayPwI6lH1ydNHrOnuxec2RqrkcyHNN1ecYBOrOfW9ovYPZZj5bAo9rndhYjTWC/yB/AImOAeilFCg0VDmVH2K52RMiq4DzWieqPh1Y1s4r6qi2BNgaFqr2fU+Dp4HfC5E3q5sYOZ+7q1RtqhBPfkootcHPdoJPneEAUnloHcYveVvHwd</vt:lpwstr>
  </property>
  <property fmtid="{D5CDD505-2E9C-101B-9397-08002B2CF9AE}" pid="297" name="x1ye=87">
    <vt:lpwstr>U1/573M4kN4eGZQU32CuxzFHMrW215ZEpD1N4z4SD3ixmnQ3mUmG/dx0I8hutRoSS3IbF3xsJZlp5vwBcQ2tiYXj4PmC/x/SgsvzhH0cbQXeAF2eNKn4LWs68AjYkeIGiuI6SBeO7qM0fxRFhDDRQJEiPadhvbUMQ0XEAtatQvcxgSyVEMyJ9YNPwCkhkft0sVdNe8DuqdZOBAnD8p+lXqVK02/OQjkZOwZVTqsNXkc3hQPn78gqq35wurPwmIt</vt:lpwstr>
  </property>
  <property fmtid="{D5CDD505-2E9C-101B-9397-08002B2CF9AE}" pid="298" name="x1ye=88">
    <vt:lpwstr>4I+FdpymwBTcwhz+vT4shojkgiU7JhGcsfCw+dFvuO6GUbkRrrDIFn3tVO8f18VH7cdtypweToD+7pzQ1K8xfObwGL5kf2oCmKzqRAg4bRYKyKrvhCUmU6lgD+A/WMO0kQTljbgWgOwbsLZr5NEXV2jb2NYnjYcqYevTkYqlvo8nkc5Q4mM/YKR/RBM/xPmgJA97lmn/Wp0yxYdRw4stA1CPud3vO0pZnvmD/bYejEhhaCAcCJSF9ZPdowDhDSf</vt:lpwstr>
  </property>
  <property fmtid="{D5CDD505-2E9C-101B-9397-08002B2CF9AE}" pid="299" name="x1ye=89">
    <vt:lpwstr>GYiZ+wQKvLJhWnk6WDC+JJ4RiOcb+wAnsK8qE8eXF/9YqGwnh36joeHDaRqAV9jJERhTHgB5N2Amkxtv4Mflocl7Kj2u89dH/06pE+lk1Pbw1HgJ25cQ1FMA1+Ji/DKhj/FcaSGqx0QbiWzcsHWW0aPXeHZeFLQpZqYIm8LhUwhuckxgPpSlE1EdWiKPxOXc4enSMTf8WebuUl0M5xAHzapFdu48DKU3vET7vuYSWucUdeRjrqZVx3eS5bKPV4t</vt:lpwstr>
  </property>
  <property fmtid="{D5CDD505-2E9C-101B-9397-08002B2CF9AE}" pid="300" name="x1ye=9">
    <vt:lpwstr>A3OTyHDIl1djtBRcrvaAMZXlkQ05QLBwktMinG5VCqdIx9k8523M4rGhVewvUCNLEGlPKmw4xmiQ0ChNoIYvecQY8+eVNGTGW80MrmAZ4hekfJ2aVASwP2oLxWZES9NpQQHM5UMoWGoKFOioy1KvJvLV/81DJxUvq20PJRki3WbPcIE8/JW+RhlJ2RYd5HsyBC456XgDrp8m1riDpzgzQPMLXWnqK6y0eKo/aLRjHS3/IsSnH6NgnnzM9w410GZ</vt:lpwstr>
  </property>
  <property fmtid="{D5CDD505-2E9C-101B-9397-08002B2CF9AE}" pid="301" name="x1ye=90">
    <vt:lpwstr>D2/U7Sy3bvSZT9TRp+AR+ZzEnuw7ezRDZjkwTRl/aUjcWc0zijTX+HLSudGSEjD4RH2e6gGWvb+XpCic+Q8MyvfwtwP7qNCss8arzt2hv0wuPxESOGV04/Ose643PeXpK4tMLy2mm9ZDO5JOm5fUvRFwmK/rABBnq4hc4FT/Z4wkFvaIHhcSHrFAgXsweUptuK1iFFDH8m2Hsa4JtAPSutrFfcUB8/FFpRq3UZQFDg7f5Sr2VhoKnQUlLLrXx1u</vt:lpwstr>
  </property>
  <property fmtid="{D5CDD505-2E9C-101B-9397-08002B2CF9AE}" pid="302" name="x1ye=91">
    <vt:lpwstr>vk9JxhTTXKFfBhNYjSGh65d7YBop5WLPR5/1nebTI3kFv7LMfb5vRC4FaW19PmNV/foqnSb8YivGoXTTaMvk4zBF76gunah0/WgREO16A5KUUWJGlsJUrXbALVN73ejpxQyfvP7v+WC8j53bns0bQPy9tBzo/GH89xvuNqy3Kuj/Caf758qQ0NZlbHQ665x/Ehf/xjG3soNc6lXPcWWmy+wPTFlGwqGX0O8I/G0Usb9ms62lTrkGg/Qj0I5gbUD</vt:lpwstr>
  </property>
  <property fmtid="{D5CDD505-2E9C-101B-9397-08002B2CF9AE}" pid="303" name="x1ye=92">
    <vt:lpwstr>DsQLVHScS9cuN7iDJDwILC0jAF/ien4+7v/26C4D1unkwEnwwcJjE/i6uapp3dVIeFN2nKMpux0Szs9CvIGgDPL8bLamJDs1CKyhmFbzKVfzLS6+Tyk0XRpE6ZT4iZQIpwVh2+QUH94sVurH9eX6lBTIDde9xMYHjk0KNq1ftEWZURHUt1zQqluaqbOQM3vmGqF/woPPLvIxcMW7ziPQ8VuRhS6tXssk5J/BL2UXd20Qigs+Q7Lzo1RctC1SAaz</vt:lpwstr>
  </property>
  <property fmtid="{D5CDD505-2E9C-101B-9397-08002B2CF9AE}" pid="304" name="x1ye=93">
    <vt:lpwstr>6K586/8C3yQtsdr3LmMjcRykaqL/g0GG6w4D/zzm20wc7giwp7gPF1/sEkDjjN42Kf8WbofS7pgwo5IhZxgVwU68sp9dPWw8/2Kga69A9kMTptzhQv3w9UGoIzjC4SDnQrJ1K70/t3TIpfU3xUvTNC6gnfpMxRQ/z6QsSNbbNFiPbljshHMLXlUXXK9fq1pLrm6Gwfvm5KN3EJ4nMvL6Bd7QivBDy4337N5iCFbEGV8mWkrukKvwjeGZvo185Eb</vt:lpwstr>
  </property>
  <property fmtid="{D5CDD505-2E9C-101B-9397-08002B2CF9AE}" pid="305" name="x1ye=94">
    <vt:lpwstr>6jYBhrXQnKsTjh5VcqNYDs/fQ2nuQBiIefU58caW042G2LJnce531kDLVnPDQt9LuLP/O3pQsGenYmS+f+Gk7uumb/hb8JdogSJFXAWXEfc25iNnspkIsA5MkvdLFj8vLTno/kA8f93mKrJE8DwxEJhIJV4FdILRO6C7qGAMzojX22Hy3CZP1Ke8XVLCS8DGw7wwVUQeojZey6VTIwtC+V6ZXJ5iAM1JcGYs38W9NtR0scs1HR2Li8HO5la19J/</vt:lpwstr>
  </property>
  <property fmtid="{D5CDD505-2E9C-101B-9397-08002B2CF9AE}" pid="306" name="x1ye=95">
    <vt:lpwstr>hm37BJksiKfrGga2p4xYGZRIc3fP3hLZbqfZbg5TX+FH98uOfAF66PMujCIZPDCHTcGpkyq84xcxJqdJT0Ba0aSIwVJ9odfGMV9leQUpWLMfjCqIZyw1dzxUTNxZaqdewjFe3Dl4LmPAZ2BP0aMU5mTu0KXoPVJmX+Q7gs0D8KXCKaKUUOgW/f/2WNTMDwZWmv35R8aUZqEUDpFul1+ySzoxK7pbl5Z5aqfm4JvGaXhYQk+af2hcaFOiD4MrkMh</vt:lpwstr>
  </property>
  <property fmtid="{D5CDD505-2E9C-101B-9397-08002B2CF9AE}" pid="307" name="x1ye=96">
    <vt:lpwstr>kPJxVI14J46tGvb6yJY15zynkXYWwljQzG+ESGRQ/8glwkHaxiETgYdBYOLyY8MHdiucywRRgmUfK0KrswsJNN+WDwDgi5HcQLCvww+OeE3muvGWoeTz1rRXLqkOLt1/L8crz26StBg81+F44joVDvj7JTTYcpn6XsWofHF92H2+hAZrmM1iDjo9kTFKU2wNVBJ4BNFqSFslrVbTV9Igf2a5b3y2/WFNte3mh7DKjaw4cuC1cu889JODiBXyZow</vt:lpwstr>
  </property>
  <property fmtid="{D5CDD505-2E9C-101B-9397-08002B2CF9AE}" pid="308" name="x1ye=97">
    <vt:lpwstr>cEdQEcklYWhh9Y151C5MqknqbYVFhfLNJonjZKg8EuG5tfV75IXrK1Np+lzkfMIx9GFlAOUmopjdTeftVcTw6OHGJ0wu7YgV4Nzw0rrShaOPEk7edD5TPyAppRZAB69OTisWWwizVN+JdkZ8IqNgMfqge5kNL8x+0FBWLFXPhtCagxg6mXGCZnHdEv0NUj0lxpiHrO/x4S0XsTP981lzN4pqwC/iU/WewM4MGFMmrCrvw3w6Gg/tt0G3PX5OU8R</vt:lpwstr>
  </property>
  <property fmtid="{D5CDD505-2E9C-101B-9397-08002B2CF9AE}" pid="309" name="x1ye=98">
    <vt:lpwstr>wX8HOGn0P0Olo8Pay8LEyAQJuK5XUHKaVSWFHeRh7xXH30Fb5+MAxUzinlKl3LfV4+zbZv4Q/uBxAS+GRp5iS/oZ7Vf7/y5cvwZUe7s0zKt2Qb0W+Tiot8P9zzn2WXQhA419LyGv9TkZu/s9QZUDtV52D9uoTBeOh5xOwj3iNjtbt7qWP3odKX2hy/lKviCvYNZCNOtWivu9X9wjR1songhy6/3+q63f07BkVT2ugyI9Ws6dt3qsEFLL294jf1A</vt:lpwstr>
  </property>
  <property fmtid="{D5CDD505-2E9C-101B-9397-08002B2CF9AE}" pid="310" name="x1ye=99">
    <vt:lpwstr>Zna5j0/qBDoLyaOmBgyy7QlYhM1p8BMvUmWChYRv+t1fIvcKfKJSxu+Dewl8L6yTxvuscFpmO4h5m6lEnv9/T3HSQeM8pLwqy6RJ8woT4Fktgnl0pjqKlzLCrZqsXdkVOpDH+hW/siA8AoYyBWbUOMFAgNx1VYXiFFqbek56kQXwaJhlrlXPzhuRwMKGHiMsfedbcHI2YHoURGWru9bTia4cw/YL8TzbBhWDoV0vrBQ6TKROqAaRVI629dJQBtA</vt:lpwstr>
  </property>
  <property fmtid="{D5CDD505-2E9C-101B-9397-08002B2CF9AE}" pid="311" name="GrammarlyDocumentId">
    <vt:lpwstr>f4b4ea570ac95eceb8d0f1310dbc5f599e0f50f72b470250efe72310cd8efb40</vt:lpwstr>
  </property>
</Properties>
</file>